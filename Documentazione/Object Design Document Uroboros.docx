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896DF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08A01959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110CA33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7C29AA31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65730552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0F916CB" w14:textId="77777777" w:rsidR="008B36D5" w:rsidRDefault="008B36D5"/>
    <w:p w14:paraId="6EEC2AB5" w14:textId="77777777" w:rsidR="008B36D5" w:rsidRDefault="008B36D5"/>
    <w:p w14:paraId="752F4E19" w14:textId="77777777" w:rsidR="008B36D5" w:rsidRDefault="008B36D5"/>
    <w:p w14:paraId="32D4137D" w14:textId="77777777" w:rsidR="008B36D5" w:rsidRDefault="008B36D5"/>
    <w:p w14:paraId="0CFC6660" w14:textId="40742446" w:rsidR="001765AE" w:rsidRDefault="009670F0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Uroboros</w:t>
      </w:r>
      <w:r w:rsidR="008B36D5">
        <w:rPr>
          <w:rFonts w:ascii="Arial" w:hAnsi="Arial"/>
          <w:b/>
          <w:sz w:val="36"/>
        </w:rPr>
        <w:br/>
      </w:r>
      <w:r w:rsidR="00D14B88">
        <w:rPr>
          <w:rFonts w:ascii="Arial" w:hAnsi="Arial"/>
          <w:b/>
          <w:sz w:val="36"/>
        </w:rPr>
        <w:t>Object Design Document</w:t>
      </w:r>
      <w:r w:rsidR="008B36D5">
        <w:rPr>
          <w:rFonts w:ascii="Arial" w:hAnsi="Arial"/>
          <w:b/>
          <w:sz w:val="36"/>
        </w:rPr>
        <w:br/>
        <w:t xml:space="preserve">Versione </w:t>
      </w:r>
      <w:r w:rsidR="007D5292">
        <w:rPr>
          <w:rFonts w:ascii="Arial" w:hAnsi="Arial"/>
          <w:b/>
          <w:sz w:val="36"/>
        </w:rPr>
        <w:t>1</w:t>
      </w:r>
      <w:r>
        <w:rPr>
          <w:rFonts w:ascii="Arial" w:hAnsi="Arial"/>
          <w:b/>
          <w:sz w:val="36"/>
        </w:rPr>
        <w:t>.</w:t>
      </w:r>
      <w:r w:rsidR="007D5292">
        <w:rPr>
          <w:rFonts w:ascii="Arial" w:hAnsi="Arial"/>
          <w:b/>
          <w:sz w:val="36"/>
        </w:rPr>
        <w:t>0</w:t>
      </w:r>
      <w:r w:rsidR="008B36D5">
        <w:rPr>
          <w:rFonts w:ascii="Arial" w:hAnsi="Arial"/>
          <w:b/>
          <w:sz w:val="36"/>
        </w:rPr>
        <w:br/>
      </w:r>
    </w:p>
    <w:p w14:paraId="49F01AAF" w14:textId="77777777" w:rsidR="00D15F88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B3C930E" w14:textId="77777777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7DE22DA4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68FDD733" w14:textId="77777777" w:rsidR="001765AE" w:rsidRDefault="00F829A0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pict w14:anchorId="4C6A704B">
          <v:shape id="_x0000_i1026" type="#_x0000_t75" style="width:227.25pt;height:219.75pt">
            <v:imagedata r:id="rId11" o:title=""/>
          </v:shape>
        </w:pict>
      </w:r>
    </w:p>
    <w:p w14:paraId="6D35ABA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3F06DD44" w14:textId="77777777" w:rsidR="001765AE" w:rsidRDefault="001765AE" w:rsidP="001765AE">
      <w:pPr>
        <w:rPr>
          <w:b/>
          <w:color w:val="FF0000"/>
          <w:sz w:val="28"/>
          <w:szCs w:val="28"/>
        </w:rPr>
      </w:pPr>
    </w:p>
    <w:p w14:paraId="05634B27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D46DBA7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32657042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78905E9A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558A36DA" w14:textId="77777777" w:rsidR="001765AE" w:rsidRDefault="001765AE" w:rsidP="001765AE"/>
    <w:p w14:paraId="32671B3E" w14:textId="77777777" w:rsidR="008B36D5" w:rsidRDefault="008B36D5" w:rsidP="001765AE">
      <w:pPr>
        <w:rPr>
          <w:rFonts w:ascii="Arial" w:hAnsi="Arial"/>
          <w:b/>
          <w:sz w:val="36"/>
        </w:rPr>
      </w:pPr>
    </w:p>
    <w:p w14:paraId="388CEF64" w14:textId="77777777" w:rsidR="008B36D5" w:rsidRDefault="008B36D5">
      <w:pPr>
        <w:jc w:val="center"/>
      </w:pPr>
    </w:p>
    <w:p w14:paraId="11C8AF50" w14:textId="77777777" w:rsidR="008B36D5" w:rsidRDefault="008B36D5">
      <w:pPr>
        <w:jc w:val="center"/>
      </w:pPr>
    </w:p>
    <w:p w14:paraId="5AFA5DB0" w14:textId="77777777" w:rsidR="00B51734" w:rsidRDefault="008B36D5" w:rsidP="009670F0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9670F0">
        <w:rPr>
          <w:sz w:val="32"/>
        </w:rPr>
        <w:t>27/10/2020</w:t>
      </w:r>
    </w:p>
    <w:p w14:paraId="51E909AB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7424D210" w14:textId="77777777" w:rsidR="008B36D5" w:rsidRDefault="008B36D5"/>
    <w:p w14:paraId="439BB410" w14:textId="77777777" w:rsidR="008B36D5" w:rsidRDefault="008B36D5"/>
    <w:p w14:paraId="47579437" w14:textId="77777777" w:rsidR="008B36D5" w:rsidRDefault="008B36D5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41FA5C18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5DDE9FC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662085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1765AE" w14:paraId="676A13BC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CABCD06" w14:textId="77777777" w:rsidR="001765AE" w:rsidRDefault="009670F0" w:rsidP="008B36D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Andrea Amorosini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E543E3" w14:textId="77777777" w:rsidR="001765AE" w:rsidRDefault="009670F0" w:rsidP="008B36D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005714</w:t>
            </w:r>
          </w:p>
        </w:tc>
      </w:tr>
      <w:tr w:rsidR="001765AE" w14:paraId="26A2DB5C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83FCF2" w14:textId="77777777" w:rsidR="001765AE" w:rsidRDefault="001765AE" w:rsidP="008B36D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8BAE19" w14:textId="77777777" w:rsidR="001765AE" w:rsidRDefault="001765AE" w:rsidP="008B36D5">
            <w:pPr>
              <w:pStyle w:val="Contenutotabella"/>
              <w:rPr>
                <w:sz w:val="20"/>
              </w:rPr>
            </w:pPr>
          </w:p>
        </w:tc>
      </w:tr>
    </w:tbl>
    <w:p w14:paraId="50C62FF0" w14:textId="77777777" w:rsidR="008B36D5" w:rsidRDefault="008B36D5">
      <w:pPr>
        <w:rPr>
          <w:b/>
        </w:rPr>
      </w:pPr>
    </w:p>
    <w:p w14:paraId="5E29EA05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34C237F6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903A7DF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4BD89F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14:paraId="694F0949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9E996EF" w14:textId="77777777" w:rsidR="00D1464E" w:rsidRDefault="009670F0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Andrea Amorosini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1501C00" w14:textId="77777777" w:rsidR="00D1464E" w:rsidRDefault="009670F0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005714</w:t>
            </w:r>
          </w:p>
        </w:tc>
      </w:tr>
      <w:tr w:rsidR="002713D8" w:rsidRPr="0046342D" w14:paraId="1D33BA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82414D5" w14:textId="77777777" w:rsidR="002713D8" w:rsidRDefault="002713D8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3FE4A7" w14:textId="77777777" w:rsidR="002713D8" w:rsidRDefault="002713D8" w:rsidP="000A5632">
            <w:pPr>
              <w:pStyle w:val="Contenutotabella"/>
              <w:rPr>
                <w:sz w:val="20"/>
              </w:rPr>
            </w:pPr>
          </w:p>
        </w:tc>
      </w:tr>
      <w:tr w:rsidR="002713D8" w:rsidRPr="0046342D" w14:paraId="23B6D159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4784732" w14:textId="77777777" w:rsidR="002713D8" w:rsidRDefault="002713D8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5046BE" w14:textId="77777777" w:rsidR="002713D8" w:rsidRDefault="002713D8" w:rsidP="000A5632">
            <w:pPr>
              <w:pStyle w:val="Contenutotabella"/>
              <w:rPr>
                <w:sz w:val="20"/>
              </w:rPr>
            </w:pPr>
          </w:p>
        </w:tc>
      </w:tr>
      <w:tr w:rsidR="00D1464E" w:rsidRPr="0046342D" w14:paraId="656DFE6A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78A1395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1E0336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D1464E" w:rsidRPr="0046342D" w14:paraId="026BD2B8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C61381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E72464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1765AE" w:rsidRPr="0046342D" w14:paraId="2E5D6E0E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7F8DC5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6EAFDD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5153CE79" w14:textId="77777777" w:rsidR="008B36D5" w:rsidRDefault="008B36D5">
      <w:pPr>
        <w:rPr>
          <w:b/>
          <w:sz w:val="20"/>
        </w:rPr>
      </w:pPr>
    </w:p>
    <w:p w14:paraId="1724EB6D" w14:textId="77777777" w:rsidR="008B36D5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70E3DA01" w14:textId="77777777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E68648C" w14:textId="77777777" w:rsidR="008B36D5" w:rsidRDefault="008B36D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E658A8" w14:textId="77777777" w:rsidR="008B36D5" w:rsidRDefault="009670F0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Andrea Amorosini</w:t>
            </w:r>
          </w:p>
        </w:tc>
      </w:tr>
    </w:tbl>
    <w:p w14:paraId="702F424F" w14:textId="77777777" w:rsidR="008B36D5" w:rsidRDefault="008B36D5">
      <w:pPr>
        <w:rPr>
          <w:b/>
          <w:sz w:val="20"/>
        </w:rPr>
      </w:pPr>
    </w:p>
    <w:p w14:paraId="600FCAE8" w14:textId="77777777" w:rsidR="008B36D5" w:rsidRDefault="008B36D5">
      <w:pPr>
        <w:rPr>
          <w:b/>
          <w:sz w:val="20"/>
        </w:rPr>
      </w:pPr>
    </w:p>
    <w:p w14:paraId="58E80A02" w14:textId="77777777" w:rsidR="008B36D5" w:rsidRDefault="008B36D5">
      <w:pPr>
        <w:rPr>
          <w:b/>
          <w:sz w:val="20"/>
        </w:rPr>
      </w:pPr>
    </w:p>
    <w:p w14:paraId="58D4E5DD" w14:textId="77777777" w:rsidR="008B36D5" w:rsidRDefault="008B36D5">
      <w:pPr>
        <w:rPr>
          <w:b/>
          <w:sz w:val="20"/>
        </w:rPr>
      </w:pPr>
    </w:p>
    <w:p w14:paraId="7A8321C7" w14:textId="77777777" w:rsidR="008B36D5" w:rsidRDefault="008B36D5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14:paraId="779CAA89" w14:textId="7777777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3B3CEF9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417EDB6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507555A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624FD0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5F4646DF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0475104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AFBDB0C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0F37F9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E3126A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115E45BF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619B51A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4562FD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F354C2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076FF1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1B7C0F63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A67804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557242B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1362FC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1C91D77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1C1925F0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1670271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7D55961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ED2BE25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D589EC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5C07B8B0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D11DC4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06F96CE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3F95C4B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0565BAD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4C92E426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4524A9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9C3061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F8A992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8DFF95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  <w:tr w:rsidR="008B36D5" w14:paraId="00314A05" w14:textId="7777777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A476ABC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D67B79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F4BAE3F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685FD5" w14:textId="77777777" w:rsidR="008B36D5" w:rsidRDefault="008B36D5">
            <w:pPr>
              <w:pStyle w:val="Contenutotabella"/>
              <w:rPr>
                <w:sz w:val="20"/>
              </w:rPr>
            </w:pPr>
          </w:p>
        </w:tc>
      </w:tr>
    </w:tbl>
    <w:p w14:paraId="7DF15AE9" w14:textId="77777777" w:rsidR="00B51734" w:rsidRDefault="00B51734">
      <w:pPr>
        <w:jc w:val="center"/>
        <w:rPr>
          <w:rFonts w:ascii="Arial" w:hAnsi="Arial"/>
          <w:b/>
          <w:sz w:val="32"/>
        </w:rPr>
        <w:sectPr w:rsidR="00B51734">
          <w:headerReference w:type="default" r:id="rId12"/>
          <w:footerReference w:type="default" r:id="rId13"/>
          <w:headerReference w:type="first" r:id="rId14"/>
          <w:footerReference w:type="first" r:id="rId15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F398639" w14:textId="77777777" w:rsidR="00B51734" w:rsidRDefault="00B51734" w:rsidP="00B51734">
      <w:pPr>
        <w:pStyle w:val="Intestazioneindice"/>
      </w:pPr>
    </w:p>
    <w:p w14:paraId="4CDEF805" w14:textId="77777777" w:rsidR="00B51734" w:rsidRDefault="00B51734" w:rsidP="00B51734">
      <w:pPr>
        <w:pStyle w:val="Intestazioneindice"/>
      </w:pPr>
    </w:p>
    <w:p w14:paraId="20DDC451" w14:textId="77777777" w:rsidR="00B51734" w:rsidRDefault="00B51734" w:rsidP="00B51734">
      <w:pPr>
        <w:pStyle w:val="Intestazioneindice"/>
        <w:sectPr w:rsidR="00B51734" w:rsidSect="001765AE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76C10B7F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66E3108E" w14:textId="77777777" w:rsidR="003E00FB" w:rsidRDefault="003E00FB">
      <w:pPr>
        <w:pStyle w:val="Sommario5"/>
      </w:pPr>
    </w:p>
    <w:p w14:paraId="50EA180B" w14:textId="19AF647A" w:rsidR="000E023F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0E023F" w:rsidRPr="006A227D">
        <w:rPr>
          <w:noProof/>
        </w:rPr>
        <w:t>1.</w:t>
      </w:r>
      <w:r w:rsidR="000E023F"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="000E023F" w:rsidRPr="006A227D">
        <w:rPr>
          <w:noProof/>
        </w:rPr>
        <w:t>INTRODUZIONE</w:t>
      </w:r>
      <w:r w:rsidR="000E023F">
        <w:rPr>
          <w:noProof/>
        </w:rPr>
        <w:tab/>
      </w:r>
      <w:r w:rsidR="000E023F">
        <w:rPr>
          <w:noProof/>
        </w:rPr>
        <w:fldChar w:fldCharType="begin"/>
      </w:r>
      <w:r w:rsidR="000E023F">
        <w:rPr>
          <w:noProof/>
        </w:rPr>
        <w:instrText xml:space="preserve"> PAGEREF _Toc61353965 \h </w:instrText>
      </w:r>
      <w:r w:rsidR="000E023F">
        <w:rPr>
          <w:noProof/>
        </w:rPr>
      </w:r>
      <w:r w:rsidR="000E023F">
        <w:rPr>
          <w:noProof/>
        </w:rPr>
        <w:fldChar w:fldCharType="separate"/>
      </w:r>
      <w:r w:rsidR="000E023F">
        <w:rPr>
          <w:noProof/>
        </w:rPr>
        <w:t>5</w:t>
      </w:r>
      <w:r w:rsidR="000E023F">
        <w:rPr>
          <w:noProof/>
        </w:rPr>
        <w:fldChar w:fldCharType="end"/>
      </w:r>
    </w:p>
    <w:p w14:paraId="3FA94C24" w14:textId="61F8D6F6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Guideline per la documentazione dell’Interfaccia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DADB5E" w14:textId="5C3F29FA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Definizioni, acronimi e abbreviazioni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1E7A44" w14:textId="2971DA18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4569BB" w14:textId="44455EA2" w:rsidR="000E023F" w:rsidRDefault="000E023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F5FB69" w14:textId="62C69A3A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BAA1C4" w14:textId="342F868A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DCC601" w14:textId="6FC045EA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Logout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A4DA1E" w14:textId="5C552BD3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ModificaDatiAccount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C50B538" w14:textId="7154CF3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451D28" w14:textId="4D682480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ShowAccountDetail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97C4C04" w14:textId="42C49619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GestioneAccount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7D100A" w14:textId="4361E0A6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VerificaUsername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DD40A1" w14:textId="59FF524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DeleteAccount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B0510AB" w14:textId="62479B03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2.1.9.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Class ShowAccount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5D4217" w14:textId="7430F8D7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controlloProdotti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0BD619F" w14:textId="2B96690E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C56CE94" w14:textId="045AB30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Catalogo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93FD7FC" w14:textId="451FD05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14DBEAE" w14:textId="05BD5B9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GestioneProdotti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E98F4C7" w14:textId="78A9AE8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AggiungiProdotto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CF3286C" w14:textId="4C3C73C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CancellaProdotto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627E91" w14:textId="0DC1675A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ModificaDatiProdotto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89E5784" w14:textId="40F54F48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2.2.8.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ModificaProdottoPage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050CC" w14:textId="633C3557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controlloCategorie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7886E4" w14:textId="5B8C23E4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DB9812" w14:textId="6288B8E7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GestioneCategorie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65A9B5" w14:textId="416F2BFB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AggiungiCategoria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C2C3CF3" w14:textId="1CE43D72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DeleteCategoria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82B18F4" w14:textId="4903C786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ShowCategoriaDetails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8695163" w14:textId="1E1E021F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2.3.6.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AggiornaCategoria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B640978" w14:textId="4D566127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controlloOrdini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7CC3DDF" w14:textId="2B7A55C9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2.4.1.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Storico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16E88D2" w14:textId="560FD12F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2.4.2.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ProdottiOrdine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883E763" w14:textId="6744DF88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2.4.3.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ShowStoricoAdmin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_Toc61353999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75087A0" w14:textId="282401E9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ControlloAcquisto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76FC39E" w14:textId="7AA912F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2.5.1.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Carrello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B04A9C" w14:textId="0F00E24B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2.5.2.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CarrelloRemove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72AFDB7" w14:textId="0390A904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2.5.3.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Acquisto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754346B" w14:textId="4041D50F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HomePage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46BA5AA" w14:textId="54E9C592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2.6.1.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0BF5ED3" w14:textId="3A0CFD78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2.6.2.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BackToHome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A585FE" w14:textId="7D6C4F93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2.6.3.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CambioPagina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11223BD" w14:textId="17FA7918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2.6.4.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MyServletException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FF1C18E" w14:textId="0F06A28C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JavaBeans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89B51C3" w14:textId="22F97944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lastRenderedPageBreak/>
        <w:t>2.7.1.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9C4BE7" w14:textId="0F331141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Carrello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C18C140" w14:textId="53262921" w:rsidR="000E023F" w:rsidRDefault="000E023F">
      <w:pPr>
        <w:pStyle w:val="Sommario3"/>
        <w:tabs>
          <w:tab w:val="left" w:pos="16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2.7.2.1.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ProdottoQuantità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CBA700B" w14:textId="2017E04E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Carta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7692DE4" w14:textId="7F28D2F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91239C6" w14:textId="550BEA72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B3F58BD" w14:textId="40DC7A91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Indirizzo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83C3582" w14:textId="6ED878B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Prodotto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8DD96F7" w14:textId="5FECD363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2.7.8.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Transazione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7F55A4B" w14:textId="5DEF975F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2.8.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Connection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A95E3E9" w14:textId="45FB9940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ConPool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3553472" w14:textId="6C312865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AccountDAO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6C9A1DF" w14:textId="222F70B5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CartaDAO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053EB84" w14:textId="16275AAD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CategoriaDAO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E7EE8F8" w14:textId="215F9D6E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ContactDAO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5BC268C" w14:textId="7A8A4F28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IndirizzoDAO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E1F8208" w14:textId="793E3B55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ProdottoDAO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9CC3716" w14:textId="685BDBC0" w:rsidR="000E023F" w:rsidRDefault="000E02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6A227D">
        <w:rPr>
          <w:noProof/>
        </w:rPr>
        <w:t>2.8.8.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 w:rsidRPr="006A227D">
        <w:rPr>
          <w:noProof/>
        </w:rPr>
        <w:t>TransazioneDAO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A6A1A16" w14:textId="6D1B7713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377A8B2" w14:textId="00918525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08F5AF4" w14:textId="010FABEB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ControlloCategorie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6A11583" w14:textId="1E6D7F76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ControlloAcquisto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CC31862" w14:textId="43AB0162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ControlloProdotti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38B409E" w14:textId="7F269978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ControlloOrdini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03ABF25" w14:textId="18E8305E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Connection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8C3CECC" w14:textId="48CCDB1C" w:rsidR="000E023F" w:rsidRDefault="000E023F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3.8.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  <w:tab/>
      </w:r>
      <w:r>
        <w:rPr>
          <w:noProof/>
        </w:rPr>
        <w:t>JavaBeans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_Toc61354035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5ED48A2" w14:textId="0AE15895" w:rsidR="00B51734" w:rsidRDefault="00B51734">
      <w:pPr>
        <w:pStyle w:val="Sommario5"/>
      </w:pPr>
      <w:r>
        <w:fldChar w:fldCharType="end"/>
      </w:r>
    </w:p>
    <w:p w14:paraId="7B081643" w14:textId="77777777" w:rsidR="003E00FB" w:rsidRDefault="003E00FB">
      <w:pPr>
        <w:pStyle w:val="Sommario5"/>
      </w:pPr>
    </w:p>
    <w:p w14:paraId="004AF703" w14:textId="77777777" w:rsidR="00B51734" w:rsidRDefault="00B51734">
      <w:pPr>
        <w:pStyle w:val="Sommario5"/>
        <w:sectPr w:rsidR="00B51734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6F2EC81" w14:textId="77777777" w:rsidR="001765AE" w:rsidRPr="00EC284B" w:rsidRDefault="001765AE" w:rsidP="003E00FB">
      <w:pPr>
        <w:pStyle w:val="Titolo"/>
        <w:numPr>
          <w:ilvl w:val="0"/>
          <w:numId w:val="6"/>
        </w:numPr>
        <w:ind w:left="426"/>
        <w:jc w:val="left"/>
        <w:rPr>
          <w:rFonts w:ascii="Times New Roman" w:hAnsi="Times New Roman"/>
        </w:rPr>
      </w:pPr>
      <w:bookmarkStart w:id="0" w:name="_Toc61353965"/>
      <w:r w:rsidRPr="00EC284B">
        <w:rPr>
          <w:rFonts w:ascii="Times New Roman" w:hAnsi="Times New Roman"/>
        </w:rPr>
        <w:lastRenderedPageBreak/>
        <w:t>INTRODUZIONE</w:t>
      </w:r>
      <w:bookmarkEnd w:id="0"/>
    </w:p>
    <w:p w14:paraId="4067F678" w14:textId="77777777" w:rsidR="003E00FB" w:rsidRPr="00EC284B" w:rsidRDefault="003E00FB" w:rsidP="003E00FB"/>
    <w:p w14:paraId="6F672724" w14:textId="77777777" w:rsidR="003E00FB" w:rsidRPr="00EC284B" w:rsidRDefault="003E00FB" w:rsidP="003E00FB"/>
    <w:p w14:paraId="7A8686F3" w14:textId="77777777" w:rsidR="003E00FB" w:rsidRPr="00EC284B" w:rsidRDefault="003E00FB" w:rsidP="003E00FB"/>
    <w:p w14:paraId="15F41064" w14:textId="34479CB9" w:rsidR="003E00FB" w:rsidRPr="00EC284B" w:rsidRDefault="00D14B88" w:rsidP="003E00FB">
      <w:pPr>
        <w:pStyle w:val="Titolo2"/>
      </w:pPr>
      <w:bookmarkStart w:id="1" w:name="_Toc61353966"/>
      <w:r w:rsidRPr="00EC284B">
        <w:t>Guideline per la documentazione dell’Interfaccia</w:t>
      </w:r>
      <w:bookmarkEnd w:id="1"/>
    </w:p>
    <w:p w14:paraId="3A544544" w14:textId="4DF2164C" w:rsidR="00B55015" w:rsidRPr="00EC284B" w:rsidRDefault="00B55015" w:rsidP="00B55015"/>
    <w:p w14:paraId="5B4E3E38" w14:textId="507D1372" w:rsidR="00B55015" w:rsidRPr="00EC284B" w:rsidRDefault="00B55015" w:rsidP="00B55015">
      <w:r w:rsidRPr="00EC284B">
        <w:t xml:space="preserve">Questa sezione </w:t>
      </w:r>
      <w:r w:rsidR="001D520C" w:rsidRPr="00EC284B">
        <w:t>darà un insight sulle convenzioni per i nomi per rendere il programma più comprensibile rendendolo più semplice da leggere.</w:t>
      </w:r>
    </w:p>
    <w:p w14:paraId="695FD248" w14:textId="2F4910CA" w:rsidR="001D520C" w:rsidRPr="00EC284B" w:rsidRDefault="001D520C" w:rsidP="00B55015">
      <w:r w:rsidRPr="00EC284B">
        <w:t xml:space="preserve">Come prima cosa </w:t>
      </w:r>
      <w:r w:rsidR="000F1311" w:rsidRPr="00EC284B">
        <w:t xml:space="preserve">si spiegano le convenzioni sui nomi per ogni tipo di </w:t>
      </w:r>
      <w:r w:rsidR="00E30B23" w:rsidRPr="00EC284B">
        <w:t>identificatore:</w:t>
      </w:r>
    </w:p>
    <w:p w14:paraId="59BB88F8" w14:textId="0A82803E" w:rsidR="000F1311" w:rsidRPr="00EC284B" w:rsidRDefault="000F1311" w:rsidP="00B55015"/>
    <w:p w14:paraId="4B7E7E73" w14:textId="007EF7F2" w:rsidR="000F1311" w:rsidRPr="00EC284B" w:rsidRDefault="000F1311" w:rsidP="00B55015">
      <w:pPr>
        <w:rPr>
          <w:b/>
          <w:bCs/>
        </w:rPr>
      </w:pPr>
      <w:r w:rsidRPr="00EC284B">
        <w:rPr>
          <w:b/>
          <w:bCs/>
        </w:rPr>
        <w:t xml:space="preserve">Tipo di </w:t>
      </w:r>
      <w:r w:rsidR="00E30B23" w:rsidRPr="00EC284B">
        <w:rPr>
          <w:b/>
          <w:bCs/>
        </w:rPr>
        <w:t>identificatore:</w:t>
      </w:r>
      <w:r w:rsidRPr="00EC284B">
        <w:rPr>
          <w:b/>
          <w:bCs/>
        </w:rPr>
        <w:t xml:space="preserve"> Packages</w:t>
      </w:r>
    </w:p>
    <w:p w14:paraId="18DD4A23" w14:textId="5B2A28E5" w:rsidR="000F1311" w:rsidRPr="00EC284B" w:rsidRDefault="000E473D" w:rsidP="00B55015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7B6FCCA7" w14:textId="37E823D4" w:rsidR="000E473D" w:rsidRPr="00EC284B" w:rsidRDefault="00737493" w:rsidP="00A0212E">
      <w:pPr>
        <w:ind w:left="705"/>
      </w:pPr>
      <w:r w:rsidRPr="00EC284B">
        <w:t xml:space="preserve">Il prefisso di un nome di un package unico è sempre scritto </w:t>
      </w:r>
      <w:r w:rsidR="00A0212E" w:rsidRPr="00EC284B">
        <w:t xml:space="preserve">con la prima lettera </w:t>
      </w:r>
      <w:r w:rsidRPr="00EC284B">
        <w:t xml:space="preserve">in maiuscolo </w:t>
      </w:r>
      <w:r w:rsidR="00161809" w:rsidRPr="00EC284B">
        <w:t xml:space="preserve">e </w:t>
      </w:r>
      <w:r w:rsidR="00A0212E" w:rsidRPr="00EC284B">
        <w:t>minuscolo per le restanti lettere</w:t>
      </w:r>
    </w:p>
    <w:p w14:paraId="5FB353FB" w14:textId="09DA340A" w:rsidR="00C004DD" w:rsidRPr="00EC284B" w:rsidRDefault="00C004DD" w:rsidP="00C004DD">
      <w:pPr>
        <w:rPr>
          <w:b/>
          <w:bCs/>
        </w:rPr>
      </w:pPr>
      <w:r w:rsidRPr="00EC284B">
        <w:rPr>
          <w:b/>
          <w:bCs/>
        </w:rPr>
        <w:t>Esempio:</w:t>
      </w:r>
    </w:p>
    <w:p w14:paraId="130B2067" w14:textId="41329AE2" w:rsidR="00C004DD" w:rsidRPr="00EC284B" w:rsidRDefault="00C004DD" w:rsidP="00C004DD">
      <w:r w:rsidRPr="00EC284B">
        <w:rPr>
          <w:b/>
          <w:bCs/>
        </w:rPr>
        <w:tab/>
      </w:r>
      <w:r w:rsidRPr="00EC284B">
        <w:t xml:space="preserve">package </w:t>
      </w:r>
      <w:r w:rsidR="00E93495" w:rsidRPr="00EC284B">
        <w:t>AccountController</w:t>
      </w:r>
    </w:p>
    <w:p w14:paraId="16ADF1C2" w14:textId="40B29832" w:rsidR="00D14B88" w:rsidRPr="00EC284B" w:rsidRDefault="00D14B88" w:rsidP="00D14B88"/>
    <w:p w14:paraId="1E859480" w14:textId="2AC84A6C" w:rsidR="00A0212E" w:rsidRPr="00EC284B" w:rsidRDefault="00A0212E" w:rsidP="00D14B88">
      <w:pPr>
        <w:rPr>
          <w:b/>
          <w:bCs/>
        </w:rPr>
      </w:pPr>
      <w:r w:rsidRPr="00EC284B">
        <w:rPr>
          <w:b/>
          <w:bCs/>
        </w:rPr>
        <w:t xml:space="preserve">Tipo di </w:t>
      </w:r>
      <w:r w:rsidR="00E30B23" w:rsidRPr="00EC284B">
        <w:rPr>
          <w:b/>
          <w:bCs/>
        </w:rPr>
        <w:t>identificatore:</w:t>
      </w:r>
      <w:r w:rsidRPr="00EC284B">
        <w:rPr>
          <w:b/>
          <w:bCs/>
        </w:rPr>
        <w:t xml:space="preserve"> Classi</w:t>
      </w:r>
    </w:p>
    <w:p w14:paraId="521C6976" w14:textId="1AC52449" w:rsidR="00A0212E" w:rsidRPr="00EC284B" w:rsidRDefault="00A0212E" w:rsidP="00D14B88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180DB7D9" w14:textId="3758C6FE" w:rsidR="00A0212E" w:rsidRPr="00EC284B" w:rsidRDefault="00260787" w:rsidP="00260787">
      <w:pPr>
        <w:ind w:left="705"/>
      </w:pPr>
      <w:r w:rsidRPr="00EC284B">
        <w:t>I nomi delle classi devono sempre iniziare con una lettera m</w:t>
      </w:r>
      <w:r w:rsidR="00B5561B" w:rsidRPr="00EC284B">
        <w:t>aiuscola</w:t>
      </w:r>
      <w:r w:rsidRPr="00EC284B">
        <w:t xml:space="preserve"> con le iniziali delle successive parole in maiuscolo</w:t>
      </w:r>
      <w:r w:rsidR="001462E9" w:rsidRPr="00EC284B">
        <w:t>, il nome della classe deve essere semplice e descrittivo</w:t>
      </w:r>
    </w:p>
    <w:p w14:paraId="5E4D0260" w14:textId="134ABC89" w:rsidR="00E93495" w:rsidRPr="00EC284B" w:rsidRDefault="00E93495" w:rsidP="00E93495">
      <w:pPr>
        <w:rPr>
          <w:b/>
          <w:bCs/>
        </w:rPr>
      </w:pPr>
      <w:r w:rsidRPr="00EC284B">
        <w:rPr>
          <w:b/>
          <w:bCs/>
        </w:rPr>
        <w:t>Esempio:</w:t>
      </w:r>
    </w:p>
    <w:p w14:paraId="352F8BF7" w14:textId="41258520" w:rsidR="00E93495" w:rsidRPr="00EC284B" w:rsidRDefault="00E93495" w:rsidP="00E93495">
      <w:r w:rsidRPr="00EC284B">
        <w:rPr>
          <w:b/>
          <w:bCs/>
        </w:rPr>
        <w:tab/>
      </w:r>
      <w:r w:rsidRPr="00EC284B">
        <w:t xml:space="preserve">class </w:t>
      </w:r>
      <w:r w:rsidR="00B5561B" w:rsidRPr="00EC284B">
        <w:t>L</w:t>
      </w:r>
      <w:r w:rsidR="00A8538E" w:rsidRPr="00EC284B">
        <w:t>oginServlet</w:t>
      </w:r>
    </w:p>
    <w:p w14:paraId="70489C24" w14:textId="6C7999C2" w:rsidR="001462E9" w:rsidRPr="00EC284B" w:rsidRDefault="001462E9" w:rsidP="001462E9"/>
    <w:p w14:paraId="100C9AF2" w14:textId="6CB5BE2C" w:rsidR="001462E9" w:rsidRPr="00EC284B" w:rsidRDefault="001462E9" w:rsidP="001462E9">
      <w:pPr>
        <w:rPr>
          <w:b/>
          <w:bCs/>
        </w:rPr>
      </w:pPr>
      <w:r w:rsidRPr="00EC284B">
        <w:rPr>
          <w:b/>
          <w:bCs/>
        </w:rPr>
        <w:t>Tipo di identificatore: Interfacce</w:t>
      </w:r>
    </w:p>
    <w:p w14:paraId="134DA036" w14:textId="4A19FAD1" w:rsidR="001462E9" w:rsidRPr="00EC284B" w:rsidRDefault="001462E9" w:rsidP="001462E9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61B7FBAA" w14:textId="058B229C" w:rsidR="001462E9" w:rsidRPr="00EC284B" w:rsidRDefault="001462E9" w:rsidP="001462E9">
      <w:r w:rsidRPr="00EC284B">
        <w:rPr>
          <w:b/>
          <w:bCs/>
        </w:rPr>
        <w:tab/>
      </w:r>
      <w:r w:rsidR="00130748" w:rsidRPr="00EC284B">
        <w:t>I nomi delle interfacce devono seguire le stesse regole dei nomi delle classi</w:t>
      </w:r>
    </w:p>
    <w:p w14:paraId="45BB665B" w14:textId="0F3C8977" w:rsidR="00A8538E" w:rsidRPr="00EC284B" w:rsidRDefault="00A8538E" w:rsidP="001462E9">
      <w:pPr>
        <w:rPr>
          <w:b/>
          <w:bCs/>
        </w:rPr>
      </w:pPr>
      <w:r w:rsidRPr="00EC284B">
        <w:rPr>
          <w:b/>
          <w:bCs/>
        </w:rPr>
        <w:t>Esempio:</w:t>
      </w:r>
    </w:p>
    <w:p w14:paraId="207241B8" w14:textId="20940356" w:rsidR="00A8538E" w:rsidRPr="00EC284B" w:rsidRDefault="00A8538E" w:rsidP="001462E9">
      <w:r w:rsidRPr="00EC284B">
        <w:rPr>
          <w:b/>
          <w:bCs/>
        </w:rPr>
        <w:tab/>
      </w:r>
      <w:r w:rsidRPr="00EC284B">
        <w:t>interface DataManager</w:t>
      </w:r>
    </w:p>
    <w:p w14:paraId="69A8B56F" w14:textId="08454A5B" w:rsidR="00130748" w:rsidRPr="00EC284B" w:rsidRDefault="00130748" w:rsidP="001462E9"/>
    <w:p w14:paraId="65422F2B" w14:textId="2800DBCC" w:rsidR="00130748" w:rsidRPr="00EC284B" w:rsidRDefault="00130748" w:rsidP="001462E9">
      <w:pPr>
        <w:rPr>
          <w:b/>
          <w:bCs/>
        </w:rPr>
      </w:pPr>
      <w:r w:rsidRPr="00EC284B">
        <w:rPr>
          <w:b/>
          <w:bCs/>
        </w:rPr>
        <w:t>Tipo di identificatore: Metodi</w:t>
      </w:r>
    </w:p>
    <w:p w14:paraId="43FCE944" w14:textId="2B3681A2" w:rsidR="00130748" w:rsidRPr="00EC284B" w:rsidRDefault="00130748" w:rsidP="001462E9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6517FFA3" w14:textId="6950BD73" w:rsidR="00130748" w:rsidRPr="00EC284B" w:rsidRDefault="007850F7" w:rsidP="007850F7">
      <w:pPr>
        <w:ind w:left="705"/>
      </w:pPr>
      <w:r w:rsidRPr="00EC284B">
        <w:t>I nomi dei metodi dovrebbero essere verbi con la prima lettera in minuscolo e con le iniziali delle successive parole in maiuscolo</w:t>
      </w:r>
    </w:p>
    <w:p w14:paraId="5980E25B" w14:textId="41657980" w:rsidR="00A8538E" w:rsidRPr="00EC284B" w:rsidRDefault="00A8538E" w:rsidP="00A8538E">
      <w:pPr>
        <w:rPr>
          <w:b/>
          <w:bCs/>
        </w:rPr>
      </w:pPr>
      <w:r w:rsidRPr="00EC284B">
        <w:rPr>
          <w:b/>
          <w:bCs/>
        </w:rPr>
        <w:t>Esempio:</w:t>
      </w:r>
    </w:p>
    <w:p w14:paraId="6CF30BB9" w14:textId="71770256" w:rsidR="00A8538E" w:rsidRPr="00EC284B" w:rsidRDefault="00A8538E" w:rsidP="00A8538E">
      <w:r w:rsidRPr="00EC284B">
        <w:rPr>
          <w:b/>
          <w:bCs/>
        </w:rPr>
        <w:tab/>
      </w:r>
      <w:r w:rsidR="00E30B23" w:rsidRPr="00EC284B">
        <w:t>doPost (</w:t>
      </w:r>
      <w:r w:rsidR="00536C4F" w:rsidRPr="00EC284B">
        <w:t>)</w:t>
      </w:r>
    </w:p>
    <w:p w14:paraId="202FFFEB" w14:textId="77777777" w:rsidR="001462E9" w:rsidRPr="00EC284B" w:rsidRDefault="001462E9" w:rsidP="00260787">
      <w:pPr>
        <w:ind w:left="705"/>
      </w:pPr>
    </w:p>
    <w:p w14:paraId="395C9B4C" w14:textId="7C793BEF" w:rsidR="00D14B88" w:rsidRPr="00EC284B" w:rsidRDefault="007850F7" w:rsidP="00D14B88">
      <w:pPr>
        <w:rPr>
          <w:b/>
          <w:bCs/>
        </w:rPr>
      </w:pPr>
      <w:r w:rsidRPr="00EC284B">
        <w:rPr>
          <w:b/>
          <w:bCs/>
        </w:rPr>
        <w:t>Tipo di identificatore: Variabili</w:t>
      </w:r>
    </w:p>
    <w:p w14:paraId="51FD48CB" w14:textId="2C494A3B" w:rsidR="007850F7" w:rsidRPr="00EC284B" w:rsidRDefault="007850F7" w:rsidP="00D14B88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12B184F7" w14:textId="0B72EF85" w:rsidR="007850F7" w:rsidRPr="00EC284B" w:rsidRDefault="00981C09" w:rsidP="00967BE0">
      <w:pPr>
        <w:ind w:left="705"/>
      </w:pPr>
      <w:r w:rsidRPr="00EC284B">
        <w:t>I nomi delle variabili non possono iniziare con un underscore (_) o con il segno del dollaro ($)</w:t>
      </w:r>
      <w:r w:rsidR="00967BE0" w:rsidRPr="00EC284B">
        <w:t>, i nomi devono essere brevi ma comprensibili</w:t>
      </w:r>
    </w:p>
    <w:p w14:paraId="535B765D" w14:textId="11DD184D" w:rsidR="00536C4F" w:rsidRPr="00EC284B" w:rsidRDefault="00536C4F" w:rsidP="00536C4F">
      <w:pPr>
        <w:rPr>
          <w:b/>
          <w:bCs/>
        </w:rPr>
      </w:pPr>
      <w:r w:rsidRPr="00EC284B">
        <w:rPr>
          <w:b/>
          <w:bCs/>
        </w:rPr>
        <w:t>Esempio:</w:t>
      </w:r>
    </w:p>
    <w:p w14:paraId="69F9ED47" w14:textId="4602A070" w:rsidR="00536C4F" w:rsidRPr="00EC284B" w:rsidRDefault="00536C4F" w:rsidP="00536C4F">
      <w:r w:rsidRPr="00EC284B">
        <w:rPr>
          <w:b/>
          <w:bCs/>
        </w:rPr>
        <w:tab/>
      </w:r>
      <w:r w:rsidR="004B63EA" w:rsidRPr="00EC284B">
        <w:t>int accountID</w:t>
      </w:r>
    </w:p>
    <w:p w14:paraId="71F73A92" w14:textId="3F1F4D26" w:rsidR="00967BE0" w:rsidRPr="00EC284B" w:rsidRDefault="00967BE0" w:rsidP="00967BE0">
      <w:pPr>
        <w:ind w:left="705"/>
      </w:pPr>
    </w:p>
    <w:p w14:paraId="2EDF74D6" w14:textId="77777777" w:rsidR="00967BE0" w:rsidRPr="00EC284B" w:rsidRDefault="00967BE0" w:rsidP="00967BE0">
      <w:pPr>
        <w:ind w:left="705"/>
      </w:pPr>
    </w:p>
    <w:p w14:paraId="767EE8DC" w14:textId="73E03DDD" w:rsidR="007850F7" w:rsidRPr="00EC284B" w:rsidRDefault="00967BE0" w:rsidP="00D14B88">
      <w:pPr>
        <w:rPr>
          <w:b/>
          <w:bCs/>
        </w:rPr>
      </w:pPr>
      <w:r w:rsidRPr="00EC284B">
        <w:rPr>
          <w:b/>
          <w:bCs/>
        </w:rPr>
        <w:t>Tipo di identificatore: Costanti</w:t>
      </w:r>
    </w:p>
    <w:p w14:paraId="7CB24BD4" w14:textId="363C6E1D" w:rsidR="00967BE0" w:rsidRPr="00EC284B" w:rsidRDefault="00967BE0" w:rsidP="00D14B88">
      <w:pPr>
        <w:rPr>
          <w:b/>
          <w:bCs/>
        </w:rPr>
      </w:pPr>
      <w:r w:rsidRPr="00EC284B">
        <w:rPr>
          <w:b/>
          <w:bCs/>
        </w:rPr>
        <w:t>Regole per i nomi:</w:t>
      </w:r>
    </w:p>
    <w:p w14:paraId="475921A1" w14:textId="68A9BFC4" w:rsidR="00967BE0" w:rsidRPr="00EC284B" w:rsidRDefault="00967BE0" w:rsidP="00D14B88">
      <w:r w:rsidRPr="00EC284B">
        <w:rPr>
          <w:b/>
          <w:bCs/>
        </w:rPr>
        <w:lastRenderedPageBreak/>
        <w:tab/>
      </w:r>
      <w:r w:rsidR="00B52021" w:rsidRPr="00EC284B">
        <w:t>Seguono le stesse regole per le variabili</w:t>
      </w:r>
    </w:p>
    <w:p w14:paraId="532EBC8F" w14:textId="4304AB8A" w:rsidR="00B52021" w:rsidRPr="00EC284B" w:rsidRDefault="00B52021" w:rsidP="00D14B88"/>
    <w:p w14:paraId="41D9504D" w14:textId="77777777" w:rsidR="00967BE0" w:rsidRPr="00EC284B" w:rsidRDefault="00967BE0" w:rsidP="00D14B88">
      <w:pPr>
        <w:rPr>
          <w:b/>
          <w:bCs/>
        </w:rPr>
      </w:pPr>
    </w:p>
    <w:p w14:paraId="1AB43738" w14:textId="09AA86FF" w:rsidR="00D14B88" w:rsidRPr="00EC284B" w:rsidRDefault="00D14B88" w:rsidP="00D14B88">
      <w:pPr>
        <w:pStyle w:val="Titolo2"/>
      </w:pPr>
      <w:bookmarkStart w:id="2" w:name="_Toc61353967"/>
      <w:r w:rsidRPr="00EC284B">
        <w:t>Definizioni, acronimi e abbreviazioni</w:t>
      </w:r>
      <w:bookmarkEnd w:id="2"/>
    </w:p>
    <w:p w14:paraId="6E099BB5" w14:textId="24277BF4" w:rsidR="00D218D9" w:rsidRPr="00EC284B" w:rsidRDefault="00D218D9" w:rsidP="00D218D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8960"/>
      </w:tblGrid>
      <w:tr w:rsidR="00D218D9" w:rsidRPr="00EC284B" w14:paraId="488D65B5" w14:textId="77777777" w:rsidTr="008E757A">
        <w:tc>
          <w:tcPr>
            <w:tcW w:w="817" w:type="dxa"/>
            <w:shd w:val="clear" w:color="auto" w:fill="auto"/>
          </w:tcPr>
          <w:p w14:paraId="67F1CCE3" w14:textId="424508B1" w:rsidR="00D218D9" w:rsidRPr="00EC284B" w:rsidRDefault="003D6F71" w:rsidP="00D218D9">
            <w:r w:rsidRPr="00EC284B">
              <w:t>ID</w:t>
            </w:r>
          </w:p>
        </w:tc>
        <w:tc>
          <w:tcPr>
            <w:tcW w:w="8960" w:type="dxa"/>
            <w:shd w:val="clear" w:color="auto" w:fill="auto"/>
          </w:tcPr>
          <w:p w14:paraId="424E1521" w14:textId="32ECFEEF" w:rsidR="00D218D9" w:rsidRPr="00EC284B" w:rsidRDefault="003D6F71" w:rsidP="00D218D9">
            <w:r w:rsidRPr="00EC284B">
              <w:t>Identificativo</w:t>
            </w:r>
          </w:p>
        </w:tc>
      </w:tr>
      <w:tr w:rsidR="00D218D9" w:rsidRPr="00EC284B" w14:paraId="276038A1" w14:textId="77777777" w:rsidTr="008E757A">
        <w:tc>
          <w:tcPr>
            <w:tcW w:w="817" w:type="dxa"/>
            <w:shd w:val="clear" w:color="auto" w:fill="auto"/>
          </w:tcPr>
          <w:p w14:paraId="7383BEF8" w14:textId="77777777" w:rsidR="00D218D9" w:rsidRPr="00EC284B" w:rsidRDefault="00D218D9" w:rsidP="00D218D9"/>
        </w:tc>
        <w:tc>
          <w:tcPr>
            <w:tcW w:w="8960" w:type="dxa"/>
            <w:shd w:val="clear" w:color="auto" w:fill="auto"/>
          </w:tcPr>
          <w:p w14:paraId="204237B7" w14:textId="77777777" w:rsidR="00D218D9" w:rsidRPr="00EC284B" w:rsidRDefault="00D218D9" w:rsidP="00D218D9"/>
        </w:tc>
      </w:tr>
      <w:tr w:rsidR="00D218D9" w:rsidRPr="00EC284B" w14:paraId="7E183AAD" w14:textId="77777777" w:rsidTr="008E757A">
        <w:tc>
          <w:tcPr>
            <w:tcW w:w="817" w:type="dxa"/>
            <w:shd w:val="clear" w:color="auto" w:fill="auto"/>
          </w:tcPr>
          <w:p w14:paraId="31694777" w14:textId="77777777" w:rsidR="00D218D9" w:rsidRPr="00EC284B" w:rsidRDefault="00D218D9" w:rsidP="00D218D9"/>
        </w:tc>
        <w:tc>
          <w:tcPr>
            <w:tcW w:w="8960" w:type="dxa"/>
            <w:shd w:val="clear" w:color="auto" w:fill="auto"/>
          </w:tcPr>
          <w:p w14:paraId="2EE764F1" w14:textId="77777777" w:rsidR="00D218D9" w:rsidRPr="00EC284B" w:rsidRDefault="00D218D9" w:rsidP="00D218D9"/>
        </w:tc>
      </w:tr>
      <w:tr w:rsidR="00D218D9" w:rsidRPr="00EC284B" w14:paraId="3B81D736" w14:textId="77777777" w:rsidTr="008E757A">
        <w:tc>
          <w:tcPr>
            <w:tcW w:w="817" w:type="dxa"/>
            <w:shd w:val="clear" w:color="auto" w:fill="auto"/>
          </w:tcPr>
          <w:p w14:paraId="029009D8" w14:textId="77777777" w:rsidR="00D218D9" w:rsidRPr="00EC284B" w:rsidRDefault="00D218D9" w:rsidP="00D218D9"/>
        </w:tc>
        <w:tc>
          <w:tcPr>
            <w:tcW w:w="8960" w:type="dxa"/>
            <w:shd w:val="clear" w:color="auto" w:fill="auto"/>
          </w:tcPr>
          <w:p w14:paraId="6AD654D8" w14:textId="77777777" w:rsidR="00D218D9" w:rsidRPr="00EC284B" w:rsidRDefault="00D218D9" w:rsidP="00D218D9"/>
        </w:tc>
      </w:tr>
    </w:tbl>
    <w:p w14:paraId="19CB1762" w14:textId="77777777" w:rsidR="00D218D9" w:rsidRPr="00EC284B" w:rsidRDefault="00D218D9" w:rsidP="00D218D9"/>
    <w:p w14:paraId="26A6E47D" w14:textId="6B985A56" w:rsidR="00D14B88" w:rsidRPr="00EC284B" w:rsidRDefault="00D14B88" w:rsidP="00D14B88"/>
    <w:p w14:paraId="4ECE87A8" w14:textId="64371FF4" w:rsidR="00D14B88" w:rsidRPr="00EC284B" w:rsidRDefault="00D14B88" w:rsidP="00D14B88"/>
    <w:p w14:paraId="31D1D15F" w14:textId="04A2B68A" w:rsidR="00D14B88" w:rsidRPr="00EC284B" w:rsidRDefault="00D14B88" w:rsidP="00D14B88">
      <w:pPr>
        <w:pStyle w:val="Titolo2"/>
      </w:pPr>
      <w:bookmarkStart w:id="3" w:name="_Toc61353968"/>
      <w:r w:rsidRPr="00EC284B">
        <w:t>References</w:t>
      </w:r>
      <w:bookmarkEnd w:id="3"/>
    </w:p>
    <w:p w14:paraId="714190FD" w14:textId="7B643756" w:rsidR="00375067" w:rsidRPr="00EC284B" w:rsidRDefault="00375067" w:rsidP="00375067"/>
    <w:p w14:paraId="4EABE124" w14:textId="1B8959ED" w:rsidR="00375067" w:rsidRPr="00EC284B" w:rsidRDefault="00F829A0" w:rsidP="00375067">
      <w:hyperlink r:id="rId22" w:history="1">
        <w:r w:rsidR="00B37411" w:rsidRPr="00EC284B">
          <w:rPr>
            <w:rStyle w:val="Collegamentoipertestuale"/>
          </w:rPr>
          <w:t>Problem Statement Uroboros</w:t>
        </w:r>
      </w:hyperlink>
    </w:p>
    <w:p w14:paraId="7F4BAA17" w14:textId="14C9421F" w:rsidR="00B37411" w:rsidRPr="00EC284B" w:rsidRDefault="00B37411" w:rsidP="00375067"/>
    <w:p w14:paraId="07FA6C38" w14:textId="5941BAC1" w:rsidR="00B37411" w:rsidRPr="00EC284B" w:rsidRDefault="00F829A0" w:rsidP="00375067">
      <w:hyperlink r:id="rId23" w:history="1">
        <w:r w:rsidR="00B37411" w:rsidRPr="00EC284B">
          <w:rPr>
            <w:rStyle w:val="Collegamentoipertestuale"/>
          </w:rPr>
          <w:t>Requirement Analysis Document Uroboros</w:t>
        </w:r>
      </w:hyperlink>
    </w:p>
    <w:p w14:paraId="49A66E6E" w14:textId="10E75685" w:rsidR="00B37411" w:rsidRPr="00EC284B" w:rsidRDefault="00B37411" w:rsidP="00375067"/>
    <w:p w14:paraId="15EED6A7" w14:textId="4ADBB0CC" w:rsidR="00B37411" w:rsidRPr="00EC284B" w:rsidRDefault="00F829A0" w:rsidP="00375067">
      <w:hyperlink r:id="rId24" w:history="1">
        <w:r w:rsidR="00B37411" w:rsidRPr="00EC284B">
          <w:rPr>
            <w:rStyle w:val="Collegamentoipertestuale"/>
          </w:rPr>
          <w:t>SystemDesignDocument</w:t>
        </w:r>
      </w:hyperlink>
    </w:p>
    <w:p w14:paraId="671E6CCC" w14:textId="1540B537" w:rsidR="00D14B88" w:rsidRPr="00EC284B" w:rsidRDefault="00D14B88" w:rsidP="00D14B88"/>
    <w:p w14:paraId="41A9060C" w14:textId="25FAC510" w:rsidR="00D14B88" w:rsidRPr="00EC284B" w:rsidRDefault="004A50A0" w:rsidP="004A50A0">
      <w:pPr>
        <w:pStyle w:val="Titolo"/>
        <w:numPr>
          <w:ilvl w:val="0"/>
          <w:numId w:val="8"/>
        </w:numPr>
        <w:jc w:val="left"/>
        <w:rPr>
          <w:rFonts w:ascii="Times New Roman" w:hAnsi="Times New Roman"/>
        </w:rPr>
      </w:pPr>
      <w:bookmarkStart w:id="4" w:name="_Toc61353969"/>
      <w:r w:rsidRPr="00EC284B">
        <w:rPr>
          <w:rFonts w:ascii="Times New Roman" w:hAnsi="Times New Roman"/>
        </w:rPr>
        <w:t>PACKAGES</w:t>
      </w:r>
      <w:bookmarkEnd w:id="4"/>
    </w:p>
    <w:p w14:paraId="2066B947" w14:textId="1FDE90B1" w:rsidR="009422FA" w:rsidRPr="00EC284B" w:rsidRDefault="009422FA" w:rsidP="009422FA"/>
    <w:p w14:paraId="38619D1C" w14:textId="7B71A20D" w:rsidR="009422FA" w:rsidRPr="00EC284B" w:rsidRDefault="004B03E0" w:rsidP="004B03E0">
      <w:pPr>
        <w:numPr>
          <w:ilvl w:val="0"/>
          <w:numId w:val="10"/>
        </w:numPr>
      </w:pPr>
      <w:r w:rsidRPr="00EC284B">
        <w:rPr>
          <w:b/>
          <w:bCs/>
        </w:rPr>
        <w:t xml:space="preserve">PagineAccount: </w:t>
      </w:r>
      <w:r w:rsidRPr="00EC284B">
        <w:t>questo package contiene le classi necessarie per il caricamento e per l’interazione con le pagine dedicate all’account utente</w:t>
      </w:r>
    </w:p>
    <w:p w14:paraId="33C08A35" w14:textId="7BC9A357" w:rsidR="007E4C52" w:rsidRPr="00EC284B" w:rsidRDefault="00CE0FD8" w:rsidP="004B03E0">
      <w:pPr>
        <w:numPr>
          <w:ilvl w:val="0"/>
          <w:numId w:val="10"/>
        </w:numPr>
      </w:pPr>
      <w:r w:rsidRPr="00EC284B">
        <w:rPr>
          <w:b/>
          <w:bCs/>
        </w:rPr>
        <w:t xml:space="preserve">PagineProdotti: </w:t>
      </w:r>
      <w:r w:rsidR="008F5156" w:rsidRPr="00EC284B">
        <w:t>questo package contiene le classi necessarie al caricamento e l’interazione con le pagine dedicate ai prodotti</w:t>
      </w:r>
    </w:p>
    <w:p w14:paraId="018C2BC2" w14:textId="10F156B1" w:rsidR="00FE6CB5" w:rsidRPr="00EC284B" w:rsidRDefault="00FE6CB5" w:rsidP="004B03E0">
      <w:pPr>
        <w:numPr>
          <w:ilvl w:val="0"/>
          <w:numId w:val="10"/>
        </w:numPr>
      </w:pPr>
      <w:r w:rsidRPr="00EC284B">
        <w:rPr>
          <w:b/>
          <w:bCs/>
        </w:rPr>
        <w:t>PagineCategorie:</w:t>
      </w:r>
      <w:r w:rsidRPr="00EC284B">
        <w:t xml:space="preserve"> questo package contiene le classi necessarie al caricamento e l’interazione con le pagine dedicate a</w:t>
      </w:r>
      <w:r w:rsidR="00A1084B" w:rsidRPr="00EC284B">
        <w:t>lle categorie</w:t>
      </w:r>
    </w:p>
    <w:p w14:paraId="7050D975" w14:textId="7BC78665" w:rsidR="00FE6CB5" w:rsidRPr="00EC284B" w:rsidRDefault="00FE6CB5" w:rsidP="004B03E0">
      <w:pPr>
        <w:numPr>
          <w:ilvl w:val="0"/>
          <w:numId w:val="10"/>
        </w:numPr>
      </w:pPr>
      <w:r w:rsidRPr="00EC284B">
        <w:rPr>
          <w:b/>
          <w:bCs/>
        </w:rPr>
        <w:t>PagineOrdini:</w:t>
      </w:r>
      <w:r w:rsidRPr="00EC284B">
        <w:t xml:space="preserve"> questo package contiene le classi necessarie al caricamento e l’interazione con le pagine dedicate </w:t>
      </w:r>
      <w:r w:rsidR="00A1084B" w:rsidRPr="00EC284B">
        <w:t>agli ordini</w:t>
      </w:r>
    </w:p>
    <w:p w14:paraId="56852850" w14:textId="41C6C8D1" w:rsidR="00FE6CB5" w:rsidRPr="00EC284B" w:rsidRDefault="00FE6CB5" w:rsidP="004B03E0">
      <w:pPr>
        <w:numPr>
          <w:ilvl w:val="0"/>
          <w:numId w:val="10"/>
        </w:numPr>
      </w:pPr>
      <w:r w:rsidRPr="00EC284B">
        <w:rPr>
          <w:b/>
          <w:bCs/>
        </w:rPr>
        <w:t>Pagine</w:t>
      </w:r>
      <w:r w:rsidR="00A1084B" w:rsidRPr="00EC284B">
        <w:rPr>
          <w:b/>
          <w:bCs/>
        </w:rPr>
        <w:t>Acquisto:</w:t>
      </w:r>
      <w:r w:rsidR="00A1084B" w:rsidRPr="00EC284B">
        <w:t xml:space="preserve"> questo package contiene le classi necessarie al caricamento e l’interazione con le pagine dedicate alle procedure di acquisto</w:t>
      </w:r>
    </w:p>
    <w:p w14:paraId="0212E12E" w14:textId="26A63086" w:rsidR="00A1084B" w:rsidRPr="00EC284B" w:rsidRDefault="00B37309" w:rsidP="004B03E0">
      <w:pPr>
        <w:numPr>
          <w:ilvl w:val="0"/>
          <w:numId w:val="10"/>
        </w:numPr>
      </w:pPr>
      <w:r w:rsidRPr="00EC284B">
        <w:rPr>
          <w:b/>
          <w:bCs/>
        </w:rPr>
        <w:t>ControlloAccount:</w:t>
      </w:r>
      <w:r w:rsidRPr="00EC284B">
        <w:t xml:space="preserve"> questo package contiene le classi per </w:t>
      </w:r>
      <w:r w:rsidR="003E288B" w:rsidRPr="00EC284B">
        <w:t>il recupero, la gestione e l’interazione con i dati riguardanti gli account</w:t>
      </w:r>
    </w:p>
    <w:p w14:paraId="2239349C" w14:textId="67612C06" w:rsidR="003E288B" w:rsidRPr="00EC284B" w:rsidRDefault="003E288B" w:rsidP="003E288B">
      <w:pPr>
        <w:numPr>
          <w:ilvl w:val="0"/>
          <w:numId w:val="10"/>
        </w:numPr>
      </w:pPr>
      <w:r w:rsidRPr="00EC284B">
        <w:rPr>
          <w:b/>
          <w:bCs/>
        </w:rPr>
        <w:t xml:space="preserve">ControlloProdotti: </w:t>
      </w:r>
      <w:r w:rsidRPr="00EC284B">
        <w:t xml:space="preserve">questo package contiene le classi per il recupero, la gestione e l’interazione con i dati riguardanti </w:t>
      </w:r>
      <w:r w:rsidR="00E30B23" w:rsidRPr="00EC284B">
        <w:t>i prodotti</w:t>
      </w:r>
    </w:p>
    <w:p w14:paraId="71E4A501" w14:textId="46555CDB" w:rsidR="003E288B" w:rsidRPr="00EC284B" w:rsidRDefault="003E288B" w:rsidP="003E288B">
      <w:pPr>
        <w:numPr>
          <w:ilvl w:val="0"/>
          <w:numId w:val="10"/>
        </w:numPr>
      </w:pPr>
      <w:r w:rsidRPr="00EC284B">
        <w:rPr>
          <w:b/>
          <w:bCs/>
        </w:rPr>
        <w:t xml:space="preserve">ControlloCategorie: </w:t>
      </w:r>
      <w:r w:rsidRPr="00EC284B">
        <w:t xml:space="preserve">questo package contiene le classi per il recupero, la gestione e l’interazione con i dati riguardanti </w:t>
      </w:r>
      <w:r w:rsidR="00E30B23" w:rsidRPr="00EC284B">
        <w:t>le categorie</w:t>
      </w:r>
    </w:p>
    <w:p w14:paraId="3DA7FFAF" w14:textId="59BF10B1" w:rsidR="003E288B" w:rsidRPr="00EC284B" w:rsidRDefault="003E288B" w:rsidP="003E288B">
      <w:pPr>
        <w:numPr>
          <w:ilvl w:val="0"/>
          <w:numId w:val="10"/>
        </w:numPr>
      </w:pPr>
      <w:r w:rsidRPr="00EC284B">
        <w:rPr>
          <w:b/>
          <w:bCs/>
        </w:rPr>
        <w:t xml:space="preserve">ControlloOrdini: </w:t>
      </w:r>
      <w:r w:rsidRPr="00EC284B">
        <w:t xml:space="preserve">questo package contiene le classi per il recupero, la gestione e l’interazione con i dati riguardanti gli </w:t>
      </w:r>
      <w:r w:rsidR="00E30B23" w:rsidRPr="00EC284B">
        <w:t>ordini</w:t>
      </w:r>
    </w:p>
    <w:p w14:paraId="1C145340" w14:textId="77C75AC0" w:rsidR="003E288B" w:rsidRPr="00EC284B" w:rsidRDefault="003E288B" w:rsidP="003E288B">
      <w:pPr>
        <w:numPr>
          <w:ilvl w:val="0"/>
          <w:numId w:val="10"/>
        </w:numPr>
      </w:pPr>
      <w:r w:rsidRPr="00EC284B">
        <w:rPr>
          <w:b/>
          <w:bCs/>
        </w:rPr>
        <w:t xml:space="preserve">ControlloAcquisto: </w:t>
      </w:r>
      <w:r w:rsidRPr="00EC284B">
        <w:t xml:space="preserve">questo package contiene le classi per il recupero, la gestione e l’interazione con i dati riguardanti </w:t>
      </w:r>
      <w:r w:rsidR="00E30B23" w:rsidRPr="00EC284B">
        <w:t>gli acquisti</w:t>
      </w:r>
    </w:p>
    <w:p w14:paraId="50A053E1" w14:textId="02015499" w:rsidR="003E288B" w:rsidRPr="00EC284B" w:rsidRDefault="00680A6F" w:rsidP="004B03E0">
      <w:pPr>
        <w:numPr>
          <w:ilvl w:val="0"/>
          <w:numId w:val="10"/>
        </w:numPr>
      </w:pPr>
      <w:r w:rsidRPr="00EC284B">
        <w:rPr>
          <w:b/>
          <w:bCs/>
        </w:rPr>
        <w:t>JavaBeans:</w:t>
      </w:r>
      <w:r w:rsidR="00E30B23" w:rsidRPr="00EC284B">
        <w:rPr>
          <w:b/>
          <w:bCs/>
        </w:rPr>
        <w:t xml:space="preserve"> </w:t>
      </w:r>
      <w:r w:rsidR="00E30B23" w:rsidRPr="00EC284B">
        <w:t>questo package contiene tutti i javabeans usati per la gestione dei dati provenienti da database</w:t>
      </w:r>
    </w:p>
    <w:p w14:paraId="08172C8E" w14:textId="5984314B" w:rsidR="00E30B23" w:rsidRPr="00EC284B" w:rsidRDefault="00E30B23" w:rsidP="004B03E0">
      <w:pPr>
        <w:numPr>
          <w:ilvl w:val="0"/>
          <w:numId w:val="10"/>
        </w:numPr>
      </w:pPr>
      <w:r w:rsidRPr="00EC284B">
        <w:rPr>
          <w:b/>
          <w:bCs/>
        </w:rPr>
        <w:t>Connection:</w:t>
      </w:r>
      <w:r w:rsidRPr="00EC284B">
        <w:t xml:space="preserve"> questo package contiene le classi usate per la connessione con il database</w:t>
      </w:r>
      <w:r w:rsidR="00ED24FE" w:rsidRPr="00EC284B">
        <w:t xml:space="preserve"> e per il recupero di dati riguardanti gli oggetti</w:t>
      </w:r>
    </w:p>
    <w:p w14:paraId="3F63F35F" w14:textId="787C5747" w:rsidR="002B11FC" w:rsidRPr="00EC284B" w:rsidRDefault="002B11FC" w:rsidP="002B11FC"/>
    <w:p w14:paraId="552D41D7" w14:textId="4443C978" w:rsidR="002B11FC" w:rsidRPr="00EC284B" w:rsidRDefault="002B11FC" w:rsidP="002B11FC"/>
    <w:p w14:paraId="4FC33402" w14:textId="573239F1" w:rsidR="00A80D52" w:rsidRPr="00EC284B" w:rsidRDefault="00A80D52" w:rsidP="00B941AD">
      <w:pPr>
        <w:pStyle w:val="Titolo2"/>
        <w:rPr>
          <w:sz w:val="32"/>
          <w:szCs w:val="32"/>
        </w:rPr>
      </w:pPr>
      <w:bookmarkStart w:id="5" w:name="_Toc61353970"/>
      <w:r w:rsidRPr="00EC284B">
        <w:rPr>
          <w:sz w:val="32"/>
          <w:szCs w:val="32"/>
        </w:rPr>
        <w:t>ControlloAccount</w:t>
      </w:r>
      <w:bookmarkEnd w:id="5"/>
    </w:p>
    <w:p w14:paraId="0EAF1E93" w14:textId="77777777" w:rsidR="00A80D52" w:rsidRPr="00EC284B" w:rsidRDefault="00A80D52" w:rsidP="00A80D52"/>
    <w:p w14:paraId="6F34ABD1" w14:textId="77777777" w:rsidR="00A80D52" w:rsidRPr="00EC284B" w:rsidRDefault="00A80D52" w:rsidP="00A80D52">
      <w:r w:rsidRPr="00EC284B">
        <w:t>Questo package contiene le classi per le operazioni logiche che riguardano il login e logout di un utente, la visualizzazione dei propri dati personali, la registrazione di un nuovo utente, la gestione degli account da parte del gestore</w:t>
      </w:r>
    </w:p>
    <w:p w14:paraId="52B05687" w14:textId="77777777" w:rsidR="00A80D52" w:rsidRPr="00EC284B" w:rsidRDefault="00A80D52" w:rsidP="00A80D5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2"/>
        <w:gridCol w:w="7365"/>
      </w:tblGrid>
      <w:tr w:rsidR="004467B0" w:rsidRPr="00EC284B" w14:paraId="26DCE59A" w14:textId="77777777" w:rsidTr="004467B0">
        <w:tc>
          <w:tcPr>
            <w:tcW w:w="9628" w:type="dxa"/>
            <w:gridSpan w:val="2"/>
            <w:shd w:val="clear" w:color="auto" w:fill="auto"/>
          </w:tcPr>
          <w:p w14:paraId="51F45E92" w14:textId="77777777" w:rsidR="00A80D52" w:rsidRPr="00EC284B" w:rsidRDefault="00A80D52" w:rsidP="0086634B"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5D6824C4" w14:textId="77777777" w:rsidTr="004467B0">
        <w:tc>
          <w:tcPr>
            <w:tcW w:w="2263" w:type="dxa"/>
            <w:shd w:val="clear" w:color="auto" w:fill="auto"/>
          </w:tcPr>
          <w:p w14:paraId="03610144" w14:textId="77777777" w:rsidR="00A80D52" w:rsidRPr="00EC284B" w:rsidRDefault="00A80D52" w:rsidP="0086634B">
            <w:r w:rsidRPr="00EC284B">
              <w:t>Login</w:t>
            </w:r>
          </w:p>
        </w:tc>
        <w:tc>
          <w:tcPr>
            <w:tcW w:w="7365" w:type="dxa"/>
            <w:shd w:val="clear" w:color="auto" w:fill="auto"/>
          </w:tcPr>
          <w:p w14:paraId="3B7A49A5" w14:textId="77777777" w:rsidR="00A80D52" w:rsidRPr="00EC284B" w:rsidRDefault="00A80D52" w:rsidP="0086634B">
            <w:r w:rsidRPr="00EC284B">
              <w:t>Questa classe gestisce la procedura di login dell’utente</w:t>
            </w:r>
          </w:p>
        </w:tc>
      </w:tr>
      <w:tr w:rsidR="004467B0" w:rsidRPr="00EC284B" w14:paraId="591C1806" w14:textId="77777777" w:rsidTr="004467B0">
        <w:tc>
          <w:tcPr>
            <w:tcW w:w="2263" w:type="dxa"/>
            <w:shd w:val="clear" w:color="auto" w:fill="auto"/>
          </w:tcPr>
          <w:p w14:paraId="7F576DA2" w14:textId="77777777" w:rsidR="00A80D52" w:rsidRPr="00EC284B" w:rsidRDefault="00A80D52" w:rsidP="004467B0">
            <w:pPr>
              <w:tabs>
                <w:tab w:val="left" w:pos="1470"/>
              </w:tabs>
            </w:pPr>
            <w:r w:rsidRPr="00EC284B">
              <w:t>Logout</w:t>
            </w:r>
            <w:r w:rsidRPr="00EC284B">
              <w:tab/>
            </w:r>
          </w:p>
        </w:tc>
        <w:tc>
          <w:tcPr>
            <w:tcW w:w="7365" w:type="dxa"/>
            <w:shd w:val="clear" w:color="auto" w:fill="auto"/>
          </w:tcPr>
          <w:p w14:paraId="5815D869" w14:textId="77777777" w:rsidR="00A80D52" w:rsidRPr="00EC284B" w:rsidRDefault="00A80D52" w:rsidP="0086634B">
            <w:r w:rsidRPr="00EC284B">
              <w:t>Questa classe gestisce la procedura di logout dell’utente</w:t>
            </w:r>
          </w:p>
        </w:tc>
      </w:tr>
      <w:tr w:rsidR="004467B0" w:rsidRPr="00EC284B" w14:paraId="0F4C5CB2" w14:textId="77777777" w:rsidTr="004467B0">
        <w:tc>
          <w:tcPr>
            <w:tcW w:w="2263" w:type="dxa"/>
            <w:shd w:val="clear" w:color="auto" w:fill="auto"/>
          </w:tcPr>
          <w:p w14:paraId="25D27CE4" w14:textId="77777777" w:rsidR="00A80D52" w:rsidRPr="00EC284B" w:rsidRDefault="00A80D52" w:rsidP="0086634B">
            <w:r w:rsidRPr="00EC284B">
              <w:t>ModificaDatiAccount</w:t>
            </w:r>
          </w:p>
        </w:tc>
        <w:tc>
          <w:tcPr>
            <w:tcW w:w="7365" w:type="dxa"/>
            <w:shd w:val="clear" w:color="auto" w:fill="auto"/>
          </w:tcPr>
          <w:p w14:paraId="170E0116" w14:textId="77777777" w:rsidR="00A80D52" w:rsidRPr="00EC284B" w:rsidRDefault="00A80D52" w:rsidP="0086634B">
            <w:r w:rsidRPr="00EC284B">
              <w:t>Questa classe gestisce la procedura di modifica dei propri dati</w:t>
            </w:r>
          </w:p>
        </w:tc>
      </w:tr>
      <w:tr w:rsidR="004467B0" w:rsidRPr="00EC284B" w14:paraId="2BB5BA8E" w14:textId="77777777" w:rsidTr="004467B0">
        <w:tc>
          <w:tcPr>
            <w:tcW w:w="2263" w:type="dxa"/>
            <w:shd w:val="clear" w:color="auto" w:fill="auto"/>
          </w:tcPr>
          <w:p w14:paraId="7F8CD8E0" w14:textId="77777777" w:rsidR="00A80D52" w:rsidRPr="00EC284B" w:rsidRDefault="00A80D52" w:rsidP="0086634B">
            <w:r w:rsidRPr="00EC284B">
              <w:t>Registrazione</w:t>
            </w:r>
          </w:p>
        </w:tc>
        <w:tc>
          <w:tcPr>
            <w:tcW w:w="7365" w:type="dxa"/>
            <w:shd w:val="clear" w:color="auto" w:fill="auto"/>
          </w:tcPr>
          <w:p w14:paraId="5968FCC3" w14:textId="77777777" w:rsidR="00A80D52" w:rsidRPr="00EC284B" w:rsidRDefault="00A80D52" w:rsidP="0086634B">
            <w:r w:rsidRPr="00EC284B">
              <w:t>Questa classe gestisce la procedura di registrazione al sito</w:t>
            </w:r>
          </w:p>
        </w:tc>
      </w:tr>
      <w:tr w:rsidR="004467B0" w:rsidRPr="00EC284B" w14:paraId="50FFD080" w14:textId="77777777" w:rsidTr="004467B0">
        <w:tc>
          <w:tcPr>
            <w:tcW w:w="2263" w:type="dxa"/>
            <w:shd w:val="clear" w:color="auto" w:fill="auto"/>
          </w:tcPr>
          <w:p w14:paraId="75C29AC5" w14:textId="77777777" w:rsidR="00A80D52" w:rsidRPr="00EC284B" w:rsidRDefault="00A80D52" w:rsidP="0086634B">
            <w:r w:rsidRPr="00EC284B">
              <w:t>ShowAccountDetail</w:t>
            </w:r>
          </w:p>
        </w:tc>
        <w:tc>
          <w:tcPr>
            <w:tcW w:w="7365" w:type="dxa"/>
            <w:shd w:val="clear" w:color="auto" w:fill="auto"/>
          </w:tcPr>
          <w:p w14:paraId="45B878D1" w14:textId="77777777" w:rsidR="00A80D52" w:rsidRPr="00EC284B" w:rsidRDefault="00A80D52" w:rsidP="0086634B">
            <w:r w:rsidRPr="00EC284B">
              <w:t>Questa classe gestisce la procedura per mostrare i dettagli di un account</w:t>
            </w:r>
          </w:p>
        </w:tc>
      </w:tr>
      <w:tr w:rsidR="004467B0" w:rsidRPr="00EC284B" w14:paraId="775670E6" w14:textId="77777777" w:rsidTr="004467B0">
        <w:tc>
          <w:tcPr>
            <w:tcW w:w="2263" w:type="dxa"/>
            <w:shd w:val="clear" w:color="auto" w:fill="auto"/>
          </w:tcPr>
          <w:p w14:paraId="00EEB1E5" w14:textId="77777777" w:rsidR="00A80D52" w:rsidRPr="00EC284B" w:rsidRDefault="00A80D52" w:rsidP="0086634B">
            <w:r w:rsidRPr="00EC284B">
              <w:t>GestioneAccount</w:t>
            </w:r>
          </w:p>
        </w:tc>
        <w:tc>
          <w:tcPr>
            <w:tcW w:w="7365" w:type="dxa"/>
            <w:shd w:val="clear" w:color="auto" w:fill="auto"/>
          </w:tcPr>
          <w:p w14:paraId="602B472D" w14:textId="77777777" w:rsidR="00A80D52" w:rsidRPr="00EC284B" w:rsidRDefault="00A80D52" w:rsidP="0086634B">
            <w:r w:rsidRPr="00EC284B">
              <w:t>Questa classe gestisce la procedura per recuperare tutti gli account da mostrare nella pagina di gestione degli account</w:t>
            </w:r>
          </w:p>
        </w:tc>
      </w:tr>
      <w:tr w:rsidR="004467B0" w:rsidRPr="00EC284B" w14:paraId="6C9309A8" w14:textId="77777777" w:rsidTr="004467B0">
        <w:tc>
          <w:tcPr>
            <w:tcW w:w="2263" w:type="dxa"/>
            <w:shd w:val="clear" w:color="auto" w:fill="auto"/>
          </w:tcPr>
          <w:p w14:paraId="4A360DE8" w14:textId="6B8AAEA4" w:rsidR="00A80D52" w:rsidRPr="00EC284B" w:rsidRDefault="00A80D52" w:rsidP="0086634B">
            <w:r w:rsidRPr="00EC284B">
              <w:t>VerificaU</w:t>
            </w:r>
            <w:r w:rsidR="00685048" w:rsidRPr="00EC284B">
              <w:t>s</w:t>
            </w:r>
            <w:r w:rsidRPr="00EC284B">
              <w:t>ername</w:t>
            </w:r>
          </w:p>
        </w:tc>
        <w:tc>
          <w:tcPr>
            <w:tcW w:w="7365" w:type="dxa"/>
            <w:shd w:val="clear" w:color="auto" w:fill="auto"/>
          </w:tcPr>
          <w:p w14:paraId="16C05BEB" w14:textId="77777777" w:rsidR="00A80D52" w:rsidRPr="00EC284B" w:rsidRDefault="00A80D52" w:rsidP="0086634B">
            <w:r w:rsidRPr="00EC284B">
              <w:t>Questa classe serve a verificare se lo username inserito in fase di registrazione è già presente nel database, e se è valido</w:t>
            </w:r>
          </w:p>
        </w:tc>
      </w:tr>
      <w:tr w:rsidR="00685048" w:rsidRPr="00EC284B" w14:paraId="59DA9BCC" w14:textId="77777777" w:rsidTr="004467B0">
        <w:tc>
          <w:tcPr>
            <w:tcW w:w="2263" w:type="dxa"/>
            <w:shd w:val="clear" w:color="auto" w:fill="auto"/>
          </w:tcPr>
          <w:p w14:paraId="4B87CA4E" w14:textId="4B7C6522" w:rsidR="00685048" w:rsidRPr="00EC284B" w:rsidRDefault="00840267" w:rsidP="0086634B">
            <w:r w:rsidRPr="00EC284B">
              <w:t>DeleteAccount</w:t>
            </w:r>
          </w:p>
        </w:tc>
        <w:tc>
          <w:tcPr>
            <w:tcW w:w="7365" w:type="dxa"/>
            <w:shd w:val="clear" w:color="auto" w:fill="auto"/>
          </w:tcPr>
          <w:p w14:paraId="3368E309" w14:textId="5703A344" w:rsidR="00685048" w:rsidRPr="00EC284B" w:rsidRDefault="00840267" w:rsidP="0086634B">
            <w:r w:rsidRPr="00EC284B">
              <w:t>Questa classe gestisce la procedura per l’eliminazione del profilo di un utente selezionato dal gestore</w:t>
            </w:r>
          </w:p>
        </w:tc>
      </w:tr>
      <w:tr w:rsidR="00685048" w:rsidRPr="00EC284B" w14:paraId="58742CE0" w14:textId="77777777" w:rsidTr="004467B0">
        <w:tc>
          <w:tcPr>
            <w:tcW w:w="2263" w:type="dxa"/>
            <w:shd w:val="clear" w:color="auto" w:fill="auto"/>
          </w:tcPr>
          <w:p w14:paraId="7B7C976A" w14:textId="2C2EAEEF" w:rsidR="00685048" w:rsidRPr="00EC284B" w:rsidRDefault="00840267" w:rsidP="0086634B">
            <w:r w:rsidRPr="00EC284B">
              <w:t>ShowAccountPage</w:t>
            </w:r>
          </w:p>
        </w:tc>
        <w:tc>
          <w:tcPr>
            <w:tcW w:w="7365" w:type="dxa"/>
            <w:shd w:val="clear" w:color="auto" w:fill="auto"/>
          </w:tcPr>
          <w:p w14:paraId="75C9C414" w14:textId="3C16831D" w:rsidR="00685048" w:rsidRPr="00EC284B" w:rsidRDefault="00840267" w:rsidP="0086634B">
            <w:r w:rsidRPr="00EC284B">
              <w:t xml:space="preserve">Questa classe </w:t>
            </w:r>
            <w:r w:rsidR="00B20823" w:rsidRPr="00EC284B">
              <w:t xml:space="preserve">serve a caricare la </w:t>
            </w:r>
            <w:r w:rsidR="008B4915" w:rsidRPr="00EC284B">
              <w:t>pagina di dettagli dell’account o la pagina di login a seconda se un account abbia già effettuato l’accesso o meno</w:t>
            </w:r>
          </w:p>
        </w:tc>
      </w:tr>
    </w:tbl>
    <w:p w14:paraId="5FE65037" w14:textId="77777777" w:rsidR="00A80D52" w:rsidRPr="00EC284B" w:rsidRDefault="00A80D52" w:rsidP="00A80D52"/>
    <w:p w14:paraId="21A03442" w14:textId="7C3CA07C" w:rsidR="00A80D52" w:rsidRPr="00EC284B" w:rsidRDefault="00A80D52" w:rsidP="00B941AD">
      <w:pPr>
        <w:pStyle w:val="Titolo3"/>
        <w:rPr>
          <w:rFonts w:ascii="Times New Roman" w:hAnsi="Times New Roman"/>
        </w:rPr>
      </w:pPr>
      <w:bookmarkStart w:id="6" w:name="_Toc61353971"/>
      <w:r w:rsidRPr="00EC284B">
        <w:rPr>
          <w:rFonts w:ascii="Times New Roman" w:hAnsi="Times New Roman"/>
        </w:rPr>
        <w:t>Class Login</w:t>
      </w:r>
      <w:bookmarkEnd w:id="6"/>
    </w:p>
    <w:p w14:paraId="1A019F7F" w14:textId="3945F26A" w:rsidR="00A80D52" w:rsidRPr="00EC284B" w:rsidRDefault="00A80D52" w:rsidP="00A80D52">
      <w:r w:rsidRPr="00EC284B">
        <w:t>Public class Login extends HttpServlet</w:t>
      </w:r>
    </w:p>
    <w:p w14:paraId="4B71A752" w14:textId="77777777" w:rsidR="008F7D2D" w:rsidRPr="00EC284B" w:rsidRDefault="008F7D2D" w:rsidP="00A80D52"/>
    <w:p w14:paraId="4B50849B" w14:textId="77777777" w:rsidR="00A80D52" w:rsidRPr="00EC284B" w:rsidRDefault="00A80D52" w:rsidP="00A80D52">
      <w:r w:rsidRPr="00EC284B">
        <w:t>Metodi:</w:t>
      </w:r>
    </w:p>
    <w:p w14:paraId="6AFC145C" w14:textId="19D78E4F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D7B390C" w14:textId="18B7E956" w:rsidR="00C4331E" w:rsidRDefault="00C4331E" w:rsidP="00C4331E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27F4562" w14:textId="4ED98EBA" w:rsidR="00C4331E" w:rsidRDefault="00C4331E" w:rsidP="00C4331E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B455735" w14:textId="1D7A8967" w:rsidR="00C4331E" w:rsidRDefault="00C4331E" w:rsidP="00C4331E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0F60562" w14:textId="05D548E1" w:rsidR="00C4331E" w:rsidRDefault="00C4331E" w:rsidP="00C4331E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1745686" w14:textId="7A4875E3" w:rsidR="00C4331E" w:rsidRPr="007A082B" w:rsidRDefault="00C4331E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3A5F665" w14:textId="48DF7EB3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410C6EF8" w14:textId="5CEFBD30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0101F5B" w14:textId="75AC9C0A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79EB2863" w14:textId="52D2D774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DA06969" w14:textId="7D98588E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230228FB" w14:textId="58920A93" w:rsidR="007A082B" w:rsidRPr="00EC284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0EA6CF6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login(HttpServletRequest request, HttpServletResponse response) throws IOException, ServletException</w:t>
      </w:r>
    </w:p>
    <w:p w14:paraId="6C630543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login di un utente verificando eventuali corrispondenze nel database per la combinazione di username e password inserita dall’utente</w:t>
      </w:r>
    </w:p>
    <w:p w14:paraId="2DCDCAC2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PRECONDIZIONI</w:t>
      </w:r>
    </w:p>
    <w:p w14:paraId="4AE85236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4DA6C45F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Response != null &amp;&amp;</w:t>
      </w:r>
    </w:p>
    <w:p w14:paraId="11C859CA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Parameter(“username”) != null &amp;&amp;</w:t>
      </w:r>
    </w:p>
    <w:p w14:paraId="4E2955BA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Parameter(“password”) != null</w:t>
      </w:r>
    </w:p>
    <w:p w14:paraId="22CA9504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50C38921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L’utente ha effettuato l’accesso al sito e si ritrova nella pagina in cui stava in precedenza</w:t>
      </w:r>
    </w:p>
    <w:p w14:paraId="7870862F" w14:textId="5EA7F0CE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7" w:name="_Toc61353972"/>
      <w:r w:rsidRPr="00EC284B">
        <w:rPr>
          <w:rFonts w:ascii="Times New Roman" w:hAnsi="Times New Roman"/>
        </w:rPr>
        <w:t>Class Logout</w:t>
      </w:r>
      <w:bookmarkEnd w:id="7"/>
    </w:p>
    <w:p w14:paraId="0FD8B90E" w14:textId="622CD452" w:rsidR="00A80D52" w:rsidRPr="00EC284B" w:rsidRDefault="00A80D52" w:rsidP="00A80D52">
      <w:r w:rsidRPr="00EC284B">
        <w:t>Public class Logout extends HttpServlet</w:t>
      </w:r>
    </w:p>
    <w:p w14:paraId="6CDA3E54" w14:textId="77777777" w:rsidR="008F7D2D" w:rsidRPr="00EC284B" w:rsidRDefault="008F7D2D" w:rsidP="00A80D52"/>
    <w:p w14:paraId="08400ADB" w14:textId="77777777" w:rsidR="00A80D52" w:rsidRPr="00EC284B" w:rsidRDefault="00A80D52" w:rsidP="00A80D52">
      <w:r w:rsidRPr="00EC284B">
        <w:t>Metodi:</w:t>
      </w:r>
    </w:p>
    <w:p w14:paraId="1BED32F3" w14:textId="4F3D4A6B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6CB3B79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597E4D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F33E29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489128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7D5CD065" w14:textId="7791E31B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5C86160" w14:textId="51545CEA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5DECE659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644DDD57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A3139D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D856BEF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2C7D4C82" w14:textId="447F9620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34C9C8F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logout(HttpServletRequest request, HttpServletResponse response) throws ServletException, IOException</w:t>
      </w:r>
    </w:p>
    <w:p w14:paraId="4D1ED704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logout svuotando dalla sessione corrente l’account</w:t>
      </w:r>
    </w:p>
    <w:p w14:paraId="332B8FB8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9354276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7B4380AE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67AC8EEA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61F3A303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L’utente ha effettuato il logout e si ritrova nella pagina di login</w:t>
      </w:r>
    </w:p>
    <w:p w14:paraId="5AC19B88" w14:textId="77777777" w:rsidR="00A80D52" w:rsidRPr="00EC284B" w:rsidRDefault="00A80D52" w:rsidP="00A80D52"/>
    <w:p w14:paraId="50788A65" w14:textId="505274E5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8" w:name="_Toc61353973"/>
      <w:r w:rsidRPr="00EC284B">
        <w:rPr>
          <w:rFonts w:ascii="Times New Roman" w:hAnsi="Times New Roman"/>
        </w:rPr>
        <w:t>Class ModificaDatiAccount</w:t>
      </w:r>
      <w:bookmarkEnd w:id="8"/>
    </w:p>
    <w:p w14:paraId="3B62244D" w14:textId="0B9615FA" w:rsidR="00A80D52" w:rsidRPr="00EC284B" w:rsidRDefault="00A80D52" w:rsidP="00A80D52">
      <w:r w:rsidRPr="00EC284B">
        <w:t>Public class ModificaDatiAccount extends HttpServlet</w:t>
      </w:r>
    </w:p>
    <w:p w14:paraId="17D5DC3C" w14:textId="77777777" w:rsidR="008F7D2D" w:rsidRPr="00EC284B" w:rsidRDefault="008F7D2D" w:rsidP="00A80D52"/>
    <w:p w14:paraId="3F176F1F" w14:textId="77777777" w:rsidR="00A80D52" w:rsidRPr="00EC284B" w:rsidRDefault="00A80D52" w:rsidP="00A80D52">
      <w:r w:rsidRPr="00EC284B">
        <w:t>Metodi:</w:t>
      </w:r>
    </w:p>
    <w:p w14:paraId="010EC73E" w14:textId="32C26E7B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12292B10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065B4F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8DD463E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BDCADC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68153F45" w14:textId="1FAAAE10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EFE33DF" w14:textId="191416ED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protected void doGet(HttpServletRequest request, HttpServletResponse response) throws ServletException, IOException</w:t>
      </w:r>
    </w:p>
    <w:p w14:paraId="17158910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037E8DB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BECDC51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8CD098E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32C051F9" w14:textId="4F9686A7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918BB24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modificaDati(HttpServletRequest request, HttpServletResponse response) throws ServletException, IOException</w:t>
      </w:r>
    </w:p>
    <w:p w14:paraId="74D04435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per la modifica dei propri dati usando i dati inseriti dall’utente nei form appositi</w:t>
      </w:r>
    </w:p>
    <w:p w14:paraId="74D58B9A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F5997F2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6B26E246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4DC37C95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F8F425C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aggiornati i dati dell’account e l’utente si ritrova nella pagina di visualizzazione dettagli dell’account</w:t>
      </w:r>
    </w:p>
    <w:p w14:paraId="15F1A249" w14:textId="63A0A7B7" w:rsidR="00A80D52" w:rsidRPr="00EC284B" w:rsidRDefault="00A80D52" w:rsidP="00A80D52"/>
    <w:p w14:paraId="254F10A4" w14:textId="77777777" w:rsidR="00A418E7" w:rsidRPr="00EC284B" w:rsidRDefault="00A418E7" w:rsidP="00A80D52"/>
    <w:p w14:paraId="71EB7C58" w14:textId="65122E64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9" w:name="_Toc61353974"/>
      <w:r w:rsidRPr="00EC284B">
        <w:rPr>
          <w:rFonts w:ascii="Times New Roman" w:hAnsi="Times New Roman"/>
        </w:rPr>
        <w:t>Class Registrazione</w:t>
      </w:r>
      <w:bookmarkEnd w:id="9"/>
    </w:p>
    <w:p w14:paraId="720E3427" w14:textId="4077595B" w:rsidR="00A80D52" w:rsidRPr="00EC284B" w:rsidRDefault="00A80D52" w:rsidP="00A80D52">
      <w:r w:rsidRPr="00EC284B">
        <w:t>Public class Registrazione extends HttpServlet</w:t>
      </w:r>
    </w:p>
    <w:p w14:paraId="3DABD771" w14:textId="77777777" w:rsidR="00A418E7" w:rsidRPr="00EC284B" w:rsidRDefault="00A418E7" w:rsidP="00A80D52"/>
    <w:p w14:paraId="25F3A37F" w14:textId="77777777" w:rsidR="00A80D52" w:rsidRPr="00EC284B" w:rsidRDefault="00A80D52" w:rsidP="00A80D52">
      <w:r w:rsidRPr="00EC284B">
        <w:t>Metodi:</w:t>
      </w:r>
    </w:p>
    <w:p w14:paraId="0ED40533" w14:textId="71E44D6A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25F618C9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D21A2D8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E7131C7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78F7C22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5E7ABEC9" w14:textId="5AF4E28C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6D822A2" w14:textId="5CB88224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2D8E2AFC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213E2AF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FEC24F3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1523BCA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2D65983D" w14:textId="222EC555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CB58807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Registrazione(HttpServletRequest request, HttpServletResponse response) throws ServletException, IOException</w:t>
      </w:r>
    </w:p>
    <w:p w14:paraId="3B305307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registrazione di un nuovo utente utilizzando i dati inseriti dall’utente negli appositi form</w:t>
      </w:r>
    </w:p>
    <w:p w14:paraId="47EE0F41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2CC170B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3A9CC016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2A81E396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5404B1EE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Viene creato un nuovo account e l’utente si ritrova in una pagina che comunica il risultato della registrazione</w:t>
      </w:r>
    </w:p>
    <w:p w14:paraId="532AD964" w14:textId="7AD81B84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10" w:name="_Toc61353975"/>
      <w:r w:rsidRPr="00EC284B">
        <w:rPr>
          <w:rFonts w:ascii="Times New Roman" w:hAnsi="Times New Roman"/>
        </w:rPr>
        <w:lastRenderedPageBreak/>
        <w:t>Class ShowAccountDetail</w:t>
      </w:r>
      <w:bookmarkEnd w:id="10"/>
    </w:p>
    <w:p w14:paraId="2DE2BAAE" w14:textId="026E970F" w:rsidR="00A80D52" w:rsidRPr="00EC284B" w:rsidRDefault="00A80D52" w:rsidP="00A80D52">
      <w:r w:rsidRPr="00EC284B">
        <w:t>Public class ShowAccountDetail extends HttpServlet</w:t>
      </w:r>
    </w:p>
    <w:p w14:paraId="67A5C2D5" w14:textId="77777777" w:rsidR="008F7D2D" w:rsidRPr="00EC284B" w:rsidRDefault="008F7D2D" w:rsidP="00A80D52"/>
    <w:p w14:paraId="6E206785" w14:textId="77777777" w:rsidR="00A80D52" w:rsidRPr="00EC284B" w:rsidRDefault="00A80D52" w:rsidP="00A80D52">
      <w:r w:rsidRPr="00EC284B">
        <w:t>Metodi:</w:t>
      </w:r>
    </w:p>
    <w:p w14:paraId="6C305000" w14:textId="7FA3FF2E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6FD51E83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E00697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0DA1CF2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A954448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51817E3F" w14:textId="2057BF50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47A056A" w14:textId="77550D57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7F79FAFA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59E3A91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23975F7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16F3B6E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14EDBD0B" w14:textId="1B7C58D1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82E7F43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mostraDettagliAccountAdmin(HttpServletRequest request, HttpServletResponse response) throws ServletException, IOException</w:t>
      </w:r>
    </w:p>
    <w:p w14:paraId="1AD4F952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il recupero di dettagli limitati di un account da mostrare all’admin nella pagina di gestione degli account</w:t>
      </w:r>
    </w:p>
    <w:p w14:paraId="776D794E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DD3A038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7AB659FC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40A709FD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6337090C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recuperati dei dati limitati dell’account selezionato dal gestore e questo si ritrova in una pagina che presenti questi dettagli</w:t>
      </w:r>
    </w:p>
    <w:p w14:paraId="5162FEE7" w14:textId="77777777" w:rsidR="00A80D52" w:rsidRPr="00EC284B" w:rsidRDefault="00A80D52" w:rsidP="00A80D52"/>
    <w:p w14:paraId="5DD9D32F" w14:textId="77777777" w:rsidR="00A80D52" w:rsidRPr="00EC284B" w:rsidRDefault="00A80D52" w:rsidP="00A80D52"/>
    <w:p w14:paraId="0887A82A" w14:textId="3D9546B9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11" w:name="_Toc61353976"/>
      <w:r w:rsidRPr="00EC284B">
        <w:rPr>
          <w:rFonts w:ascii="Times New Roman" w:hAnsi="Times New Roman"/>
        </w:rPr>
        <w:t>Class GestioneAccount</w:t>
      </w:r>
      <w:bookmarkEnd w:id="11"/>
    </w:p>
    <w:p w14:paraId="574B10EC" w14:textId="5D3061E9" w:rsidR="00A80D52" w:rsidRPr="00EC284B" w:rsidRDefault="00A80D52" w:rsidP="00A80D52">
      <w:r w:rsidRPr="00EC284B">
        <w:t>Public class GestioneAccount extends HttpServlet</w:t>
      </w:r>
    </w:p>
    <w:p w14:paraId="24291425" w14:textId="77777777" w:rsidR="008F7D2D" w:rsidRPr="00EC284B" w:rsidRDefault="008F7D2D" w:rsidP="00A80D52"/>
    <w:p w14:paraId="75D51A61" w14:textId="77777777" w:rsidR="00A80D52" w:rsidRPr="00EC284B" w:rsidRDefault="00A80D52" w:rsidP="00A80D52">
      <w:r w:rsidRPr="00EC284B">
        <w:t>Metodi:</w:t>
      </w:r>
    </w:p>
    <w:p w14:paraId="0B61E39E" w14:textId="615328F7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0E1C12F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6100749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FF463E6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2DA92302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4E5781D1" w14:textId="0E67187F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4565D8EC" w14:textId="0C68093E" w:rsidR="00A80D52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7BDDE87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B2C26A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7D38D3D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49DE3C52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0E3755A9" w14:textId="3B54FA97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POSTCONDIZIONI</w:t>
      </w:r>
    </w:p>
    <w:p w14:paraId="6F3FBC3C" w14:textId="77777777" w:rsidR="00A80D52" w:rsidRPr="00EC284B" w:rsidRDefault="00A80D52" w:rsidP="00A80D52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mostraGestioneAccount(HttpServletRequest request, HttpServletResponse response) throws ServletException, IOException</w:t>
      </w:r>
    </w:p>
    <w:p w14:paraId="7B253637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gli account per poterli mostrare nella pagina di gestione degli account al gestore</w:t>
      </w:r>
    </w:p>
    <w:p w14:paraId="5D9DD5E3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B2353B0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654E41D4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06405961" w14:textId="77777777" w:rsidR="00A80D52" w:rsidRPr="00EC284B" w:rsidRDefault="00A80D52" w:rsidP="00A80D52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6DB19F46" w14:textId="77777777" w:rsidR="00A80D52" w:rsidRPr="00EC284B" w:rsidRDefault="00A80D52" w:rsidP="00A80D52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recuperati tutti gli account per poter essere visionati dal gestore nella pagina di gestione degli account</w:t>
      </w:r>
    </w:p>
    <w:p w14:paraId="3CEEA671" w14:textId="77777777" w:rsidR="00A80D52" w:rsidRPr="00EC284B" w:rsidRDefault="00A80D52" w:rsidP="00A80D52"/>
    <w:p w14:paraId="2A742068" w14:textId="2551D61B" w:rsidR="00A80D52" w:rsidRPr="00EC284B" w:rsidRDefault="00A80D52" w:rsidP="00B579CC">
      <w:pPr>
        <w:pStyle w:val="Titolo3"/>
        <w:rPr>
          <w:rFonts w:ascii="Times New Roman" w:hAnsi="Times New Roman"/>
        </w:rPr>
      </w:pPr>
      <w:bookmarkStart w:id="12" w:name="_Toc61353977"/>
      <w:r w:rsidRPr="00EC284B">
        <w:rPr>
          <w:rFonts w:ascii="Times New Roman" w:hAnsi="Times New Roman"/>
        </w:rPr>
        <w:t>Class VerificaUsername</w:t>
      </w:r>
      <w:bookmarkEnd w:id="12"/>
    </w:p>
    <w:p w14:paraId="440C0A13" w14:textId="77777777" w:rsidR="00A80D52" w:rsidRPr="00EC284B" w:rsidRDefault="00A80D52" w:rsidP="00A80D52">
      <w:r w:rsidRPr="00EC284B">
        <w:t>Public class VerificaUsername extends HttpServlet</w:t>
      </w:r>
    </w:p>
    <w:p w14:paraId="1CEB6202" w14:textId="77777777" w:rsidR="00A80D52" w:rsidRPr="00EC284B" w:rsidRDefault="00A80D52" w:rsidP="00A80D52">
      <w:r w:rsidRPr="00EC284B">
        <w:t>Metodi:</w:t>
      </w:r>
    </w:p>
    <w:p w14:paraId="75DE4317" w14:textId="24237005" w:rsidR="008A0F99" w:rsidRDefault="008A0F99" w:rsidP="008A0F99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07F4616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5491C0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0C45B09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27E527B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7E8D25E9" w14:textId="71A955E6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AC0BFAA" w14:textId="461E42E1" w:rsidR="008A0F99" w:rsidRDefault="008A0F99" w:rsidP="008A0F99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0703FEF5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F58C084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ADE54AE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4E63710D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11F88B48" w14:textId="2171E249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F85D5C3" w14:textId="004E3E22" w:rsidR="008A0F99" w:rsidRPr="00EC284B" w:rsidRDefault="008A0F99" w:rsidP="008A0F99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verificaUsername(HttpServletRequest request, HttpServletResponse response) throws IOException</w:t>
      </w:r>
    </w:p>
    <w:p w14:paraId="4C66A774" w14:textId="4AB72C63" w:rsidR="008A0F99" w:rsidRPr="00EC284B" w:rsidRDefault="008A0F99" w:rsidP="008A0F99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Questo metodo </w:t>
      </w:r>
      <w:r w:rsidR="00625701" w:rsidRPr="00EC284B">
        <w:rPr>
          <w:rFonts w:ascii="Times New Roman" w:hAnsi="Times New Roman"/>
        </w:rPr>
        <w:t>verifica che l’username inserito dall’utente nella procedura di registrazione</w:t>
      </w:r>
      <w:r w:rsidR="00170E50" w:rsidRPr="00EC284B">
        <w:rPr>
          <w:rFonts w:ascii="Times New Roman" w:hAnsi="Times New Roman"/>
        </w:rPr>
        <w:t xml:space="preserve"> rispetti le linee guida per gli username e che non sia già presente </w:t>
      </w:r>
      <w:r w:rsidR="0025011C" w:rsidRPr="00EC284B">
        <w:rPr>
          <w:rFonts w:ascii="Times New Roman" w:hAnsi="Times New Roman"/>
        </w:rPr>
        <w:t>nel database un username uguale</w:t>
      </w:r>
    </w:p>
    <w:p w14:paraId="1932F2AC" w14:textId="77777777" w:rsidR="008A0F99" w:rsidRPr="00EC284B" w:rsidRDefault="008A0F99" w:rsidP="008A0F99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29468AE" w14:textId="77777777" w:rsidR="008A0F99" w:rsidRPr="00EC284B" w:rsidRDefault="008A0F99" w:rsidP="008A0F99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2280BDE5" w14:textId="77777777" w:rsidR="008A0F99" w:rsidRPr="00EC284B" w:rsidRDefault="008A0F99" w:rsidP="008A0F99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4001B622" w14:textId="77777777" w:rsidR="008A0F99" w:rsidRPr="00EC284B" w:rsidRDefault="008A0F99" w:rsidP="008A0F99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1CB51C2E" w14:textId="2B681C71" w:rsidR="008A0F99" w:rsidRPr="00EC284B" w:rsidRDefault="0025011C" w:rsidP="008A0F99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Viene mandato un segnale positivo in caso l’username rispetti le condizioni, o uno negativo in caso </w:t>
      </w:r>
      <w:r w:rsidR="005F1F69" w:rsidRPr="00EC284B">
        <w:rPr>
          <w:rFonts w:ascii="Times New Roman" w:hAnsi="Times New Roman"/>
          <w:sz w:val="18"/>
          <w:szCs w:val="18"/>
        </w:rPr>
        <w:t>non le rispetti</w:t>
      </w:r>
    </w:p>
    <w:p w14:paraId="0D1B97CF" w14:textId="46B0C1A8" w:rsidR="00A80D52" w:rsidRPr="00EC284B" w:rsidRDefault="00A80D52" w:rsidP="00A80D52"/>
    <w:p w14:paraId="060226DF" w14:textId="1B99EE83" w:rsidR="008B4915" w:rsidRPr="00EC284B" w:rsidRDefault="008B4915" w:rsidP="00A80D52"/>
    <w:p w14:paraId="7B5FE596" w14:textId="037878B0" w:rsidR="008B4915" w:rsidRPr="00EC284B" w:rsidRDefault="008B4915" w:rsidP="008B4915">
      <w:pPr>
        <w:pStyle w:val="Titolo3"/>
        <w:rPr>
          <w:rFonts w:ascii="Times New Roman" w:hAnsi="Times New Roman"/>
        </w:rPr>
      </w:pPr>
      <w:bookmarkStart w:id="13" w:name="_Toc61353978"/>
      <w:r w:rsidRPr="00EC284B">
        <w:rPr>
          <w:rFonts w:ascii="Times New Roman" w:hAnsi="Times New Roman"/>
        </w:rPr>
        <w:t>Class DeleteAccount</w:t>
      </w:r>
      <w:bookmarkEnd w:id="13"/>
    </w:p>
    <w:p w14:paraId="3FBA9708" w14:textId="07B6CC55" w:rsidR="008B4915" w:rsidRPr="00EC284B" w:rsidRDefault="0083162B" w:rsidP="008B4915">
      <w:r w:rsidRPr="00EC284B">
        <w:t>Public class DeleteAccount extends HttpServlet</w:t>
      </w:r>
    </w:p>
    <w:p w14:paraId="0AC99FB1" w14:textId="73FFEF5D" w:rsidR="0083162B" w:rsidRPr="00EC284B" w:rsidRDefault="0083162B" w:rsidP="008B4915"/>
    <w:p w14:paraId="3C8EA71D" w14:textId="50C5ECA4" w:rsidR="0083162B" w:rsidRPr="00EC284B" w:rsidRDefault="0083162B" w:rsidP="008B4915">
      <w:r w:rsidRPr="00EC284B">
        <w:t>Metodi:</w:t>
      </w:r>
    </w:p>
    <w:p w14:paraId="275CFED3" w14:textId="08515790" w:rsidR="0083162B" w:rsidRDefault="0083162B" w:rsidP="0083162B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protected void doPost(HttpServletRequest request, HttpServletResponse response) throws ServletException, IOException</w:t>
      </w:r>
    </w:p>
    <w:p w14:paraId="0A94B8D1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0682EE0A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7F2AD61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3F24178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3398DE4B" w14:textId="2E1DFD7A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5A8B739" w14:textId="2902BDB3" w:rsidR="0083162B" w:rsidRDefault="0083162B" w:rsidP="0083162B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1268558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7A5E8C5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2DFA768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9261275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693431D3" w14:textId="1CA6051B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489E5FE" w14:textId="602A38D6" w:rsidR="0083162B" w:rsidRPr="00EC284B" w:rsidRDefault="0083162B" w:rsidP="0083162B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cancellaAccount(HttpServletRequest request, HttpServletResponse response) throws ServletException, IOException</w:t>
      </w:r>
    </w:p>
    <w:p w14:paraId="4ED35809" w14:textId="757CDE95" w:rsidR="0083162B" w:rsidRPr="00EC284B" w:rsidRDefault="0083162B" w:rsidP="008316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Questo metodo </w:t>
      </w:r>
      <w:r w:rsidR="00AF55B5" w:rsidRPr="00EC284B">
        <w:rPr>
          <w:rFonts w:ascii="Times New Roman" w:hAnsi="Times New Roman"/>
        </w:rPr>
        <w:t>elimina dal database tutti i riferimenti all’account selezionato dal gestore nella pagina di gestione degli account per poi ricaricare la pagina</w:t>
      </w:r>
    </w:p>
    <w:p w14:paraId="2CB9F9D1" w14:textId="77777777" w:rsidR="00AF55B5" w:rsidRPr="00EC284B" w:rsidRDefault="00AF55B5" w:rsidP="00AF55B5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5B1A33C" w14:textId="77777777" w:rsidR="00AF55B5" w:rsidRPr="00EC284B" w:rsidRDefault="00AF55B5" w:rsidP="00AF55B5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3AD02C9C" w14:textId="77777777" w:rsidR="00AF55B5" w:rsidRPr="00EC284B" w:rsidRDefault="00AF55B5" w:rsidP="00AF55B5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5F4C213B" w14:textId="77777777" w:rsidR="00AF55B5" w:rsidRPr="00EC284B" w:rsidRDefault="00AF55B5" w:rsidP="00AF55B5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5273E5E0" w14:textId="1374FD4E" w:rsidR="00AF55B5" w:rsidRPr="00EC284B" w:rsidRDefault="00AF55B5" w:rsidP="00AF55B5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Tutti i riferimenti all’account selezionato vengono eliminati e la pagina di gestione degli account viene ricaricata</w:t>
      </w:r>
    </w:p>
    <w:p w14:paraId="54143C60" w14:textId="77777777" w:rsidR="0083162B" w:rsidRPr="00EC284B" w:rsidRDefault="0083162B" w:rsidP="008B4915"/>
    <w:p w14:paraId="3C96CA10" w14:textId="0A265176" w:rsidR="0083162B" w:rsidRPr="00EC284B" w:rsidRDefault="0083162B" w:rsidP="008B4915"/>
    <w:p w14:paraId="7B0FD136" w14:textId="28DA1169" w:rsidR="00AF55B5" w:rsidRPr="00EC284B" w:rsidRDefault="00AF55B5" w:rsidP="008B4915"/>
    <w:p w14:paraId="5FA46FA8" w14:textId="77B1261E" w:rsidR="00AF55B5" w:rsidRPr="00EC284B" w:rsidRDefault="00AF55B5" w:rsidP="00AF55B5">
      <w:pPr>
        <w:pStyle w:val="Titolo3"/>
        <w:rPr>
          <w:rFonts w:ascii="Times New Roman" w:hAnsi="Times New Roman"/>
        </w:rPr>
      </w:pPr>
      <w:bookmarkStart w:id="14" w:name="_Toc61353979"/>
      <w:r w:rsidRPr="00EC284B">
        <w:rPr>
          <w:rFonts w:ascii="Times New Roman" w:hAnsi="Times New Roman"/>
        </w:rPr>
        <w:t>Class ShowAccount</w:t>
      </w:r>
      <w:bookmarkEnd w:id="14"/>
    </w:p>
    <w:p w14:paraId="621048C1" w14:textId="02CC3424" w:rsidR="00AF55B5" w:rsidRPr="00EC284B" w:rsidRDefault="00F1062C" w:rsidP="00AF55B5">
      <w:r w:rsidRPr="00EC284B">
        <w:t>Public class ShowAccount extends HttpServlet</w:t>
      </w:r>
    </w:p>
    <w:p w14:paraId="6EF8F91B" w14:textId="60796B35" w:rsidR="00F1062C" w:rsidRPr="00EC284B" w:rsidRDefault="00F1062C" w:rsidP="00AF55B5"/>
    <w:p w14:paraId="2D12BE7A" w14:textId="019348AF" w:rsidR="00F1062C" w:rsidRPr="00EC284B" w:rsidRDefault="00F1062C" w:rsidP="00AF55B5">
      <w:r w:rsidRPr="00EC284B">
        <w:t>Metodi:</w:t>
      </w:r>
    </w:p>
    <w:p w14:paraId="618B962F" w14:textId="4F920F0E" w:rsidR="00F1062C" w:rsidRDefault="00F1062C" w:rsidP="00F1062C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28A1176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70AC5F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358A95D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B65FD18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31586ED8" w14:textId="3A5BC012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430D860E" w14:textId="281E8E6A" w:rsidR="00F1062C" w:rsidRDefault="00F1062C" w:rsidP="00F1062C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34F063ED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5363FF6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D407113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C3E9BEC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374A356D" w14:textId="7FABE577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8DCA006" w14:textId="38D2F258" w:rsidR="00F1062C" w:rsidRPr="00EC284B" w:rsidRDefault="00F1062C" w:rsidP="00F1062C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public void </w:t>
      </w:r>
      <w:r w:rsidR="00DC449B" w:rsidRPr="00EC284B">
        <w:rPr>
          <w:rFonts w:ascii="Times New Roman" w:hAnsi="Times New Roman"/>
        </w:rPr>
        <w:t>mostraPagina</w:t>
      </w:r>
      <w:r w:rsidRPr="00EC284B">
        <w:rPr>
          <w:rFonts w:ascii="Times New Roman" w:hAnsi="Times New Roman"/>
        </w:rPr>
        <w:t>(HttpServletRequest request, HttpServletResponse response) throws ServletException, IOException</w:t>
      </w:r>
    </w:p>
    <w:p w14:paraId="42F3F752" w14:textId="7E1D2FDE" w:rsidR="00F1062C" w:rsidRPr="00EC284B" w:rsidRDefault="00F1062C" w:rsidP="00F1062C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Questo metodo</w:t>
      </w:r>
      <w:r w:rsidR="00DC449B" w:rsidRPr="00EC284B">
        <w:rPr>
          <w:rFonts w:ascii="Times New Roman" w:hAnsi="Times New Roman"/>
        </w:rPr>
        <w:t xml:space="preserve"> decide se caricare la pagina di visualizzazione dei dettagli dell’account utente o la pagina di login in base </w:t>
      </w:r>
      <w:r w:rsidR="007008F4" w:rsidRPr="00EC284B">
        <w:rPr>
          <w:rFonts w:ascii="Times New Roman" w:hAnsi="Times New Roman"/>
        </w:rPr>
        <w:t>alla presenza o meno di un account loggato</w:t>
      </w:r>
    </w:p>
    <w:p w14:paraId="2463E96B" w14:textId="77777777" w:rsidR="00F1062C" w:rsidRPr="00EC284B" w:rsidRDefault="00F1062C" w:rsidP="00F1062C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7FE858A" w14:textId="77777777" w:rsidR="00F1062C" w:rsidRPr="00EC284B" w:rsidRDefault="00F1062C" w:rsidP="00F1062C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6A55C68A" w14:textId="77777777" w:rsidR="00F1062C" w:rsidRPr="00EC284B" w:rsidRDefault="00F1062C" w:rsidP="00F1062C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7AE79F1" w14:textId="77777777" w:rsidR="00F1062C" w:rsidRPr="00EC284B" w:rsidRDefault="00F1062C" w:rsidP="00F1062C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0A580A7D" w14:textId="3D59B889" w:rsidR="00F1062C" w:rsidRPr="00EC284B" w:rsidRDefault="007008F4" w:rsidP="00AF55B5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L’utente si ritrova o nella pagina di login o nella pagina di visualizzazione dei dettagli account</w:t>
      </w:r>
    </w:p>
    <w:p w14:paraId="769B92B3" w14:textId="77777777" w:rsidR="00A80D52" w:rsidRPr="00EC284B" w:rsidRDefault="00A80D52" w:rsidP="00A80D52"/>
    <w:p w14:paraId="4957C733" w14:textId="4738EC22" w:rsidR="00A80D52" w:rsidRPr="00EC284B" w:rsidRDefault="00A80D52" w:rsidP="00A80D52"/>
    <w:p w14:paraId="3688C804" w14:textId="0B8168A4" w:rsidR="00D746A3" w:rsidRPr="00EC284B" w:rsidRDefault="00D746A3" w:rsidP="00D746A3">
      <w:pPr>
        <w:pStyle w:val="Titolo2"/>
        <w:rPr>
          <w:sz w:val="32"/>
          <w:szCs w:val="32"/>
        </w:rPr>
      </w:pPr>
      <w:bookmarkStart w:id="15" w:name="_Toc61353980"/>
      <w:r w:rsidRPr="00EC284B">
        <w:rPr>
          <w:sz w:val="32"/>
          <w:szCs w:val="32"/>
        </w:rPr>
        <w:t>controlloProdotti</w:t>
      </w:r>
      <w:bookmarkEnd w:id="15"/>
    </w:p>
    <w:p w14:paraId="386E0351" w14:textId="77777777" w:rsidR="00D746A3" w:rsidRPr="00EC284B" w:rsidRDefault="00D746A3" w:rsidP="00D746A3"/>
    <w:p w14:paraId="6F82074D" w14:textId="77777777" w:rsidR="00D746A3" w:rsidRPr="00EC284B" w:rsidRDefault="00D746A3" w:rsidP="00D746A3">
      <w:r w:rsidRPr="00EC284B">
        <w:t>Questo package contiene le classi per le operazioni di visualizzazione , ricerca e gestione dei prodotti</w:t>
      </w:r>
    </w:p>
    <w:p w14:paraId="6A5EFCBF" w14:textId="77777777" w:rsidR="00D746A3" w:rsidRPr="00EC284B" w:rsidRDefault="00D746A3" w:rsidP="00D746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7463"/>
      </w:tblGrid>
      <w:tr w:rsidR="004467B0" w:rsidRPr="00EC284B" w14:paraId="4D096DB8" w14:textId="77777777" w:rsidTr="004467B0">
        <w:tc>
          <w:tcPr>
            <w:tcW w:w="9628" w:type="dxa"/>
            <w:gridSpan w:val="2"/>
            <w:shd w:val="clear" w:color="auto" w:fill="auto"/>
          </w:tcPr>
          <w:p w14:paraId="59131B41" w14:textId="77777777" w:rsidR="00D746A3" w:rsidRPr="00EC284B" w:rsidRDefault="00D746A3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50ED3FAF" w14:textId="77777777" w:rsidTr="004467B0">
        <w:tc>
          <w:tcPr>
            <w:tcW w:w="2122" w:type="dxa"/>
            <w:shd w:val="clear" w:color="auto" w:fill="auto"/>
          </w:tcPr>
          <w:p w14:paraId="7DC31544" w14:textId="77777777" w:rsidR="00D746A3" w:rsidRPr="00EC284B" w:rsidRDefault="00D746A3" w:rsidP="0086634B">
            <w:r w:rsidRPr="00EC284B">
              <w:t>Prodotto</w:t>
            </w:r>
          </w:p>
        </w:tc>
        <w:tc>
          <w:tcPr>
            <w:tcW w:w="7506" w:type="dxa"/>
            <w:shd w:val="clear" w:color="auto" w:fill="auto"/>
          </w:tcPr>
          <w:p w14:paraId="4013C159" w14:textId="77777777" w:rsidR="00D746A3" w:rsidRPr="00EC284B" w:rsidRDefault="00D746A3" w:rsidP="0086634B">
            <w:r w:rsidRPr="00EC284B">
              <w:t>Questa classe recupera i dati di un prodotto da mostrare</w:t>
            </w:r>
          </w:p>
        </w:tc>
      </w:tr>
      <w:tr w:rsidR="004467B0" w:rsidRPr="00EC284B" w14:paraId="28B5B8F7" w14:textId="77777777" w:rsidTr="004467B0">
        <w:tc>
          <w:tcPr>
            <w:tcW w:w="2122" w:type="dxa"/>
            <w:shd w:val="clear" w:color="auto" w:fill="auto"/>
          </w:tcPr>
          <w:p w14:paraId="38B0F9F0" w14:textId="77777777" w:rsidR="00D746A3" w:rsidRPr="00EC284B" w:rsidRDefault="00D746A3" w:rsidP="0086634B">
            <w:r w:rsidRPr="00EC284B">
              <w:t>Catalogo</w:t>
            </w:r>
          </w:p>
        </w:tc>
        <w:tc>
          <w:tcPr>
            <w:tcW w:w="7506" w:type="dxa"/>
            <w:shd w:val="clear" w:color="auto" w:fill="auto"/>
          </w:tcPr>
          <w:p w14:paraId="78712C19" w14:textId="77777777" w:rsidR="00D746A3" w:rsidRPr="00EC284B" w:rsidRDefault="00D746A3" w:rsidP="0086634B">
            <w:r w:rsidRPr="00EC284B">
              <w:t>Questa classe recupera dati su tutti i prodotti da mostrare nel catalogo</w:t>
            </w:r>
          </w:p>
        </w:tc>
      </w:tr>
      <w:tr w:rsidR="004467B0" w:rsidRPr="00EC284B" w14:paraId="7EF835BD" w14:textId="77777777" w:rsidTr="004467B0">
        <w:tc>
          <w:tcPr>
            <w:tcW w:w="2122" w:type="dxa"/>
            <w:shd w:val="clear" w:color="auto" w:fill="auto"/>
          </w:tcPr>
          <w:p w14:paraId="5E859533" w14:textId="77777777" w:rsidR="00D746A3" w:rsidRPr="00EC284B" w:rsidRDefault="00D746A3" w:rsidP="0086634B">
            <w:r w:rsidRPr="00EC284B">
              <w:t>Search</w:t>
            </w:r>
          </w:p>
        </w:tc>
        <w:tc>
          <w:tcPr>
            <w:tcW w:w="7506" w:type="dxa"/>
            <w:shd w:val="clear" w:color="auto" w:fill="auto"/>
          </w:tcPr>
          <w:p w14:paraId="45B9AB94" w14:textId="77777777" w:rsidR="00D746A3" w:rsidRPr="00EC284B" w:rsidRDefault="00D746A3" w:rsidP="0086634B">
            <w:r w:rsidRPr="00EC284B">
              <w:t>Questa classe implementa la ricerca di un prodotto per nome</w:t>
            </w:r>
          </w:p>
        </w:tc>
      </w:tr>
      <w:tr w:rsidR="004467B0" w:rsidRPr="00EC284B" w14:paraId="5F275D96" w14:textId="77777777" w:rsidTr="004467B0">
        <w:tc>
          <w:tcPr>
            <w:tcW w:w="2122" w:type="dxa"/>
            <w:shd w:val="clear" w:color="auto" w:fill="auto"/>
          </w:tcPr>
          <w:p w14:paraId="13327FDC" w14:textId="77777777" w:rsidR="00D746A3" w:rsidRPr="00EC284B" w:rsidRDefault="00D746A3" w:rsidP="0086634B">
            <w:r w:rsidRPr="00EC284B">
              <w:t>GestioneProdotti</w:t>
            </w:r>
          </w:p>
        </w:tc>
        <w:tc>
          <w:tcPr>
            <w:tcW w:w="7506" w:type="dxa"/>
            <w:shd w:val="clear" w:color="auto" w:fill="auto"/>
          </w:tcPr>
          <w:p w14:paraId="135FD97D" w14:textId="77777777" w:rsidR="00D746A3" w:rsidRPr="00EC284B" w:rsidRDefault="00D746A3" w:rsidP="0086634B">
            <w:r w:rsidRPr="00EC284B">
              <w:t>Questa classe implementa recupera i dati su tutti i prodotti per poterli mostrare nella pagina di gestione prodotti</w:t>
            </w:r>
          </w:p>
        </w:tc>
      </w:tr>
      <w:tr w:rsidR="004467B0" w:rsidRPr="00EC284B" w14:paraId="62535C95" w14:textId="77777777" w:rsidTr="004467B0">
        <w:tc>
          <w:tcPr>
            <w:tcW w:w="2122" w:type="dxa"/>
            <w:shd w:val="clear" w:color="auto" w:fill="auto"/>
          </w:tcPr>
          <w:p w14:paraId="043E20C8" w14:textId="77777777" w:rsidR="00D746A3" w:rsidRPr="00EC284B" w:rsidRDefault="00D746A3" w:rsidP="0086634B">
            <w:r w:rsidRPr="00EC284B">
              <w:t>AggiungiProdotto</w:t>
            </w:r>
          </w:p>
        </w:tc>
        <w:tc>
          <w:tcPr>
            <w:tcW w:w="7506" w:type="dxa"/>
            <w:shd w:val="clear" w:color="auto" w:fill="auto"/>
          </w:tcPr>
          <w:p w14:paraId="5E7C519A" w14:textId="77777777" w:rsidR="00D746A3" w:rsidRPr="00EC284B" w:rsidRDefault="00D746A3" w:rsidP="0086634B">
            <w:r w:rsidRPr="00EC284B">
              <w:t>Questa classe implementa la procedura per aggiungere un prodotto al database</w:t>
            </w:r>
          </w:p>
        </w:tc>
      </w:tr>
      <w:tr w:rsidR="004467B0" w:rsidRPr="00EC284B" w14:paraId="6F8D8E64" w14:textId="77777777" w:rsidTr="004467B0">
        <w:tc>
          <w:tcPr>
            <w:tcW w:w="2122" w:type="dxa"/>
            <w:shd w:val="clear" w:color="auto" w:fill="auto"/>
          </w:tcPr>
          <w:p w14:paraId="33139F97" w14:textId="77777777" w:rsidR="00D746A3" w:rsidRPr="00EC284B" w:rsidRDefault="00D746A3" w:rsidP="0086634B">
            <w:r w:rsidRPr="00EC284B">
              <w:t>CancellaProdotto</w:t>
            </w:r>
          </w:p>
        </w:tc>
        <w:tc>
          <w:tcPr>
            <w:tcW w:w="7506" w:type="dxa"/>
            <w:shd w:val="clear" w:color="auto" w:fill="auto"/>
          </w:tcPr>
          <w:p w14:paraId="12DE2712" w14:textId="77777777" w:rsidR="00D746A3" w:rsidRPr="00EC284B" w:rsidRDefault="00D746A3" w:rsidP="0086634B">
            <w:r w:rsidRPr="00EC284B">
              <w:t>Questa classe implementa la procedura per rimuovere un prodotto dal database</w:t>
            </w:r>
          </w:p>
        </w:tc>
      </w:tr>
      <w:tr w:rsidR="004467B0" w:rsidRPr="00EC284B" w14:paraId="601C1973" w14:textId="77777777" w:rsidTr="004467B0">
        <w:tc>
          <w:tcPr>
            <w:tcW w:w="2122" w:type="dxa"/>
            <w:shd w:val="clear" w:color="auto" w:fill="auto"/>
          </w:tcPr>
          <w:p w14:paraId="249C7CA7" w14:textId="77777777" w:rsidR="00D746A3" w:rsidRPr="00EC284B" w:rsidRDefault="00D746A3" w:rsidP="0086634B">
            <w:r w:rsidRPr="00EC284B">
              <w:t>ModificaDatiProdotto</w:t>
            </w:r>
          </w:p>
        </w:tc>
        <w:tc>
          <w:tcPr>
            <w:tcW w:w="7506" w:type="dxa"/>
            <w:shd w:val="clear" w:color="auto" w:fill="auto"/>
          </w:tcPr>
          <w:p w14:paraId="2266E2EB" w14:textId="77777777" w:rsidR="00D746A3" w:rsidRPr="00EC284B" w:rsidRDefault="00D746A3" w:rsidP="0086634B">
            <w:r w:rsidRPr="00EC284B">
              <w:t>Questa classe implementa la procedura per modificare i dati di un prodotto già esistente</w:t>
            </w:r>
          </w:p>
        </w:tc>
      </w:tr>
      <w:tr w:rsidR="00F24C3A" w:rsidRPr="00EC284B" w14:paraId="44ADA6DE" w14:textId="77777777" w:rsidTr="004467B0">
        <w:tc>
          <w:tcPr>
            <w:tcW w:w="2122" w:type="dxa"/>
            <w:shd w:val="clear" w:color="auto" w:fill="auto"/>
          </w:tcPr>
          <w:p w14:paraId="006D7701" w14:textId="0D08624D" w:rsidR="00F24C3A" w:rsidRPr="00EC284B" w:rsidRDefault="00F24C3A" w:rsidP="0086634B">
            <w:r w:rsidRPr="00EC284B">
              <w:t>ModificaProdottoPage</w:t>
            </w:r>
          </w:p>
        </w:tc>
        <w:tc>
          <w:tcPr>
            <w:tcW w:w="7506" w:type="dxa"/>
            <w:shd w:val="clear" w:color="auto" w:fill="auto"/>
          </w:tcPr>
          <w:p w14:paraId="027B064F" w14:textId="7D145740" w:rsidR="00F24C3A" w:rsidRPr="00EC284B" w:rsidRDefault="00F24C3A" w:rsidP="0086634B">
            <w:r w:rsidRPr="00EC284B">
              <w:t xml:space="preserve">Questa classe </w:t>
            </w:r>
            <w:r w:rsidR="007F3A75" w:rsidRPr="00EC284B">
              <w:t>recupera i dati richiesti per poter caricare la pagina di modifica del prodotto selezionato dal gestore</w:t>
            </w:r>
          </w:p>
        </w:tc>
      </w:tr>
    </w:tbl>
    <w:p w14:paraId="310946F1" w14:textId="77777777" w:rsidR="00D746A3" w:rsidRPr="00EC284B" w:rsidRDefault="00D746A3" w:rsidP="00D746A3"/>
    <w:p w14:paraId="50580399" w14:textId="77777777" w:rsidR="00D746A3" w:rsidRPr="00EC284B" w:rsidRDefault="00D746A3" w:rsidP="00D746A3">
      <w:pPr>
        <w:pStyle w:val="Sottotitolo"/>
        <w:rPr>
          <w:rFonts w:ascii="Times New Roman" w:hAnsi="Times New Roman"/>
        </w:rPr>
      </w:pPr>
    </w:p>
    <w:p w14:paraId="5B8EED55" w14:textId="0D533DF6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16" w:name="_Toc61353981"/>
      <w:r w:rsidRPr="00EC284B">
        <w:rPr>
          <w:rFonts w:ascii="Times New Roman" w:hAnsi="Times New Roman"/>
        </w:rPr>
        <w:t>Prodotto</w:t>
      </w:r>
      <w:bookmarkEnd w:id="16"/>
    </w:p>
    <w:p w14:paraId="1533AD2C" w14:textId="7829B624" w:rsidR="00D746A3" w:rsidRPr="00EC284B" w:rsidRDefault="00D746A3" w:rsidP="00D746A3">
      <w:r w:rsidRPr="00EC284B">
        <w:t>Public class Prodotto extends HttpServlet</w:t>
      </w:r>
    </w:p>
    <w:p w14:paraId="733D74BE" w14:textId="77777777" w:rsidR="008F7D2D" w:rsidRPr="00EC284B" w:rsidRDefault="008F7D2D" w:rsidP="00D746A3"/>
    <w:p w14:paraId="7A873BE9" w14:textId="77777777" w:rsidR="00D746A3" w:rsidRPr="00EC284B" w:rsidRDefault="00D746A3" w:rsidP="00D746A3">
      <w:r w:rsidRPr="00EC284B">
        <w:t>Metodi:</w:t>
      </w:r>
    </w:p>
    <w:p w14:paraId="31124C10" w14:textId="6CE44F13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44BE063F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9028889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13CCDF5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4B5EFD9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DBA7242" w14:textId="4114873D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5FCC360" w14:textId="008EFE32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7372ECEC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1AF812DC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9F83A32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2DD5374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Response !=null</w:t>
      </w:r>
    </w:p>
    <w:p w14:paraId="08BA704D" w14:textId="189B81CE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CE0113D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mostraPaginaProdotto(HttpServletRequest request, HttpServletResponse response) throws ServletException, IOException</w:t>
      </w:r>
    </w:p>
    <w:p w14:paraId="6B02496B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il recupero di dati di un prodotto per poterli mostrare nella pagina del prodotto</w:t>
      </w:r>
    </w:p>
    <w:p w14:paraId="51C77C3D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CF61F6D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39208EAF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10EB39B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1C0D0798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recuperati i dettagli del prodotto selezionato e l’utente si ritrova sulla pagina di visualizzazione del prodotto</w:t>
      </w:r>
    </w:p>
    <w:p w14:paraId="3AE9143B" w14:textId="77777777" w:rsidR="00D746A3" w:rsidRPr="00EC284B" w:rsidRDefault="00D746A3" w:rsidP="00D746A3"/>
    <w:p w14:paraId="1AB9F640" w14:textId="360A820B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17" w:name="_Toc61353982"/>
      <w:r w:rsidRPr="00EC284B">
        <w:rPr>
          <w:rFonts w:ascii="Times New Roman" w:hAnsi="Times New Roman"/>
        </w:rPr>
        <w:t>Catalogo</w:t>
      </w:r>
      <w:bookmarkEnd w:id="17"/>
    </w:p>
    <w:p w14:paraId="6B28AE6B" w14:textId="17B48BFF" w:rsidR="00D746A3" w:rsidRPr="00EC284B" w:rsidRDefault="00D746A3" w:rsidP="00D746A3">
      <w:r w:rsidRPr="00EC284B">
        <w:t>Public class Catalogo extends HttpServlet</w:t>
      </w:r>
    </w:p>
    <w:p w14:paraId="046B6991" w14:textId="77777777" w:rsidR="008F7D2D" w:rsidRPr="00EC284B" w:rsidRDefault="008F7D2D" w:rsidP="00D746A3"/>
    <w:p w14:paraId="12B82F6B" w14:textId="77777777" w:rsidR="00D746A3" w:rsidRPr="00EC284B" w:rsidRDefault="00D746A3" w:rsidP="00D746A3">
      <w:r w:rsidRPr="00EC284B">
        <w:t>Metodi:</w:t>
      </w:r>
    </w:p>
    <w:p w14:paraId="3EFFC8C1" w14:textId="4B94FCDC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23EE9B97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13D3A7C1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9D75DE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63AF32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DB56BA0" w14:textId="7E85D828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5C56662" w14:textId="20CF7981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6FF943D0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8AB83BD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76E9C931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1D84D59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52751025" w14:textId="0192E5AB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0F5A860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visualizzaCatalogo(HttpServletRequest request, HttpServletResponse response) throws ServletException, IOException</w:t>
      </w:r>
    </w:p>
    <w:p w14:paraId="5B493E92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il recupero di tutti i prodotti da poi mostrare nella pagina di visualizzazione catalogo</w:t>
      </w:r>
    </w:p>
    <w:p w14:paraId="23F23CC2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F11B086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04ADDA8D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CA60CD8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29478819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recuperati vari prodotti da mostrare e l’utente si ritrova nella pagina di visualizzazione del catalogo</w:t>
      </w:r>
    </w:p>
    <w:p w14:paraId="383CE174" w14:textId="77777777" w:rsidR="00D746A3" w:rsidRPr="00EC284B" w:rsidRDefault="00D746A3" w:rsidP="00D746A3"/>
    <w:p w14:paraId="12A1E5BA" w14:textId="5B67E040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18" w:name="_Toc61353983"/>
      <w:r w:rsidRPr="00EC284B">
        <w:rPr>
          <w:rFonts w:ascii="Times New Roman" w:hAnsi="Times New Roman"/>
        </w:rPr>
        <w:t>Search</w:t>
      </w:r>
      <w:bookmarkEnd w:id="18"/>
    </w:p>
    <w:p w14:paraId="67F6C817" w14:textId="27BD8E6F" w:rsidR="00D746A3" w:rsidRPr="00EC284B" w:rsidRDefault="00D746A3" w:rsidP="00D746A3">
      <w:r w:rsidRPr="00EC284B">
        <w:t>Public class Search extends HttpServlet</w:t>
      </w:r>
    </w:p>
    <w:p w14:paraId="2E0DF8FD" w14:textId="77777777" w:rsidR="008F7D2D" w:rsidRPr="00EC284B" w:rsidRDefault="008F7D2D" w:rsidP="00D746A3"/>
    <w:p w14:paraId="01670B0D" w14:textId="77777777" w:rsidR="00D746A3" w:rsidRPr="00EC284B" w:rsidRDefault="00D746A3" w:rsidP="00D746A3">
      <w:r w:rsidRPr="00EC284B">
        <w:t>Metodi:</w:t>
      </w:r>
    </w:p>
    <w:p w14:paraId="691FAC64" w14:textId="6FC276E2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protected void doPost(HttpServletRequest request, HttpServletResponse response) throws ServletException, IOException</w:t>
      </w:r>
    </w:p>
    <w:p w14:paraId="47BAF24B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9EE0A99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C198A3D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2AD92D43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1257A754" w14:textId="70AB8277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F255AC8" w14:textId="7B818C50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36E6445B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AD92B6E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863E2AB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AFB8D70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33F0C5F0" w14:textId="622BC7BB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718A9E2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cercaProdotto(HttpServletRequest request, HttpServletResponse response) throws ServletException, IOException</w:t>
      </w:r>
    </w:p>
    <w:p w14:paraId="683A2D6C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ricerca di un prodotto per somiglianza al termine di ricerca inserito dall’utente nell’apposito form</w:t>
      </w:r>
    </w:p>
    <w:p w14:paraId="1AED7EC6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425330B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422400EA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A43FBA1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D193B8A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Si recuperano i prodotti con un nome simile al termine di ricerca e l’utente si ritrova nella pagian di visualizzazione dei risultati di ricerca</w:t>
      </w:r>
    </w:p>
    <w:p w14:paraId="6C0DCDE9" w14:textId="77777777" w:rsidR="00D746A3" w:rsidRPr="00EC284B" w:rsidRDefault="00D746A3" w:rsidP="00D746A3"/>
    <w:p w14:paraId="68A146FF" w14:textId="77777777" w:rsidR="00D746A3" w:rsidRPr="00EC284B" w:rsidRDefault="00D746A3" w:rsidP="00D746A3"/>
    <w:p w14:paraId="4997DD33" w14:textId="77777777" w:rsidR="00D746A3" w:rsidRPr="00EC284B" w:rsidRDefault="00D746A3" w:rsidP="00D746A3"/>
    <w:p w14:paraId="620DD0A8" w14:textId="505034E6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19" w:name="_Toc61353984"/>
      <w:r w:rsidRPr="00EC284B">
        <w:rPr>
          <w:rFonts w:ascii="Times New Roman" w:hAnsi="Times New Roman"/>
        </w:rPr>
        <w:t>GestioneProdotti</w:t>
      </w:r>
      <w:bookmarkEnd w:id="19"/>
    </w:p>
    <w:p w14:paraId="470AA2C9" w14:textId="6915D262" w:rsidR="00D746A3" w:rsidRPr="00EC284B" w:rsidRDefault="00D746A3" w:rsidP="00D746A3">
      <w:r w:rsidRPr="00EC284B">
        <w:t>Public class GestioneProdotti extends HttpServlet</w:t>
      </w:r>
    </w:p>
    <w:p w14:paraId="0534D697" w14:textId="77777777" w:rsidR="008F7D2D" w:rsidRPr="00EC284B" w:rsidRDefault="008F7D2D" w:rsidP="00D746A3"/>
    <w:p w14:paraId="7E13C61E" w14:textId="77777777" w:rsidR="00D746A3" w:rsidRPr="00EC284B" w:rsidRDefault="00D746A3" w:rsidP="00D746A3">
      <w:r w:rsidRPr="00EC284B">
        <w:t>Metodi:</w:t>
      </w:r>
    </w:p>
    <w:p w14:paraId="57A46994" w14:textId="7EB8F667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447C567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710EE6C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3B94E2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6F89FA9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18D1D245" w14:textId="674DBDFD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9733632" w14:textId="449A4872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611A1D09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1D8D1D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5F6EA57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C88DF26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6DDA0C63" w14:textId="381E09F5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3F2F76E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mostraGestioneProdotto(HttpServletRequest request, HttpServletResponse response) throws ServletException, IOException</w:t>
      </w:r>
    </w:p>
    <w:p w14:paraId="0B0AF395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Questo metodo implementa il recupero dei dati di tutti i prodotti per poterli mostrare al gestore nella pagina di gestione dei prodotti</w:t>
      </w:r>
    </w:p>
    <w:p w14:paraId="3E2F4C95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799C579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21398887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7376727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37D2147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recuperati tutti i prodotti da mostrare al gestore nella pagina di gestioen dei prodotti sulla quale si ritrova</w:t>
      </w:r>
    </w:p>
    <w:p w14:paraId="52728007" w14:textId="290E7E4D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20" w:name="_Toc61353985"/>
      <w:r w:rsidRPr="00EC284B">
        <w:rPr>
          <w:rFonts w:ascii="Times New Roman" w:hAnsi="Times New Roman"/>
        </w:rPr>
        <w:t>AggiungiProdotto</w:t>
      </w:r>
      <w:bookmarkEnd w:id="20"/>
    </w:p>
    <w:p w14:paraId="0DA66137" w14:textId="5719224A" w:rsidR="00D746A3" w:rsidRPr="00EC284B" w:rsidRDefault="00D746A3" w:rsidP="00D746A3">
      <w:r w:rsidRPr="00EC284B">
        <w:t>Public class AggiungiProdotto extends HttpServlet</w:t>
      </w:r>
    </w:p>
    <w:p w14:paraId="7A455D00" w14:textId="77777777" w:rsidR="008F7D2D" w:rsidRPr="00EC284B" w:rsidRDefault="008F7D2D" w:rsidP="00D746A3"/>
    <w:p w14:paraId="42EC3832" w14:textId="77777777" w:rsidR="00D746A3" w:rsidRPr="00EC284B" w:rsidRDefault="00D746A3" w:rsidP="00D746A3">
      <w:r w:rsidRPr="00EC284B">
        <w:t>Metodi:</w:t>
      </w:r>
    </w:p>
    <w:p w14:paraId="7B34BF5C" w14:textId="2C7E8E2B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1D4E2AD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ACF15C8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5838E05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2EC3307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E20D9BF" w14:textId="7778594C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19E2D86" w14:textId="7370BDB7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56E3BAAC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797D4786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62DE739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A0C662D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472AFAC9" w14:textId="75997AC7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C454653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aggiungiProdotto(HttpServletRequest request, HttpServletResponse response) throws ServletException, IOException</w:t>
      </w:r>
    </w:p>
    <w:p w14:paraId="28A78D0F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aggiunta di un nuovo prodotto al database</w:t>
      </w:r>
    </w:p>
    <w:p w14:paraId="3EDB470D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D4185F3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55BCBF60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4506A8B5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B82F1A3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creato un nuovo prodotto e il gestore si ritrova nella pagina di gestione dei prodotti</w:t>
      </w:r>
    </w:p>
    <w:p w14:paraId="597CB170" w14:textId="33C2D086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21" w:name="_Toc61353986"/>
      <w:r w:rsidRPr="00EC284B">
        <w:rPr>
          <w:rFonts w:ascii="Times New Roman" w:hAnsi="Times New Roman"/>
        </w:rPr>
        <w:t>CancellaProdotto</w:t>
      </w:r>
      <w:bookmarkEnd w:id="21"/>
    </w:p>
    <w:p w14:paraId="1FAFEA82" w14:textId="520DCD53" w:rsidR="00D746A3" w:rsidRPr="00EC284B" w:rsidRDefault="00D746A3" w:rsidP="00D746A3">
      <w:r w:rsidRPr="00EC284B">
        <w:t>Public class CancellaProdotto extends HttpServlet</w:t>
      </w:r>
    </w:p>
    <w:p w14:paraId="768ABA99" w14:textId="77777777" w:rsidR="008F7D2D" w:rsidRPr="00EC284B" w:rsidRDefault="008F7D2D" w:rsidP="00D746A3"/>
    <w:p w14:paraId="3AC44861" w14:textId="77777777" w:rsidR="00D746A3" w:rsidRPr="00EC284B" w:rsidRDefault="00D746A3" w:rsidP="00D746A3">
      <w:r w:rsidRPr="00EC284B">
        <w:t>Metodi:</w:t>
      </w:r>
    </w:p>
    <w:p w14:paraId="17199233" w14:textId="5F06B942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1669366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0731A2C6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63E3D01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CB7163E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1FFE1489" w14:textId="6EC4D477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4B0A63A7" w14:textId="1C080C4C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protected void doGet(HttpServletRequest request, HttpServletResponse response) throws ServletException, IOException</w:t>
      </w:r>
    </w:p>
    <w:p w14:paraId="6E145CE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1E3CF8BD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41F3704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C8E4B73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7BCC7794" w14:textId="0F3AE33A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89DCF30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cancellaProdotto(HttpServletRequest request, HttpServletResponse response) throws ServletException, IOException</w:t>
      </w:r>
    </w:p>
    <w:p w14:paraId="09225642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rimozione di un prodotto dal database</w:t>
      </w:r>
    </w:p>
    <w:p w14:paraId="0553D216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BAF3AA1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0C692BE0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9C4EDBE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52E162CC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Viene eliminato il prodotto selezionato dal database e il gestore si ritrova nella pagina di gestione dei prodotti</w:t>
      </w:r>
    </w:p>
    <w:p w14:paraId="2B97FE9B" w14:textId="77777777" w:rsidR="00D746A3" w:rsidRPr="00EC284B" w:rsidRDefault="00D746A3" w:rsidP="00D746A3"/>
    <w:p w14:paraId="010F59A1" w14:textId="5F9B2CFF" w:rsidR="00D746A3" w:rsidRPr="00EC284B" w:rsidRDefault="00D746A3" w:rsidP="00D746A3">
      <w:pPr>
        <w:pStyle w:val="Titolo3"/>
        <w:rPr>
          <w:rFonts w:ascii="Times New Roman" w:hAnsi="Times New Roman"/>
        </w:rPr>
      </w:pPr>
      <w:bookmarkStart w:id="22" w:name="_Toc61353987"/>
      <w:r w:rsidRPr="00EC284B">
        <w:rPr>
          <w:rFonts w:ascii="Times New Roman" w:hAnsi="Times New Roman"/>
        </w:rPr>
        <w:t>ModificaDatiProdotto</w:t>
      </w:r>
      <w:bookmarkEnd w:id="22"/>
    </w:p>
    <w:p w14:paraId="44EE1662" w14:textId="43256A6E" w:rsidR="00D746A3" w:rsidRPr="00EC284B" w:rsidRDefault="00D746A3" w:rsidP="00D746A3">
      <w:r w:rsidRPr="00EC284B">
        <w:t>Public class ModificaDatiProdotto extends HttpServlet</w:t>
      </w:r>
    </w:p>
    <w:p w14:paraId="0D70D8B4" w14:textId="77777777" w:rsidR="008F7D2D" w:rsidRPr="00EC284B" w:rsidRDefault="008F7D2D" w:rsidP="00D746A3"/>
    <w:p w14:paraId="7CDD7D79" w14:textId="77777777" w:rsidR="00D746A3" w:rsidRPr="00EC284B" w:rsidRDefault="00D746A3" w:rsidP="00D746A3">
      <w:r w:rsidRPr="00EC284B">
        <w:t>Metodi:</w:t>
      </w:r>
    </w:p>
    <w:p w14:paraId="58238863" w14:textId="1017BA91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F96ACF1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275894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21FEF51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E2CA256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795CFE5A" w14:textId="68B364C2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6341A80" w14:textId="612BE1FD" w:rsidR="00D746A3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1775DC65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1F94D6DA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C03199A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DF9E976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6B899068" w14:textId="3A1D9E21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7E986D9" w14:textId="77777777" w:rsidR="00D746A3" w:rsidRPr="00EC284B" w:rsidRDefault="00D746A3" w:rsidP="00D746A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(HttpServletRequest request, HttpServletResponse response) throws ServletException, IOException</w:t>
      </w:r>
    </w:p>
    <w:p w14:paraId="54E737AE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modifica dei dati di un prodotto usando i dati inseriti dal gestore negli appositi form</w:t>
      </w:r>
    </w:p>
    <w:p w14:paraId="454FEA00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5D0C909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55BD193D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527E1120" w14:textId="77777777" w:rsidR="00D746A3" w:rsidRPr="00EC284B" w:rsidRDefault="00D746A3" w:rsidP="00D746A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4963DBE8" w14:textId="77777777" w:rsidR="00D746A3" w:rsidRPr="00EC284B" w:rsidRDefault="00D746A3" w:rsidP="00D746A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I dati del prodotto selezionato vengono aggiornati e il gestore si ritrova nella pagina di gestione dei prodotti</w:t>
      </w:r>
    </w:p>
    <w:p w14:paraId="16F8209C" w14:textId="77777777" w:rsidR="00D746A3" w:rsidRPr="00EC284B" w:rsidRDefault="00D746A3" w:rsidP="00D746A3"/>
    <w:p w14:paraId="4807C588" w14:textId="1EEEB094" w:rsidR="00D746A3" w:rsidRPr="00EC284B" w:rsidRDefault="007F3A75" w:rsidP="007F3A75">
      <w:pPr>
        <w:pStyle w:val="Titolo3"/>
        <w:rPr>
          <w:rFonts w:ascii="Times New Roman" w:hAnsi="Times New Roman"/>
        </w:rPr>
      </w:pPr>
      <w:bookmarkStart w:id="23" w:name="_Toc61353988"/>
      <w:r w:rsidRPr="00EC284B">
        <w:rPr>
          <w:rFonts w:ascii="Times New Roman" w:hAnsi="Times New Roman"/>
        </w:rPr>
        <w:lastRenderedPageBreak/>
        <w:t>ModificaProdottoPage</w:t>
      </w:r>
      <w:bookmarkEnd w:id="23"/>
    </w:p>
    <w:p w14:paraId="45F8D30A" w14:textId="1920C0E8" w:rsidR="007F3A75" w:rsidRPr="00EC284B" w:rsidRDefault="007F3A75" w:rsidP="007F3A75">
      <w:r w:rsidRPr="00EC284B">
        <w:t>Public class ModificaProdottoPage extends HttpServlet</w:t>
      </w:r>
    </w:p>
    <w:p w14:paraId="18953FB4" w14:textId="30B99171" w:rsidR="007F3A75" w:rsidRPr="00EC284B" w:rsidRDefault="007F3A75" w:rsidP="007F3A75"/>
    <w:p w14:paraId="5A0D669A" w14:textId="54D1744D" w:rsidR="007F3A75" w:rsidRPr="00EC284B" w:rsidRDefault="007F3A75" w:rsidP="007F3A75">
      <w:r w:rsidRPr="00EC284B">
        <w:t>Metodi:</w:t>
      </w:r>
    </w:p>
    <w:p w14:paraId="5AA3B348" w14:textId="452D64BB" w:rsidR="007F3A75" w:rsidRDefault="007F3A75" w:rsidP="007F3A75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9F3E05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1BF207C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F22251B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4BF64A49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797E363E" w14:textId="7F9A10DC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521C17A" w14:textId="1D482DB5" w:rsidR="007F3A75" w:rsidRDefault="007F3A75" w:rsidP="007F3A75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4058705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1BDA99BE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C48C339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E763A32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750E4ACC" w14:textId="0B599ECC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B083A84" w14:textId="4F528178" w:rsidR="007F3A75" w:rsidRPr="00EC284B" w:rsidRDefault="007F3A75" w:rsidP="007F3A75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mostraPaginaModificaProdotto(HttpServletRequest request, HttpServletResponse response) throws ServletException, IOException</w:t>
      </w:r>
    </w:p>
    <w:p w14:paraId="55B9A195" w14:textId="40216A31" w:rsidR="007F3A75" w:rsidRPr="00EC284B" w:rsidRDefault="007F3A75" w:rsidP="007F3A75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Questo metodo carica i dati del prodotto selezionato </w:t>
      </w:r>
      <w:r w:rsidR="005E1FC6" w:rsidRPr="00EC284B">
        <w:rPr>
          <w:rFonts w:ascii="Times New Roman" w:hAnsi="Times New Roman"/>
        </w:rPr>
        <w:t>per poterli mostrare nella pagina di modifica dati del prodotto al gestore</w:t>
      </w:r>
    </w:p>
    <w:p w14:paraId="4D78C3D8" w14:textId="77777777" w:rsidR="007F3A75" w:rsidRPr="00EC284B" w:rsidRDefault="007F3A75" w:rsidP="007F3A75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CFE12D5" w14:textId="77777777" w:rsidR="007F3A75" w:rsidRPr="00EC284B" w:rsidRDefault="007F3A75" w:rsidP="007F3A75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2A25354B" w14:textId="77777777" w:rsidR="007F3A75" w:rsidRPr="00EC284B" w:rsidRDefault="007F3A75" w:rsidP="007F3A75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07A55C2" w14:textId="77777777" w:rsidR="007F3A75" w:rsidRPr="00EC284B" w:rsidRDefault="007F3A75" w:rsidP="007F3A75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2038F9AD" w14:textId="61F7DCA2" w:rsidR="007F3A75" w:rsidRPr="00EC284B" w:rsidRDefault="005E1FC6" w:rsidP="007F3A75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caricati i dati del prodotto selezionato e il gestore si ritrova nella pagina di modifica dei dati del prodotto</w:t>
      </w:r>
    </w:p>
    <w:p w14:paraId="026793F4" w14:textId="77777777" w:rsidR="007F3A75" w:rsidRPr="00EC284B" w:rsidRDefault="007F3A75" w:rsidP="007F3A75"/>
    <w:p w14:paraId="6DC7B335" w14:textId="77777777" w:rsidR="00D746A3" w:rsidRPr="00EC284B" w:rsidRDefault="00D746A3" w:rsidP="00A80D52"/>
    <w:p w14:paraId="7794DDCD" w14:textId="3D362398" w:rsidR="002B11FC" w:rsidRPr="00EC284B" w:rsidRDefault="002B11FC" w:rsidP="002B11FC"/>
    <w:p w14:paraId="61004C84" w14:textId="63845D09" w:rsidR="008F7D2D" w:rsidRPr="00EC284B" w:rsidRDefault="008F7D2D" w:rsidP="002B11FC"/>
    <w:p w14:paraId="67F2107D" w14:textId="07063F4E" w:rsidR="008F7D2D" w:rsidRPr="00EC284B" w:rsidRDefault="008F7D2D" w:rsidP="002B11FC"/>
    <w:p w14:paraId="15B739ED" w14:textId="583E3AC9" w:rsidR="008F7D2D" w:rsidRPr="00EC284B" w:rsidRDefault="008F7D2D" w:rsidP="002B11FC"/>
    <w:p w14:paraId="66621B0B" w14:textId="7A4AFDB1" w:rsidR="008F7D2D" w:rsidRPr="00EC284B" w:rsidRDefault="008F7D2D" w:rsidP="002B11FC"/>
    <w:p w14:paraId="29F36803" w14:textId="6ED546E2" w:rsidR="008F7D2D" w:rsidRPr="00EC284B" w:rsidRDefault="008F7D2D" w:rsidP="002B11FC"/>
    <w:p w14:paraId="070D2D10" w14:textId="77777777" w:rsidR="008F7D2D" w:rsidRPr="00EC284B" w:rsidRDefault="008F7D2D" w:rsidP="002B11FC"/>
    <w:p w14:paraId="2B6AFE3C" w14:textId="7BA83BC1" w:rsidR="00137C23" w:rsidRPr="00EC284B" w:rsidRDefault="00137C23" w:rsidP="00137C23">
      <w:pPr>
        <w:pStyle w:val="Titolo2"/>
      </w:pPr>
      <w:bookmarkStart w:id="24" w:name="_Toc61353989"/>
      <w:r w:rsidRPr="00EC284B">
        <w:rPr>
          <w:sz w:val="32"/>
          <w:szCs w:val="32"/>
        </w:rPr>
        <w:t>controlloCategorie</w:t>
      </w:r>
      <w:bookmarkEnd w:id="24"/>
    </w:p>
    <w:p w14:paraId="42A81B6C" w14:textId="77777777" w:rsidR="00137C23" w:rsidRPr="00EC284B" w:rsidRDefault="00137C23" w:rsidP="00137C23"/>
    <w:p w14:paraId="4630E4B3" w14:textId="77777777" w:rsidR="00137C23" w:rsidRPr="00EC284B" w:rsidRDefault="00137C23" w:rsidP="00137C23">
      <w:r w:rsidRPr="00EC284B">
        <w:t>Questo package contiene le classi per la visualizzazione e gestione delle categorie</w:t>
      </w:r>
    </w:p>
    <w:p w14:paraId="5CC27CBE" w14:textId="77777777" w:rsidR="00137C23" w:rsidRPr="00EC284B" w:rsidRDefault="00137C23" w:rsidP="00137C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7477"/>
      </w:tblGrid>
      <w:tr w:rsidR="004467B0" w:rsidRPr="00EC284B" w14:paraId="0E30E132" w14:textId="77777777" w:rsidTr="004467B0">
        <w:tc>
          <w:tcPr>
            <w:tcW w:w="9628" w:type="dxa"/>
            <w:gridSpan w:val="2"/>
            <w:shd w:val="clear" w:color="auto" w:fill="auto"/>
          </w:tcPr>
          <w:p w14:paraId="2C387D6F" w14:textId="77777777" w:rsidR="00137C23" w:rsidRPr="00EC284B" w:rsidRDefault="00137C23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7AFBEAAC" w14:textId="77777777" w:rsidTr="004467B0">
        <w:tc>
          <w:tcPr>
            <w:tcW w:w="2122" w:type="dxa"/>
            <w:shd w:val="clear" w:color="auto" w:fill="auto"/>
          </w:tcPr>
          <w:p w14:paraId="043BF4CA" w14:textId="77777777" w:rsidR="00137C23" w:rsidRPr="00EC284B" w:rsidRDefault="00137C23" w:rsidP="0086634B">
            <w:r w:rsidRPr="00EC284B">
              <w:t>Categoria</w:t>
            </w:r>
          </w:p>
        </w:tc>
        <w:tc>
          <w:tcPr>
            <w:tcW w:w="7506" w:type="dxa"/>
            <w:shd w:val="clear" w:color="auto" w:fill="auto"/>
          </w:tcPr>
          <w:p w14:paraId="0B2A90A6" w14:textId="77777777" w:rsidR="00137C23" w:rsidRPr="00EC284B" w:rsidRDefault="00137C23" w:rsidP="0086634B">
            <w:r w:rsidRPr="00EC284B">
              <w:t>Questa classe recupera i dati di una categoria da mostrare</w:t>
            </w:r>
          </w:p>
        </w:tc>
      </w:tr>
      <w:tr w:rsidR="004467B0" w:rsidRPr="00EC284B" w14:paraId="545780E7" w14:textId="77777777" w:rsidTr="004467B0">
        <w:tc>
          <w:tcPr>
            <w:tcW w:w="2122" w:type="dxa"/>
            <w:shd w:val="clear" w:color="auto" w:fill="auto"/>
          </w:tcPr>
          <w:p w14:paraId="2D66B56E" w14:textId="77777777" w:rsidR="00137C23" w:rsidRPr="00EC284B" w:rsidRDefault="00137C23" w:rsidP="0086634B">
            <w:r w:rsidRPr="00EC284B">
              <w:t>GestioneCategorie</w:t>
            </w:r>
          </w:p>
        </w:tc>
        <w:tc>
          <w:tcPr>
            <w:tcW w:w="7506" w:type="dxa"/>
            <w:shd w:val="clear" w:color="auto" w:fill="auto"/>
          </w:tcPr>
          <w:p w14:paraId="584B1AFF" w14:textId="77777777" w:rsidR="00137C23" w:rsidRPr="00EC284B" w:rsidRDefault="00137C23" w:rsidP="0086634B">
            <w:r w:rsidRPr="00EC284B">
              <w:t>Questa classe recupera i dati di tutte le categorie da mostrare al gestore</w:t>
            </w:r>
          </w:p>
        </w:tc>
      </w:tr>
      <w:tr w:rsidR="004467B0" w:rsidRPr="00EC284B" w14:paraId="571D83B9" w14:textId="77777777" w:rsidTr="004467B0">
        <w:tc>
          <w:tcPr>
            <w:tcW w:w="2122" w:type="dxa"/>
            <w:shd w:val="clear" w:color="auto" w:fill="auto"/>
          </w:tcPr>
          <w:p w14:paraId="3BF8F6B5" w14:textId="77777777" w:rsidR="00137C23" w:rsidRPr="00EC284B" w:rsidRDefault="00137C23" w:rsidP="0086634B">
            <w:r w:rsidRPr="00EC284B">
              <w:t>AggiungiCategoria</w:t>
            </w:r>
          </w:p>
        </w:tc>
        <w:tc>
          <w:tcPr>
            <w:tcW w:w="7506" w:type="dxa"/>
            <w:shd w:val="clear" w:color="auto" w:fill="auto"/>
          </w:tcPr>
          <w:p w14:paraId="591D60F5" w14:textId="77777777" w:rsidR="00137C23" w:rsidRPr="00EC284B" w:rsidRDefault="00137C23" w:rsidP="0086634B">
            <w:r w:rsidRPr="00EC284B">
              <w:t>Questa classe implementa la procedura di aggiunta di una categoria al database</w:t>
            </w:r>
          </w:p>
        </w:tc>
      </w:tr>
      <w:tr w:rsidR="004467B0" w:rsidRPr="00EC284B" w14:paraId="6B1022EA" w14:textId="77777777" w:rsidTr="004467B0">
        <w:tc>
          <w:tcPr>
            <w:tcW w:w="2122" w:type="dxa"/>
            <w:shd w:val="clear" w:color="auto" w:fill="auto"/>
          </w:tcPr>
          <w:p w14:paraId="22533F8D" w14:textId="77777777" w:rsidR="00137C23" w:rsidRPr="00EC284B" w:rsidRDefault="00137C23" w:rsidP="0086634B">
            <w:r w:rsidRPr="00EC284B">
              <w:t>DeleteCategoria</w:t>
            </w:r>
          </w:p>
        </w:tc>
        <w:tc>
          <w:tcPr>
            <w:tcW w:w="7506" w:type="dxa"/>
            <w:shd w:val="clear" w:color="auto" w:fill="auto"/>
          </w:tcPr>
          <w:p w14:paraId="6EB9DAEA" w14:textId="77777777" w:rsidR="00137C23" w:rsidRPr="00EC284B" w:rsidRDefault="00137C23" w:rsidP="0086634B">
            <w:r w:rsidRPr="00EC284B">
              <w:t xml:space="preserve">Questa classe implementa la procedura di rimozione di una categoria dal </w:t>
            </w:r>
            <w:r w:rsidRPr="00EC284B">
              <w:lastRenderedPageBreak/>
              <w:t>database</w:t>
            </w:r>
          </w:p>
        </w:tc>
      </w:tr>
      <w:tr w:rsidR="004467B0" w:rsidRPr="00EC284B" w14:paraId="020A9423" w14:textId="77777777" w:rsidTr="004467B0">
        <w:tc>
          <w:tcPr>
            <w:tcW w:w="2122" w:type="dxa"/>
            <w:shd w:val="clear" w:color="auto" w:fill="auto"/>
          </w:tcPr>
          <w:p w14:paraId="65185807" w14:textId="77777777" w:rsidR="00137C23" w:rsidRPr="00EC284B" w:rsidRDefault="00137C23" w:rsidP="0086634B">
            <w:r w:rsidRPr="00EC284B">
              <w:lastRenderedPageBreak/>
              <w:t>ShowCategoriaDetails</w:t>
            </w:r>
          </w:p>
        </w:tc>
        <w:tc>
          <w:tcPr>
            <w:tcW w:w="7506" w:type="dxa"/>
            <w:shd w:val="clear" w:color="auto" w:fill="auto"/>
          </w:tcPr>
          <w:p w14:paraId="71F5E978" w14:textId="77777777" w:rsidR="00137C23" w:rsidRPr="00EC284B" w:rsidRDefault="00137C23" w:rsidP="0086634B">
            <w:r w:rsidRPr="00EC284B">
              <w:t>Questa classe recupera i dati della categoria selezionata dal gestore</w:t>
            </w:r>
          </w:p>
        </w:tc>
      </w:tr>
      <w:tr w:rsidR="004467B0" w:rsidRPr="00EC284B" w14:paraId="7551B82C" w14:textId="77777777" w:rsidTr="004467B0">
        <w:tc>
          <w:tcPr>
            <w:tcW w:w="2122" w:type="dxa"/>
            <w:shd w:val="clear" w:color="auto" w:fill="auto"/>
          </w:tcPr>
          <w:p w14:paraId="6AE1B9C9" w14:textId="77777777" w:rsidR="00137C23" w:rsidRPr="00EC284B" w:rsidRDefault="00137C23" w:rsidP="0086634B">
            <w:r w:rsidRPr="00EC284B">
              <w:t>AggiornaCategoria</w:t>
            </w:r>
          </w:p>
        </w:tc>
        <w:tc>
          <w:tcPr>
            <w:tcW w:w="7506" w:type="dxa"/>
            <w:shd w:val="clear" w:color="auto" w:fill="auto"/>
          </w:tcPr>
          <w:p w14:paraId="70A14144" w14:textId="77777777" w:rsidR="00137C23" w:rsidRPr="00EC284B" w:rsidRDefault="00137C23" w:rsidP="0086634B">
            <w:r w:rsidRPr="00EC284B">
              <w:t>Questa classe implementa la procedura per modificare i dati di una categoria già esistente</w:t>
            </w:r>
          </w:p>
        </w:tc>
      </w:tr>
    </w:tbl>
    <w:p w14:paraId="5B137488" w14:textId="77777777" w:rsidR="00137C23" w:rsidRPr="00EC284B" w:rsidRDefault="00137C23" w:rsidP="00137C23"/>
    <w:p w14:paraId="146A6BB0" w14:textId="77777777" w:rsidR="00137C23" w:rsidRPr="00EC284B" w:rsidRDefault="00137C23" w:rsidP="00137C23"/>
    <w:p w14:paraId="51B1F017" w14:textId="77777777" w:rsidR="00137C23" w:rsidRPr="00EC284B" w:rsidRDefault="00137C23" w:rsidP="00137C23"/>
    <w:p w14:paraId="32548231" w14:textId="2C99A272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25" w:name="_Toc61353990"/>
      <w:r w:rsidRPr="00EC284B">
        <w:rPr>
          <w:rFonts w:ascii="Times New Roman" w:hAnsi="Times New Roman"/>
        </w:rPr>
        <w:t>Categoria</w:t>
      </w:r>
      <w:bookmarkEnd w:id="25"/>
    </w:p>
    <w:p w14:paraId="6F13517D" w14:textId="6694D859" w:rsidR="00137C23" w:rsidRPr="00EC284B" w:rsidRDefault="00137C23" w:rsidP="00137C23">
      <w:r w:rsidRPr="00EC284B">
        <w:t>Public class Categoria extends HttpServlet</w:t>
      </w:r>
    </w:p>
    <w:p w14:paraId="773CCBE9" w14:textId="77777777" w:rsidR="008F7D2D" w:rsidRPr="00EC284B" w:rsidRDefault="008F7D2D" w:rsidP="00137C23"/>
    <w:p w14:paraId="532A1162" w14:textId="77777777" w:rsidR="00137C23" w:rsidRPr="00EC284B" w:rsidRDefault="00137C23" w:rsidP="00137C23">
      <w:r w:rsidRPr="00EC284B">
        <w:t>Metodi:</w:t>
      </w:r>
    </w:p>
    <w:p w14:paraId="0FE9C8E0" w14:textId="5485C0EE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0D19785F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252B7AA7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00D1D9B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2357AFB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A4751CA" w14:textId="7E211023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6CBFEE9" w14:textId="082DBACD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5E1DFB73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F445EB1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CF18611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8B104E2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5D63F0E9" w14:textId="0361E0CF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AFEF9B4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mostraCategoria(HttpServletRequest request, HttpServletResponse response) throws ServletException, IOException</w:t>
      </w:r>
    </w:p>
    <w:p w14:paraId="12BE25B1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di una categoria per poterli mostrare nella pagina della categoria</w:t>
      </w:r>
    </w:p>
    <w:p w14:paraId="23B8ACBA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EC72299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38874F47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9F92ED6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27868BA1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Viene recuperata la categoria desiderata e l’utente si ritrova nella pagina di visualizzazione della categoria</w:t>
      </w:r>
    </w:p>
    <w:p w14:paraId="6FA768B1" w14:textId="77777777" w:rsidR="00137C23" w:rsidRPr="00EC284B" w:rsidRDefault="00137C23" w:rsidP="00137C23"/>
    <w:p w14:paraId="1EE4645C" w14:textId="77777777" w:rsidR="00137C23" w:rsidRPr="00EC284B" w:rsidRDefault="00137C23" w:rsidP="00137C23"/>
    <w:p w14:paraId="3AEAF29E" w14:textId="2C9D7F53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26" w:name="_Toc61353991"/>
      <w:r w:rsidRPr="00EC284B">
        <w:rPr>
          <w:rFonts w:ascii="Times New Roman" w:hAnsi="Times New Roman"/>
        </w:rPr>
        <w:t>GestioneCategorie</w:t>
      </w:r>
      <w:bookmarkEnd w:id="26"/>
    </w:p>
    <w:p w14:paraId="626A5F07" w14:textId="5F373520" w:rsidR="00137C23" w:rsidRPr="00EC284B" w:rsidRDefault="00137C23" w:rsidP="00137C23">
      <w:r w:rsidRPr="00EC284B">
        <w:t>Public class GestioneCategorie extends HttpServlet</w:t>
      </w:r>
    </w:p>
    <w:p w14:paraId="63FDE364" w14:textId="77777777" w:rsidR="008F7D2D" w:rsidRPr="00EC284B" w:rsidRDefault="008F7D2D" w:rsidP="00137C23"/>
    <w:p w14:paraId="25CC8243" w14:textId="77777777" w:rsidR="00137C23" w:rsidRPr="00EC284B" w:rsidRDefault="00137C23" w:rsidP="00137C23">
      <w:r w:rsidRPr="00EC284B">
        <w:t>Metodi:</w:t>
      </w:r>
    </w:p>
    <w:p w14:paraId="31ADFB57" w14:textId="557501CE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30F35F8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03A44AB6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0D2CFF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42819BF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Response != null</w:t>
      </w:r>
    </w:p>
    <w:p w14:paraId="04D315AE" w14:textId="30F491CF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A8FF884" w14:textId="5CFA2902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2C72D1DF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BEA2B2F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71877560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4AED2C4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04041A55" w14:textId="5999F319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03DDDD6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mostraGestioneCategorie(HttpServletRequest request, HttpServletResponse response) throws ServletException, IOException</w:t>
      </w:r>
    </w:p>
    <w:p w14:paraId="60741436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di tutte le categorie così da mostrarle al gestore nella pagina di gestione delle categorie</w:t>
      </w:r>
    </w:p>
    <w:p w14:paraId="603841AB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93C347B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45B63A16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ADF2AF1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5E7F4E4B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recuperate tutte le categorie per poter essere mostrate nella pagina di gestione delle categorie dove viene mandato il gestore</w:t>
      </w:r>
    </w:p>
    <w:p w14:paraId="54EB7F11" w14:textId="77777777" w:rsidR="00137C23" w:rsidRPr="00EC284B" w:rsidRDefault="00137C23" w:rsidP="00137C23"/>
    <w:p w14:paraId="697697A0" w14:textId="77777777" w:rsidR="00137C23" w:rsidRPr="00EC284B" w:rsidRDefault="00137C23" w:rsidP="00137C23"/>
    <w:p w14:paraId="05A3B6E9" w14:textId="77777777" w:rsidR="00137C23" w:rsidRPr="00EC284B" w:rsidRDefault="00137C23" w:rsidP="00137C23"/>
    <w:p w14:paraId="74ACBDB1" w14:textId="23BA9B1C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27" w:name="_Toc61353992"/>
      <w:r w:rsidRPr="00EC284B">
        <w:rPr>
          <w:rFonts w:ascii="Times New Roman" w:hAnsi="Times New Roman"/>
        </w:rPr>
        <w:t>AggiungiCategoria</w:t>
      </w:r>
      <w:bookmarkEnd w:id="27"/>
    </w:p>
    <w:p w14:paraId="21F62038" w14:textId="23142F24" w:rsidR="00137C23" w:rsidRPr="00EC284B" w:rsidRDefault="00137C23" w:rsidP="00137C23">
      <w:r w:rsidRPr="00EC284B">
        <w:t>Public class AggiungiCategoria extends HttpServlet</w:t>
      </w:r>
    </w:p>
    <w:p w14:paraId="5861372B" w14:textId="77777777" w:rsidR="000462B2" w:rsidRPr="00EC284B" w:rsidRDefault="000462B2" w:rsidP="00137C23"/>
    <w:p w14:paraId="7A3ED3FD" w14:textId="77777777" w:rsidR="00137C23" w:rsidRPr="00EC284B" w:rsidRDefault="00137C23" w:rsidP="00137C23">
      <w:r w:rsidRPr="00EC284B">
        <w:t>Metodi:</w:t>
      </w:r>
    </w:p>
    <w:p w14:paraId="57579455" w14:textId="318A8A64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3868C92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26F8E356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53626BF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9793251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AEBF027" w14:textId="36DD8C4B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5E271CB" w14:textId="020FEA31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5D5F4431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2AC7FDFE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567CC38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A125D1C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379800B0" w14:textId="6844C987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B346EAE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aggiungiCategoria(HttpServletRequest request, HttpServletResponse response) throws ServletException, IOException</w:t>
      </w:r>
    </w:p>
    <w:p w14:paraId="558705AA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per aggiungere una categoria al database usando i dati inseriti dal gestore</w:t>
      </w:r>
    </w:p>
    <w:p w14:paraId="37F13FB9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D266470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04E7FA6D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527EE3FD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68FD4A2F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lastRenderedPageBreak/>
        <w:t>Viene creata una  nuova categoria e il gestore si ritrova nella pagina di gestione delle categorie</w:t>
      </w:r>
    </w:p>
    <w:p w14:paraId="5813CEC8" w14:textId="77777777" w:rsidR="00137C23" w:rsidRPr="00EC284B" w:rsidRDefault="00137C23" w:rsidP="00137C23"/>
    <w:p w14:paraId="0AF0A31B" w14:textId="3BE89CD2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28" w:name="_Toc61353993"/>
      <w:r w:rsidRPr="00EC284B">
        <w:rPr>
          <w:rFonts w:ascii="Times New Roman" w:hAnsi="Times New Roman"/>
        </w:rPr>
        <w:t>DeleteCategoria</w:t>
      </w:r>
      <w:bookmarkEnd w:id="28"/>
    </w:p>
    <w:p w14:paraId="4CADEB1F" w14:textId="248E4437" w:rsidR="00137C23" w:rsidRPr="00EC284B" w:rsidRDefault="00137C23" w:rsidP="00137C23">
      <w:r w:rsidRPr="00EC284B">
        <w:t>Public class DeleteCategoria extends HttpServlet</w:t>
      </w:r>
    </w:p>
    <w:p w14:paraId="00DBB26C" w14:textId="77777777" w:rsidR="000462B2" w:rsidRPr="00EC284B" w:rsidRDefault="000462B2" w:rsidP="00137C23"/>
    <w:p w14:paraId="4721D376" w14:textId="77777777" w:rsidR="00137C23" w:rsidRPr="00EC284B" w:rsidRDefault="00137C23" w:rsidP="00137C23">
      <w:r w:rsidRPr="00EC284B">
        <w:t>Metodi:</w:t>
      </w:r>
    </w:p>
    <w:p w14:paraId="77BA2F7A" w14:textId="6C5BE6A5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163EFD4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09882960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7A7F668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1A4C5E8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1CAC3A22" w14:textId="3F41087D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CBC64D0" w14:textId="31F42ABE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6B19CAB7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5782CAC9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FAA680C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76664D5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7F1887AC" w14:textId="3256662F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22746564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cancellaCategoria(HttpServletRequest request, HttpServletResponse response) throws ServletException, IOException</w:t>
      </w:r>
    </w:p>
    <w:p w14:paraId="66628165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per eliminare dal database la categoria selezionata dal gestore</w:t>
      </w:r>
    </w:p>
    <w:p w14:paraId="6C0AF840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BE2930D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  <w:sz w:val="18"/>
          <w:szCs w:val="18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3E3057D4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5FA62E77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05516BE4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La categoria selezionata viene eliminata e il gestore si ritrova nella pagina di gestione delle categorie</w:t>
      </w:r>
    </w:p>
    <w:p w14:paraId="1FA4C972" w14:textId="77777777" w:rsidR="00137C23" w:rsidRPr="00EC284B" w:rsidRDefault="00137C23" w:rsidP="00137C23"/>
    <w:p w14:paraId="01635DC2" w14:textId="77777777" w:rsidR="00137C23" w:rsidRPr="00EC284B" w:rsidRDefault="00137C23" w:rsidP="00137C23"/>
    <w:p w14:paraId="5C109E3C" w14:textId="53171BA8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29" w:name="_Toc61353994"/>
      <w:r w:rsidRPr="00EC284B">
        <w:rPr>
          <w:rFonts w:ascii="Times New Roman" w:hAnsi="Times New Roman"/>
        </w:rPr>
        <w:t>ShowCategoriaDetails</w:t>
      </w:r>
      <w:bookmarkEnd w:id="29"/>
    </w:p>
    <w:p w14:paraId="04935DEF" w14:textId="075894CE" w:rsidR="00137C23" w:rsidRPr="00EC284B" w:rsidRDefault="00137C23" w:rsidP="00137C23">
      <w:r w:rsidRPr="00EC284B">
        <w:t>Public class ShowCategoriaDetails extends HttpServlet</w:t>
      </w:r>
    </w:p>
    <w:p w14:paraId="6C5165D2" w14:textId="77777777" w:rsidR="000462B2" w:rsidRPr="00EC284B" w:rsidRDefault="000462B2" w:rsidP="00137C23"/>
    <w:p w14:paraId="24875B9D" w14:textId="77777777" w:rsidR="00137C23" w:rsidRPr="00EC284B" w:rsidRDefault="00137C23" w:rsidP="00137C23">
      <w:r w:rsidRPr="00EC284B">
        <w:t>Metodi:</w:t>
      </w:r>
    </w:p>
    <w:p w14:paraId="77D25BF1" w14:textId="3CEF71DC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364744B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7250F07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3BE6FDD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BD62F7B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48EFE594" w14:textId="2BE84C01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C1E1872" w14:textId="379AE43A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4480F608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226B626E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CABE16B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Request!=null &amp;&amp;</w:t>
      </w:r>
    </w:p>
    <w:p w14:paraId="38F375FA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4C326607" w14:textId="5652AD8F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99CBCD6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mostraDettagliCategoria(HttpServletRequest request, HttpServletResponse response) throws ServletException, IOException</w:t>
      </w:r>
    </w:p>
    <w:p w14:paraId="5D05150A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di una categoria per poterli mostrare al gestore in una pagina di dettagli della categoria</w:t>
      </w:r>
    </w:p>
    <w:p w14:paraId="2704FC6C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5548245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request != null &amp;&amp;</w:t>
      </w:r>
    </w:p>
    <w:p w14:paraId="16164C0A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06FCD3C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C215A15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recuperati i dettagli della categoria selezionata e il gestore di ritrova nella pagina di visualizzazione dei dettagli della categoria</w:t>
      </w:r>
    </w:p>
    <w:p w14:paraId="76897EAA" w14:textId="77777777" w:rsidR="00137C23" w:rsidRPr="00EC284B" w:rsidRDefault="00137C23" w:rsidP="00137C23">
      <w:pPr>
        <w:pStyle w:val="Paragrafoelenco"/>
        <w:ind w:left="2160"/>
        <w:rPr>
          <w:rFonts w:ascii="Times New Roman" w:hAnsi="Times New Roman"/>
        </w:rPr>
      </w:pPr>
    </w:p>
    <w:p w14:paraId="13CD31F4" w14:textId="77777777" w:rsidR="00137C23" w:rsidRPr="00EC284B" w:rsidRDefault="00137C23" w:rsidP="00137C23"/>
    <w:p w14:paraId="42020A39" w14:textId="77777777" w:rsidR="00137C23" w:rsidRPr="00EC284B" w:rsidRDefault="00137C23" w:rsidP="00137C23"/>
    <w:p w14:paraId="634F0977" w14:textId="56675797" w:rsidR="00137C23" w:rsidRPr="00EC284B" w:rsidRDefault="00137C23" w:rsidP="00137C23">
      <w:pPr>
        <w:pStyle w:val="Titolo3"/>
        <w:rPr>
          <w:rFonts w:ascii="Times New Roman" w:hAnsi="Times New Roman"/>
        </w:rPr>
      </w:pPr>
      <w:bookmarkStart w:id="30" w:name="_Toc61353995"/>
      <w:r w:rsidRPr="00EC284B">
        <w:rPr>
          <w:rFonts w:ascii="Times New Roman" w:hAnsi="Times New Roman"/>
        </w:rPr>
        <w:t>AggiornaCategoria</w:t>
      </w:r>
      <w:bookmarkEnd w:id="30"/>
    </w:p>
    <w:p w14:paraId="6A2B157C" w14:textId="1DE7D4A2" w:rsidR="00137C23" w:rsidRPr="00EC284B" w:rsidRDefault="00137C23" w:rsidP="00137C23">
      <w:r w:rsidRPr="00EC284B">
        <w:t>Public class AggiornaCategoria extends HttpServlet</w:t>
      </w:r>
    </w:p>
    <w:p w14:paraId="61D516D4" w14:textId="77777777" w:rsidR="000462B2" w:rsidRPr="00EC284B" w:rsidRDefault="000462B2" w:rsidP="00137C23"/>
    <w:p w14:paraId="11E42E89" w14:textId="77777777" w:rsidR="00137C23" w:rsidRPr="00EC284B" w:rsidRDefault="00137C23" w:rsidP="00137C23">
      <w:r w:rsidRPr="00EC284B">
        <w:t>Metodi:</w:t>
      </w:r>
    </w:p>
    <w:p w14:paraId="79D9F43D" w14:textId="09B89430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3A775367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0EC762EC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22ABCA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C94CA29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919B667" w14:textId="3261DBE5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97BCA63" w14:textId="3CD922E3" w:rsidR="00137C23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61EE026A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2DF754D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1A3C7D0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335634A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711C336E" w14:textId="1C21FE5B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5D10061D" w14:textId="77777777" w:rsidR="00137C23" w:rsidRPr="00EC284B" w:rsidRDefault="00137C23" w:rsidP="00137C23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aggiornaCategoria(HttpServletRequest request, HttpServletResponse response) throws ServletException, IOException</w:t>
      </w:r>
    </w:p>
    <w:p w14:paraId="4AC771AF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modifica dei dati di una categoria usando i dati inseriti dal gestore negli appositi form</w:t>
      </w:r>
    </w:p>
    <w:p w14:paraId="606116AC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7AFA4FF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78597C50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C02F350" w14:textId="77777777" w:rsidR="00137C23" w:rsidRPr="00EC284B" w:rsidRDefault="00137C23" w:rsidP="00137C23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383D0D6B" w14:textId="77777777" w:rsidR="00137C23" w:rsidRPr="00EC284B" w:rsidRDefault="00137C23" w:rsidP="00137C2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La categoria viene aggiornata con nuovi dati e il gestore si ritrova sulla pagina di gestione delel categorie</w:t>
      </w:r>
    </w:p>
    <w:p w14:paraId="1938950B" w14:textId="77777777" w:rsidR="00137C23" w:rsidRPr="00EC284B" w:rsidRDefault="00137C23" w:rsidP="00137C23"/>
    <w:p w14:paraId="2D5D25AB" w14:textId="77777777" w:rsidR="00D746A3" w:rsidRPr="00EC284B" w:rsidRDefault="00D746A3" w:rsidP="002B11FC"/>
    <w:p w14:paraId="4EACF652" w14:textId="710293ED" w:rsidR="009422FA" w:rsidRPr="00EC284B" w:rsidRDefault="009422FA" w:rsidP="009422FA"/>
    <w:p w14:paraId="0AF1E84E" w14:textId="7D69BFE4" w:rsidR="00666355" w:rsidRPr="00EC284B" w:rsidRDefault="00666355" w:rsidP="009422FA"/>
    <w:p w14:paraId="5CF37993" w14:textId="77777777" w:rsidR="00666355" w:rsidRPr="00EC284B" w:rsidRDefault="00666355" w:rsidP="009422FA"/>
    <w:p w14:paraId="169AB606" w14:textId="3FC848ED" w:rsidR="009422FA" w:rsidRPr="00EC284B" w:rsidRDefault="009422FA" w:rsidP="009422FA"/>
    <w:p w14:paraId="2E3FFC4E" w14:textId="0A821506" w:rsidR="00D32D88" w:rsidRPr="00EC284B" w:rsidRDefault="00D32D88" w:rsidP="00D32D88">
      <w:pPr>
        <w:pStyle w:val="Titolo2"/>
        <w:rPr>
          <w:sz w:val="32"/>
          <w:szCs w:val="32"/>
        </w:rPr>
      </w:pPr>
      <w:bookmarkStart w:id="31" w:name="_Toc61353996"/>
      <w:r w:rsidRPr="00EC284B">
        <w:rPr>
          <w:sz w:val="32"/>
          <w:szCs w:val="32"/>
        </w:rPr>
        <w:t>controlloOrdini</w:t>
      </w:r>
      <w:bookmarkEnd w:id="31"/>
    </w:p>
    <w:p w14:paraId="67BF13B3" w14:textId="77777777" w:rsidR="00D32D88" w:rsidRPr="00EC284B" w:rsidRDefault="00D32D88" w:rsidP="00D32D88"/>
    <w:p w14:paraId="2863B24A" w14:textId="77777777" w:rsidR="00D32D88" w:rsidRPr="00EC284B" w:rsidRDefault="00D32D88" w:rsidP="00D32D88">
      <w:r w:rsidRPr="00EC284B">
        <w:t>Questo package contiene le classi per la visualizzazione dello storico degli ordini di un utente</w:t>
      </w:r>
    </w:p>
    <w:p w14:paraId="13BB88D1" w14:textId="77777777" w:rsidR="00D32D88" w:rsidRPr="00EC284B" w:rsidRDefault="00D32D88" w:rsidP="00D32D8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3"/>
        <w:gridCol w:w="7730"/>
      </w:tblGrid>
      <w:tr w:rsidR="004467B0" w:rsidRPr="00EC284B" w14:paraId="6EA5C142" w14:textId="77777777" w:rsidTr="004467B0">
        <w:tc>
          <w:tcPr>
            <w:tcW w:w="9628" w:type="dxa"/>
            <w:gridSpan w:val="2"/>
            <w:shd w:val="clear" w:color="auto" w:fill="auto"/>
          </w:tcPr>
          <w:p w14:paraId="1C7C7BCA" w14:textId="77777777" w:rsidR="00D32D88" w:rsidRPr="00EC284B" w:rsidRDefault="00D32D88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72F27781" w14:textId="77777777" w:rsidTr="004467B0">
        <w:tc>
          <w:tcPr>
            <w:tcW w:w="1838" w:type="dxa"/>
            <w:shd w:val="clear" w:color="auto" w:fill="auto"/>
          </w:tcPr>
          <w:p w14:paraId="67F3E8C0" w14:textId="77777777" w:rsidR="00D32D88" w:rsidRPr="00EC284B" w:rsidRDefault="00D32D88" w:rsidP="0086634B">
            <w:r w:rsidRPr="00EC284B">
              <w:t>Storico</w:t>
            </w:r>
          </w:p>
        </w:tc>
        <w:tc>
          <w:tcPr>
            <w:tcW w:w="7790" w:type="dxa"/>
            <w:shd w:val="clear" w:color="auto" w:fill="auto"/>
          </w:tcPr>
          <w:p w14:paraId="1334FD9F" w14:textId="77777777" w:rsidR="00D32D88" w:rsidRPr="00EC284B" w:rsidRDefault="00D32D88" w:rsidP="0086634B">
            <w:r w:rsidRPr="00EC284B">
              <w:t>Questa classe recupera le varie transazioni fatte da un utente per presentargliele nel proprio storico</w:t>
            </w:r>
          </w:p>
        </w:tc>
      </w:tr>
      <w:tr w:rsidR="004467B0" w:rsidRPr="00EC284B" w14:paraId="1ACD5855" w14:textId="77777777" w:rsidTr="004467B0">
        <w:tc>
          <w:tcPr>
            <w:tcW w:w="1838" w:type="dxa"/>
            <w:shd w:val="clear" w:color="auto" w:fill="auto"/>
          </w:tcPr>
          <w:p w14:paraId="5ADF7949" w14:textId="77777777" w:rsidR="00D32D88" w:rsidRPr="00EC284B" w:rsidRDefault="00D32D88" w:rsidP="0086634B">
            <w:r w:rsidRPr="00EC284B">
              <w:t>ProdottiOrdine</w:t>
            </w:r>
          </w:p>
        </w:tc>
        <w:tc>
          <w:tcPr>
            <w:tcW w:w="7790" w:type="dxa"/>
            <w:shd w:val="clear" w:color="auto" w:fill="auto"/>
          </w:tcPr>
          <w:p w14:paraId="4A3CD53D" w14:textId="77777777" w:rsidR="00D32D88" w:rsidRPr="00EC284B" w:rsidRDefault="00D32D88" w:rsidP="0086634B">
            <w:r w:rsidRPr="00EC284B">
              <w:t>Questa classe recupera i prodotti associati alla transazione selezionata</w:t>
            </w:r>
          </w:p>
        </w:tc>
      </w:tr>
      <w:tr w:rsidR="004467B0" w:rsidRPr="00EC284B" w14:paraId="75E0348D" w14:textId="77777777" w:rsidTr="004467B0">
        <w:tc>
          <w:tcPr>
            <w:tcW w:w="1838" w:type="dxa"/>
            <w:shd w:val="clear" w:color="auto" w:fill="auto"/>
          </w:tcPr>
          <w:p w14:paraId="52C2802E" w14:textId="77777777" w:rsidR="00D32D88" w:rsidRPr="00EC284B" w:rsidRDefault="00D32D88" w:rsidP="0086634B">
            <w:r w:rsidRPr="00EC284B">
              <w:t>ShowStoricoAdmin</w:t>
            </w:r>
          </w:p>
        </w:tc>
        <w:tc>
          <w:tcPr>
            <w:tcW w:w="7790" w:type="dxa"/>
            <w:shd w:val="clear" w:color="auto" w:fill="auto"/>
          </w:tcPr>
          <w:p w14:paraId="0ABC539C" w14:textId="77777777" w:rsidR="00D32D88" w:rsidRPr="00EC284B" w:rsidRDefault="00D32D88" w:rsidP="0086634B">
            <w:r w:rsidRPr="00EC284B">
              <w:t>Questa classe recupera lo storico ordini dell’utente selezionato dal gestore</w:t>
            </w:r>
          </w:p>
        </w:tc>
      </w:tr>
    </w:tbl>
    <w:p w14:paraId="354CFDDC" w14:textId="77777777" w:rsidR="00D32D88" w:rsidRPr="00EC284B" w:rsidRDefault="00D32D88" w:rsidP="00D32D88"/>
    <w:p w14:paraId="65B3A57B" w14:textId="77777777" w:rsidR="00D32D88" w:rsidRPr="00EC284B" w:rsidRDefault="00D32D88" w:rsidP="00D32D88"/>
    <w:p w14:paraId="37E0413E" w14:textId="77777777" w:rsidR="00D32D88" w:rsidRPr="00EC284B" w:rsidRDefault="00D32D88" w:rsidP="00D32D88"/>
    <w:p w14:paraId="3133AE08" w14:textId="77777777" w:rsidR="00D32D88" w:rsidRPr="00EC284B" w:rsidRDefault="00D32D88" w:rsidP="00D32D88"/>
    <w:p w14:paraId="26A83FD3" w14:textId="36ADCBD2" w:rsidR="00D32D88" w:rsidRPr="00EC284B" w:rsidRDefault="00D32D88" w:rsidP="00D32D88">
      <w:pPr>
        <w:pStyle w:val="Titolo3"/>
        <w:rPr>
          <w:rFonts w:ascii="Times New Roman" w:hAnsi="Times New Roman"/>
        </w:rPr>
      </w:pPr>
      <w:bookmarkStart w:id="32" w:name="_Toc61353997"/>
      <w:r w:rsidRPr="00EC284B">
        <w:rPr>
          <w:rFonts w:ascii="Times New Roman" w:hAnsi="Times New Roman"/>
        </w:rPr>
        <w:t>Storico</w:t>
      </w:r>
      <w:bookmarkEnd w:id="32"/>
    </w:p>
    <w:p w14:paraId="1FA5501B" w14:textId="290C922B" w:rsidR="00D32D88" w:rsidRPr="00EC284B" w:rsidRDefault="00D32D88" w:rsidP="00D32D88">
      <w:r w:rsidRPr="00EC284B">
        <w:t>Public class Storico extends HttpServlet</w:t>
      </w:r>
    </w:p>
    <w:p w14:paraId="62504559" w14:textId="77777777" w:rsidR="000462B2" w:rsidRPr="00EC284B" w:rsidRDefault="000462B2" w:rsidP="00D32D88"/>
    <w:p w14:paraId="23FED61B" w14:textId="77777777" w:rsidR="00D32D88" w:rsidRPr="00EC284B" w:rsidRDefault="00D32D88" w:rsidP="00D32D88">
      <w:r w:rsidRPr="00EC284B">
        <w:t>Metodi:</w:t>
      </w:r>
    </w:p>
    <w:p w14:paraId="0268896D" w14:textId="6F3D9EAE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9368B23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3C84A39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785BF7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10DF9C3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9FD65C9" w14:textId="630C873B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F6CD63D" w14:textId="5F27A2C0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028AEE5F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26E7531B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36C0D2D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3424413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0E9B9AB6" w14:textId="672539E4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D63D27C" w14:textId="77777777" w:rsidR="00D32D88" w:rsidRPr="00EC284B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mostraStorico(HttpServletRequest request, HttpServletResponse response) throws ServletException, IOException</w:t>
      </w:r>
    </w:p>
    <w:p w14:paraId="498E8DE0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di tutte le transazioni effettuate dall’utente per mostragliele nel proprio storico degli ordini</w:t>
      </w:r>
    </w:p>
    <w:p w14:paraId="7CE5B85E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3DEE0DE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68655BB8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37C8F18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2C8A38C1" w14:textId="2A12E0FD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recuperate tutte le transazioni dell’utente attuale e quest’ultimo si ritrova nella pa</w:t>
      </w:r>
      <w:r w:rsidR="00B362FF" w:rsidRPr="00EC284B">
        <w:rPr>
          <w:rFonts w:ascii="Times New Roman" w:hAnsi="Times New Roman"/>
          <w:sz w:val="18"/>
          <w:szCs w:val="18"/>
        </w:rPr>
        <w:t>g</w:t>
      </w:r>
      <w:r w:rsidRPr="00EC284B">
        <w:rPr>
          <w:rFonts w:ascii="Times New Roman" w:hAnsi="Times New Roman"/>
          <w:sz w:val="18"/>
          <w:szCs w:val="18"/>
        </w:rPr>
        <w:t>ina di visualizzazione dello storico degli ordini</w:t>
      </w:r>
    </w:p>
    <w:p w14:paraId="4DAFFDF5" w14:textId="3C815D58" w:rsidR="00D32D88" w:rsidRPr="00EC284B" w:rsidRDefault="00D32D88" w:rsidP="00D32D88"/>
    <w:p w14:paraId="49E6D608" w14:textId="37ADBB50" w:rsidR="000462B2" w:rsidRPr="00EC284B" w:rsidRDefault="000462B2" w:rsidP="00D32D88"/>
    <w:p w14:paraId="1EF7ADB4" w14:textId="4BBC5F9E" w:rsidR="000462B2" w:rsidRPr="00EC284B" w:rsidRDefault="000462B2" w:rsidP="00D32D88"/>
    <w:p w14:paraId="14AD151B" w14:textId="180E8432" w:rsidR="000462B2" w:rsidRPr="00EC284B" w:rsidRDefault="000462B2" w:rsidP="00D32D88"/>
    <w:p w14:paraId="7FF23200" w14:textId="77777777" w:rsidR="000462B2" w:rsidRPr="00EC284B" w:rsidRDefault="000462B2" w:rsidP="00D32D88"/>
    <w:p w14:paraId="73AE8288" w14:textId="6A2D9642" w:rsidR="00D32D88" w:rsidRPr="00EC284B" w:rsidRDefault="00D32D88" w:rsidP="00D32D88">
      <w:pPr>
        <w:pStyle w:val="Titolo3"/>
        <w:rPr>
          <w:rFonts w:ascii="Times New Roman" w:hAnsi="Times New Roman"/>
        </w:rPr>
      </w:pPr>
      <w:bookmarkStart w:id="33" w:name="_Toc61353998"/>
      <w:r w:rsidRPr="00EC284B">
        <w:rPr>
          <w:rFonts w:ascii="Times New Roman" w:hAnsi="Times New Roman"/>
        </w:rPr>
        <w:t>ProdottiOrdine</w:t>
      </w:r>
      <w:bookmarkEnd w:id="33"/>
    </w:p>
    <w:p w14:paraId="08D29624" w14:textId="59AEA921" w:rsidR="00D32D88" w:rsidRPr="00EC284B" w:rsidRDefault="00D32D88" w:rsidP="00D32D88">
      <w:r w:rsidRPr="00EC284B">
        <w:t>Public class ProdottiOrdine extends HttpServlet</w:t>
      </w:r>
    </w:p>
    <w:p w14:paraId="1C9B3F84" w14:textId="77777777" w:rsidR="000462B2" w:rsidRPr="00EC284B" w:rsidRDefault="000462B2" w:rsidP="00D32D88"/>
    <w:p w14:paraId="11D6AAF0" w14:textId="77777777" w:rsidR="00D32D88" w:rsidRPr="00EC284B" w:rsidRDefault="00D32D88" w:rsidP="00D32D88">
      <w:r w:rsidRPr="00EC284B">
        <w:t>Metodi:</w:t>
      </w:r>
    </w:p>
    <w:p w14:paraId="73687414" w14:textId="72ACD11A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D250B70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1134B16A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D86EE6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2C739B9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6ADEB726" w14:textId="1513B708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93A1AA1" w14:textId="0C4757B3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10E88928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3E279DB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269947B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7722F4B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27FC30CA" w14:textId="4DC1EB3A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51C539B" w14:textId="77777777" w:rsidR="00D32D88" w:rsidRPr="00EC284B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recuperaProdottiTransazione(HttpServletRequest request, HttpServletResponse response) throws ServletException, IOException</w:t>
      </w:r>
    </w:p>
    <w:p w14:paraId="7AC00EDD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prodotti associati alla transazione selezionato e li mostra nella pagina di dettagli della transazione</w:t>
      </w:r>
    </w:p>
    <w:p w14:paraId="35071EE9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D399666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554BCB61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57C619AF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65D4396C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recuperati i prodotti associati alla transazione selezionata e l’utente si ritrova nella pagina di visualizzazione dei dettagli della transazione</w:t>
      </w:r>
    </w:p>
    <w:p w14:paraId="19ABBED3" w14:textId="77777777" w:rsidR="00D32D88" w:rsidRPr="00EC284B" w:rsidRDefault="00D32D88" w:rsidP="00D32D88"/>
    <w:p w14:paraId="6CC46F47" w14:textId="23A0273B" w:rsidR="00D32D88" w:rsidRPr="00EC284B" w:rsidRDefault="00D32D88" w:rsidP="00D32D88">
      <w:pPr>
        <w:pStyle w:val="Titolo3"/>
        <w:rPr>
          <w:rFonts w:ascii="Times New Roman" w:hAnsi="Times New Roman"/>
        </w:rPr>
      </w:pPr>
      <w:bookmarkStart w:id="34" w:name="_Toc61353999"/>
      <w:r w:rsidRPr="00EC284B">
        <w:rPr>
          <w:rFonts w:ascii="Times New Roman" w:hAnsi="Times New Roman"/>
        </w:rPr>
        <w:t>ShowStoricoAdmin</w:t>
      </w:r>
      <w:bookmarkEnd w:id="34"/>
    </w:p>
    <w:p w14:paraId="46EDF3B3" w14:textId="5884377B" w:rsidR="00D32D88" w:rsidRPr="00EC284B" w:rsidRDefault="00D32D88" w:rsidP="00D32D88">
      <w:r w:rsidRPr="00EC284B">
        <w:t>Public class ShowStoricoAdmin extends HttpServlet</w:t>
      </w:r>
    </w:p>
    <w:p w14:paraId="63515C19" w14:textId="77777777" w:rsidR="000462B2" w:rsidRPr="00EC284B" w:rsidRDefault="000462B2" w:rsidP="00D32D88"/>
    <w:p w14:paraId="31AAEC13" w14:textId="77777777" w:rsidR="00D32D88" w:rsidRPr="00EC284B" w:rsidRDefault="00D32D88" w:rsidP="00D32D88">
      <w:r w:rsidRPr="00EC284B">
        <w:t>Metodi:</w:t>
      </w:r>
    </w:p>
    <w:p w14:paraId="052F6AC6" w14:textId="306170E5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43CFC2F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62A38C7C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751632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48560E3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2534C381" w14:textId="4A5D5D93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71FE78E" w14:textId="2369FB72" w:rsidR="00D32D88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33E2043B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0C9249A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3F8DE144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Request!=null &amp;&amp;</w:t>
      </w:r>
    </w:p>
    <w:p w14:paraId="4107C5D2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33E0030E" w14:textId="0DFF0EBF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E02D9D9" w14:textId="77777777" w:rsidR="00D32D88" w:rsidRPr="00EC284B" w:rsidRDefault="00D32D88" w:rsidP="00D32D88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mostraStoricoAdmin(HttpServletRequest request, HttpServletResponse response) throws ServletException, IOException</w:t>
      </w:r>
    </w:p>
    <w:p w14:paraId="7E6C3A90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Recupera tutte le transazioni effettuate da un utente selezionato dal gestore nella pagina di gestione degli account</w:t>
      </w:r>
    </w:p>
    <w:p w14:paraId="190F9356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59408D0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1B22BA61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E54D22A" w14:textId="77777777" w:rsidR="00D32D88" w:rsidRPr="00EC284B" w:rsidRDefault="00D32D88" w:rsidP="00D32D8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370F4E34" w14:textId="77777777" w:rsidR="00D32D88" w:rsidRPr="00EC284B" w:rsidRDefault="00D32D88" w:rsidP="00D32D8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Vengono recuperate le transazioni effettuate dall’account selezionato dal gestore e quest’ultimo si ritrova nella pagina di visualizzazione transazioni</w:t>
      </w:r>
    </w:p>
    <w:p w14:paraId="6137FC87" w14:textId="77777777" w:rsidR="00D32D88" w:rsidRPr="00EC284B" w:rsidRDefault="00D32D88" w:rsidP="00D32D88"/>
    <w:p w14:paraId="3BDFA681" w14:textId="77777777" w:rsidR="00D32D88" w:rsidRPr="00EC284B" w:rsidRDefault="00D32D88" w:rsidP="00D32D88"/>
    <w:p w14:paraId="0E036614" w14:textId="77777777" w:rsidR="00D32D88" w:rsidRPr="00EC284B" w:rsidRDefault="00D32D88" w:rsidP="00D32D88"/>
    <w:p w14:paraId="336FBE1F" w14:textId="434712EF" w:rsidR="00D32D88" w:rsidRPr="00EC284B" w:rsidRDefault="00D32D88" w:rsidP="00D32D88">
      <w:pPr>
        <w:pStyle w:val="Sottotitolo"/>
        <w:rPr>
          <w:rFonts w:ascii="Times New Roman" w:hAnsi="Times New Roman"/>
        </w:rPr>
      </w:pPr>
    </w:p>
    <w:p w14:paraId="18AE2B3A" w14:textId="6CBCFFB9" w:rsidR="000462B2" w:rsidRPr="00EC284B" w:rsidRDefault="000462B2" w:rsidP="000462B2">
      <w:pPr>
        <w:rPr>
          <w:lang w:eastAsia="en-US"/>
        </w:rPr>
      </w:pPr>
    </w:p>
    <w:p w14:paraId="29AB4A21" w14:textId="77777777" w:rsidR="000462B2" w:rsidRPr="00EC284B" w:rsidRDefault="000462B2" w:rsidP="000462B2">
      <w:pPr>
        <w:rPr>
          <w:lang w:eastAsia="en-US"/>
        </w:rPr>
      </w:pPr>
    </w:p>
    <w:p w14:paraId="01A2724F" w14:textId="5007FBBE" w:rsidR="009422FA" w:rsidRPr="00EC284B" w:rsidRDefault="009422FA" w:rsidP="009422FA"/>
    <w:p w14:paraId="5D5186F5" w14:textId="77777777" w:rsidR="009422FA" w:rsidRPr="00EC284B" w:rsidRDefault="009422FA" w:rsidP="009422FA"/>
    <w:p w14:paraId="4D5FBEB1" w14:textId="6D829594" w:rsidR="0041676D" w:rsidRPr="00EC284B" w:rsidRDefault="0041676D" w:rsidP="0041676D">
      <w:pPr>
        <w:pStyle w:val="Titolo2"/>
        <w:rPr>
          <w:sz w:val="32"/>
          <w:szCs w:val="32"/>
        </w:rPr>
      </w:pPr>
      <w:bookmarkStart w:id="35" w:name="_Toc61354000"/>
      <w:r w:rsidRPr="00EC284B">
        <w:rPr>
          <w:sz w:val="32"/>
          <w:szCs w:val="32"/>
        </w:rPr>
        <w:t>ControlloAcquisto</w:t>
      </w:r>
      <w:bookmarkEnd w:id="35"/>
    </w:p>
    <w:p w14:paraId="6D236876" w14:textId="77777777" w:rsidR="0041676D" w:rsidRPr="00EC284B" w:rsidRDefault="0041676D" w:rsidP="0041676D"/>
    <w:p w14:paraId="026B60BF" w14:textId="77777777" w:rsidR="0041676D" w:rsidRPr="00EC284B" w:rsidRDefault="0041676D" w:rsidP="0041676D">
      <w:r w:rsidRPr="00EC284B">
        <w:t>Questo package contiene classi per visualizzare il carrello, aggiungerci e rimuoverci prodotti e finalizzare l’acquisto</w:t>
      </w:r>
    </w:p>
    <w:p w14:paraId="6C6B25D3" w14:textId="77777777" w:rsidR="0041676D" w:rsidRPr="00EC284B" w:rsidRDefault="0041676D" w:rsidP="0041676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8050"/>
      </w:tblGrid>
      <w:tr w:rsidR="004467B0" w:rsidRPr="00EC284B" w14:paraId="6A93C37E" w14:textId="77777777" w:rsidTr="004467B0">
        <w:tc>
          <w:tcPr>
            <w:tcW w:w="9628" w:type="dxa"/>
            <w:gridSpan w:val="2"/>
            <w:shd w:val="clear" w:color="auto" w:fill="auto"/>
          </w:tcPr>
          <w:p w14:paraId="6596F076" w14:textId="77777777" w:rsidR="0041676D" w:rsidRPr="00EC284B" w:rsidRDefault="0041676D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67795C55" w14:textId="77777777" w:rsidTr="004467B0">
        <w:tc>
          <w:tcPr>
            <w:tcW w:w="1555" w:type="dxa"/>
            <w:shd w:val="clear" w:color="auto" w:fill="auto"/>
          </w:tcPr>
          <w:p w14:paraId="41BFB6CE" w14:textId="77777777" w:rsidR="0041676D" w:rsidRPr="00EC284B" w:rsidRDefault="0041676D" w:rsidP="0086634B">
            <w:r w:rsidRPr="00EC284B">
              <w:t>Carrello</w:t>
            </w:r>
          </w:p>
        </w:tc>
        <w:tc>
          <w:tcPr>
            <w:tcW w:w="8073" w:type="dxa"/>
            <w:shd w:val="clear" w:color="auto" w:fill="auto"/>
          </w:tcPr>
          <w:p w14:paraId="72D4C43D" w14:textId="77777777" w:rsidR="0041676D" w:rsidRPr="00EC284B" w:rsidRDefault="0041676D" w:rsidP="0086634B">
            <w:r w:rsidRPr="00EC284B">
              <w:t>Questa classe implementa l’aggiunta di un prodotto al carrello e la sua visualizzazione</w:t>
            </w:r>
          </w:p>
        </w:tc>
      </w:tr>
      <w:tr w:rsidR="004467B0" w:rsidRPr="00EC284B" w14:paraId="0808382B" w14:textId="77777777" w:rsidTr="004467B0">
        <w:tc>
          <w:tcPr>
            <w:tcW w:w="1555" w:type="dxa"/>
            <w:shd w:val="clear" w:color="auto" w:fill="auto"/>
          </w:tcPr>
          <w:p w14:paraId="35D8129B" w14:textId="77777777" w:rsidR="0041676D" w:rsidRPr="00EC284B" w:rsidRDefault="0041676D" w:rsidP="0086634B">
            <w:r w:rsidRPr="00EC284B">
              <w:t>CarrelloRemove</w:t>
            </w:r>
          </w:p>
        </w:tc>
        <w:tc>
          <w:tcPr>
            <w:tcW w:w="8073" w:type="dxa"/>
            <w:shd w:val="clear" w:color="auto" w:fill="auto"/>
          </w:tcPr>
          <w:p w14:paraId="3D4E8319" w14:textId="77777777" w:rsidR="0041676D" w:rsidRPr="00EC284B" w:rsidRDefault="0041676D" w:rsidP="0086634B">
            <w:r w:rsidRPr="00EC284B">
              <w:t>Questa classe implementa la procedura per rimuovere un prodotto dal carrello</w:t>
            </w:r>
          </w:p>
        </w:tc>
      </w:tr>
      <w:tr w:rsidR="004467B0" w:rsidRPr="00EC284B" w14:paraId="5E150183" w14:textId="77777777" w:rsidTr="004467B0">
        <w:tc>
          <w:tcPr>
            <w:tcW w:w="1555" w:type="dxa"/>
            <w:shd w:val="clear" w:color="auto" w:fill="auto"/>
          </w:tcPr>
          <w:p w14:paraId="3E5F742E" w14:textId="77777777" w:rsidR="0041676D" w:rsidRPr="00EC284B" w:rsidRDefault="0041676D" w:rsidP="0086634B">
            <w:r w:rsidRPr="00EC284B">
              <w:t>Acquisto</w:t>
            </w:r>
          </w:p>
        </w:tc>
        <w:tc>
          <w:tcPr>
            <w:tcW w:w="8073" w:type="dxa"/>
            <w:shd w:val="clear" w:color="auto" w:fill="auto"/>
          </w:tcPr>
          <w:p w14:paraId="6EF8E924" w14:textId="77777777" w:rsidR="0041676D" w:rsidRPr="00EC284B" w:rsidRDefault="0041676D" w:rsidP="0086634B">
            <w:r w:rsidRPr="00EC284B">
              <w:t>Questa classe implementa la procedura di acquisto</w:t>
            </w:r>
          </w:p>
        </w:tc>
      </w:tr>
    </w:tbl>
    <w:p w14:paraId="66E7ED1B" w14:textId="77777777" w:rsidR="0041676D" w:rsidRPr="00EC284B" w:rsidRDefault="0041676D" w:rsidP="0041676D"/>
    <w:p w14:paraId="6A8021F0" w14:textId="77777777" w:rsidR="0041676D" w:rsidRPr="00EC284B" w:rsidRDefault="0041676D" w:rsidP="0041676D"/>
    <w:p w14:paraId="50A2DB10" w14:textId="4E0B01D6" w:rsidR="0041676D" w:rsidRPr="00EC284B" w:rsidRDefault="0041676D" w:rsidP="0041676D">
      <w:pPr>
        <w:pStyle w:val="Titolo3"/>
        <w:rPr>
          <w:rFonts w:ascii="Times New Roman" w:hAnsi="Times New Roman"/>
        </w:rPr>
      </w:pPr>
      <w:bookmarkStart w:id="36" w:name="_Toc61354001"/>
      <w:r w:rsidRPr="00EC284B">
        <w:rPr>
          <w:rFonts w:ascii="Times New Roman" w:hAnsi="Times New Roman"/>
        </w:rPr>
        <w:t>Carrello</w:t>
      </w:r>
      <w:bookmarkEnd w:id="36"/>
    </w:p>
    <w:p w14:paraId="12BADDB7" w14:textId="2B479973" w:rsidR="0041676D" w:rsidRPr="00EC284B" w:rsidRDefault="0041676D" w:rsidP="0041676D">
      <w:r w:rsidRPr="00EC284B">
        <w:t>Public class Carrello extends HttpServlet</w:t>
      </w:r>
    </w:p>
    <w:p w14:paraId="74D692DC" w14:textId="77777777" w:rsidR="000462B2" w:rsidRPr="00EC284B" w:rsidRDefault="000462B2" w:rsidP="0041676D"/>
    <w:p w14:paraId="25D87459" w14:textId="77777777" w:rsidR="0041676D" w:rsidRPr="00EC284B" w:rsidRDefault="0041676D" w:rsidP="0041676D">
      <w:r w:rsidRPr="00EC284B">
        <w:t>Metodi:</w:t>
      </w:r>
    </w:p>
    <w:p w14:paraId="7BF43D04" w14:textId="7ADBAE36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07D2E9D6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161796E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37C3DC3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05A42A5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58B73757" w14:textId="06A25757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3D5B59E" w14:textId="0CE57E25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385F8458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Metodo di servizio di HttpServlet per la comunicazione con il server con metodo GET</w:t>
      </w:r>
    </w:p>
    <w:p w14:paraId="4364E981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15EC2EC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B688F07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5B25133A" w14:textId="277BC4FC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8A54F49" w14:textId="77777777" w:rsidR="0041676D" w:rsidRPr="00EC284B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aggiungiAlCarrello(HttpServletRequest request, HttpServletResponse response) throws ServletException, IOException</w:t>
      </w:r>
    </w:p>
    <w:p w14:paraId="18DF51AE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l’aggiunta di un prodotto al carrello e la visualizzazione del carrello stesso</w:t>
      </w:r>
    </w:p>
    <w:p w14:paraId="4A4D2F7E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E23BFDB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0C83E830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B6F32AF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POSTCONDIZIONI</w:t>
      </w:r>
    </w:p>
    <w:p w14:paraId="33F834B9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È presente un oggetto carrello nella sessione, il prodotto selezionato è stato aggiunto al carrello e l’utente si ritrova nella pagina di visualizzazione del carrello</w:t>
      </w:r>
    </w:p>
    <w:p w14:paraId="540B6C2E" w14:textId="77777777" w:rsidR="0041676D" w:rsidRPr="00EC284B" w:rsidRDefault="0041676D" w:rsidP="0041676D"/>
    <w:p w14:paraId="55420BC8" w14:textId="3956BCD1" w:rsidR="0041676D" w:rsidRPr="00EC284B" w:rsidRDefault="0041676D" w:rsidP="0041676D">
      <w:pPr>
        <w:pStyle w:val="Titolo3"/>
        <w:rPr>
          <w:rFonts w:ascii="Times New Roman" w:hAnsi="Times New Roman"/>
        </w:rPr>
      </w:pPr>
      <w:bookmarkStart w:id="37" w:name="_Toc61354002"/>
      <w:r w:rsidRPr="00EC284B">
        <w:rPr>
          <w:rFonts w:ascii="Times New Roman" w:hAnsi="Times New Roman"/>
        </w:rPr>
        <w:t>CarrelloRemove</w:t>
      </w:r>
      <w:bookmarkEnd w:id="37"/>
    </w:p>
    <w:p w14:paraId="61CAE726" w14:textId="66CD0A11" w:rsidR="0041676D" w:rsidRPr="00EC284B" w:rsidRDefault="0041676D" w:rsidP="0041676D">
      <w:r w:rsidRPr="00EC284B">
        <w:t>Public class CarrelloRemove extends HttpServlet</w:t>
      </w:r>
    </w:p>
    <w:p w14:paraId="630809A9" w14:textId="77777777" w:rsidR="000462B2" w:rsidRPr="00EC284B" w:rsidRDefault="000462B2" w:rsidP="0041676D"/>
    <w:p w14:paraId="4012816F" w14:textId="77777777" w:rsidR="0041676D" w:rsidRPr="00EC284B" w:rsidRDefault="0041676D" w:rsidP="0041676D">
      <w:r w:rsidRPr="00EC284B">
        <w:t>Metodi:</w:t>
      </w:r>
    </w:p>
    <w:p w14:paraId="20FC56FE" w14:textId="1CFD4BCC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1E55604C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C5BFAC2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7FAFB253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12590FCB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3C518483" w14:textId="1569C3ED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0BA215AF" w14:textId="5240C4CC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0EF68CFA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238B0879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7D0BF88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0E509961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19CAAA5E" w14:textId="17339101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64269205" w14:textId="77777777" w:rsidR="0041676D" w:rsidRPr="00EC284B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rimuoviDalCarrello(HttpServletRequest request, HttpServletResponse response) throws ServletException, IOException</w:t>
      </w:r>
    </w:p>
    <w:p w14:paraId="36BCB38B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rimozione di un prodotto dal carrello</w:t>
      </w:r>
    </w:p>
    <w:p w14:paraId="00409A4A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96BC49A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466218DF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C60EB78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D3626DE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Il prodotto selezionato viene rimosso dal carrello e viene ricaricata la pagina</w:t>
      </w:r>
    </w:p>
    <w:p w14:paraId="517E0F67" w14:textId="77777777" w:rsidR="0041676D" w:rsidRPr="00EC284B" w:rsidRDefault="0041676D" w:rsidP="0041676D"/>
    <w:p w14:paraId="6C21CCE4" w14:textId="77777777" w:rsidR="0041676D" w:rsidRPr="00EC284B" w:rsidRDefault="0041676D" w:rsidP="0041676D"/>
    <w:p w14:paraId="67BE24F0" w14:textId="77777777" w:rsidR="0041676D" w:rsidRPr="00EC284B" w:rsidRDefault="0041676D" w:rsidP="0041676D"/>
    <w:p w14:paraId="049BEA6D" w14:textId="77777777" w:rsidR="0041676D" w:rsidRPr="00EC284B" w:rsidRDefault="0041676D" w:rsidP="0041676D"/>
    <w:p w14:paraId="6C7D05E7" w14:textId="77777777" w:rsidR="0041676D" w:rsidRPr="00EC284B" w:rsidRDefault="0041676D" w:rsidP="0041676D"/>
    <w:p w14:paraId="13585280" w14:textId="77777777" w:rsidR="0041676D" w:rsidRPr="00EC284B" w:rsidRDefault="0041676D" w:rsidP="0041676D"/>
    <w:p w14:paraId="3E61BB69" w14:textId="77777777" w:rsidR="0041676D" w:rsidRPr="00EC284B" w:rsidRDefault="0041676D" w:rsidP="0041676D"/>
    <w:p w14:paraId="465F8CDA" w14:textId="77777777" w:rsidR="0041676D" w:rsidRPr="00EC284B" w:rsidRDefault="0041676D" w:rsidP="0041676D"/>
    <w:p w14:paraId="5AAB5BA3" w14:textId="0B5B6819" w:rsidR="0041676D" w:rsidRPr="00EC284B" w:rsidRDefault="0041676D" w:rsidP="0041676D">
      <w:pPr>
        <w:pStyle w:val="Titolo3"/>
        <w:rPr>
          <w:rFonts w:ascii="Times New Roman" w:hAnsi="Times New Roman"/>
        </w:rPr>
      </w:pPr>
      <w:bookmarkStart w:id="38" w:name="_Toc61354003"/>
      <w:r w:rsidRPr="00EC284B">
        <w:rPr>
          <w:rFonts w:ascii="Times New Roman" w:hAnsi="Times New Roman"/>
        </w:rPr>
        <w:t>Acquisto</w:t>
      </w:r>
      <w:bookmarkEnd w:id="38"/>
    </w:p>
    <w:p w14:paraId="7AE77140" w14:textId="46679048" w:rsidR="0041676D" w:rsidRPr="00EC284B" w:rsidRDefault="0041676D" w:rsidP="0041676D">
      <w:r w:rsidRPr="00EC284B">
        <w:t>Public class Acquisto extends HttpServlet</w:t>
      </w:r>
    </w:p>
    <w:p w14:paraId="0E16E59D" w14:textId="77777777" w:rsidR="000462B2" w:rsidRPr="00EC284B" w:rsidRDefault="000462B2" w:rsidP="0041676D"/>
    <w:p w14:paraId="1BF099D1" w14:textId="77777777" w:rsidR="0041676D" w:rsidRPr="00EC284B" w:rsidRDefault="0041676D" w:rsidP="0041676D">
      <w:r w:rsidRPr="00EC284B">
        <w:t>Metodi:</w:t>
      </w:r>
    </w:p>
    <w:p w14:paraId="78499A40" w14:textId="158E14CC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22A1DA38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363D5D4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6B312D55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8A51854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6C08458" w14:textId="2BA39586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AAF7359" w14:textId="304EA08A" w:rsidR="0041676D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4ACA072E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3824B59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789174CA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7F3A52F4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5371AB6B" w14:textId="245DADBE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7E8FEF6" w14:textId="77777777" w:rsidR="0041676D" w:rsidRPr="00EC284B" w:rsidRDefault="0041676D" w:rsidP="0041676D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acquisto(HttpServletRequest request, HttpServletResponse response) throws ServletException, IOException</w:t>
      </w:r>
    </w:p>
    <w:p w14:paraId="408A1735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implementa la procedura di finalizzazione di un acquisto e la creazione di una nuova transazione da inserire nello storico ordini</w:t>
      </w:r>
    </w:p>
    <w:p w14:paraId="0CA91F34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F1EC44A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6A5D1FC6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198E76B" w14:textId="77777777" w:rsidR="0041676D" w:rsidRPr="00EC284B" w:rsidRDefault="0041676D" w:rsidP="0041676D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1F2AA58" w14:textId="77777777" w:rsidR="0041676D" w:rsidRPr="00EC284B" w:rsidRDefault="0041676D" w:rsidP="0041676D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Viene creato un oggetto transazione e l’utente si ritrova nella pgian di conferma dell’acquisto </w:t>
      </w:r>
    </w:p>
    <w:p w14:paraId="457DCDD5" w14:textId="77777777" w:rsidR="0041676D" w:rsidRPr="00EC284B" w:rsidRDefault="0041676D" w:rsidP="0041676D"/>
    <w:p w14:paraId="064E3262" w14:textId="77777777" w:rsidR="0041676D" w:rsidRPr="00EC284B" w:rsidRDefault="0041676D" w:rsidP="0041676D"/>
    <w:p w14:paraId="1BBC5EE7" w14:textId="1C1F10E0" w:rsidR="004A50A0" w:rsidRPr="00EC284B" w:rsidRDefault="004A50A0" w:rsidP="004A50A0"/>
    <w:p w14:paraId="6ED714B3" w14:textId="4C420120" w:rsidR="002F6C32" w:rsidRPr="00EC284B" w:rsidRDefault="002F6C32" w:rsidP="004A50A0">
      <w:pPr>
        <w:rPr>
          <w:sz w:val="28"/>
          <w:szCs w:val="28"/>
        </w:rPr>
      </w:pPr>
    </w:p>
    <w:p w14:paraId="2A58ED39" w14:textId="523DC4A7" w:rsidR="002F4BAA" w:rsidRPr="00EC284B" w:rsidRDefault="002F4BAA" w:rsidP="002F4BAA">
      <w:pPr>
        <w:pStyle w:val="Titolo2"/>
        <w:rPr>
          <w:sz w:val="32"/>
          <w:szCs w:val="32"/>
        </w:rPr>
      </w:pPr>
      <w:bookmarkStart w:id="39" w:name="_Toc61354004"/>
      <w:r w:rsidRPr="00EC284B">
        <w:rPr>
          <w:sz w:val="32"/>
          <w:szCs w:val="32"/>
        </w:rPr>
        <w:t>HomePage</w:t>
      </w:r>
      <w:bookmarkEnd w:id="39"/>
    </w:p>
    <w:p w14:paraId="309167D1" w14:textId="77777777" w:rsidR="002F4BAA" w:rsidRPr="00EC284B" w:rsidRDefault="002F4BAA" w:rsidP="002F4BAA"/>
    <w:p w14:paraId="55489B09" w14:textId="77777777" w:rsidR="002F4BAA" w:rsidRPr="00EC284B" w:rsidRDefault="002F4BAA" w:rsidP="002F4BAA">
      <w:r w:rsidRPr="00EC284B">
        <w:t>Questo package contiene classi per la visualizzazione iniziale della home e per la visualizzazione di pagine che non necessitano di operazioni complesse prima di caricare</w:t>
      </w:r>
    </w:p>
    <w:p w14:paraId="5D708780" w14:textId="77777777" w:rsidR="002F4BAA" w:rsidRPr="00EC284B" w:rsidRDefault="002F4BAA" w:rsidP="002F4BA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9"/>
        <w:gridCol w:w="7932"/>
      </w:tblGrid>
      <w:tr w:rsidR="004467B0" w:rsidRPr="00EC284B" w14:paraId="65EB28FC" w14:textId="77777777" w:rsidTr="004467B0">
        <w:tc>
          <w:tcPr>
            <w:tcW w:w="9628" w:type="dxa"/>
            <w:gridSpan w:val="2"/>
            <w:shd w:val="clear" w:color="auto" w:fill="auto"/>
          </w:tcPr>
          <w:p w14:paraId="410B3488" w14:textId="77777777" w:rsidR="002F4BAA" w:rsidRPr="00EC284B" w:rsidRDefault="002F4BAA" w:rsidP="0086634B">
            <w:r w:rsidRPr="00EC284B">
              <w:t>Class Summary</w:t>
            </w:r>
          </w:p>
        </w:tc>
      </w:tr>
      <w:tr w:rsidR="004467B0" w:rsidRPr="00EC284B" w14:paraId="65DBCA30" w14:textId="77777777" w:rsidTr="004467B0">
        <w:tc>
          <w:tcPr>
            <w:tcW w:w="1696" w:type="dxa"/>
            <w:shd w:val="clear" w:color="auto" w:fill="auto"/>
          </w:tcPr>
          <w:p w14:paraId="099034C0" w14:textId="77777777" w:rsidR="002F4BAA" w:rsidRPr="00EC284B" w:rsidRDefault="002F4BAA" w:rsidP="0086634B">
            <w:r w:rsidRPr="00EC284B">
              <w:t>Home</w:t>
            </w:r>
          </w:p>
        </w:tc>
        <w:tc>
          <w:tcPr>
            <w:tcW w:w="7932" w:type="dxa"/>
            <w:shd w:val="clear" w:color="auto" w:fill="auto"/>
          </w:tcPr>
          <w:p w14:paraId="7C445E1F" w14:textId="77777777" w:rsidR="002F4BAA" w:rsidRPr="00EC284B" w:rsidRDefault="002F4BAA" w:rsidP="0086634B">
            <w:r w:rsidRPr="00EC284B">
              <w:t>Questa classe implementa il primo caricamento della pagina Home all’apertura del sito</w:t>
            </w:r>
          </w:p>
        </w:tc>
      </w:tr>
      <w:tr w:rsidR="004467B0" w:rsidRPr="00EC284B" w14:paraId="75FDAD41" w14:textId="77777777" w:rsidTr="004467B0">
        <w:tc>
          <w:tcPr>
            <w:tcW w:w="1696" w:type="dxa"/>
            <w:shd w:val="clear" w:color="auto" w:fill="auto"/>
          </w:tcPr>
          <w:p w14:paraId="3BE88840" w14:textId="77777777" w:rsidR="002F4BAA" w:rsidRPr="00EC284B" w:rsidRDefault="002F4BAA" w:rsidP="0086634B">
            <w:r w:rsidRPr="00EC284B">
              <w:t>BackToHome</w:t>
            </w:r>
          </w:p>
        </w:tc>
        <w:tc>
          <w:tcPr>
            <w:tcW w:w="7932" w:type="dxa"/>
            <w:shd w:val="clear" w:color="auto" w:fill="auto"/>
          </w:tcPr>
          <w:p w14:paraId="62BFDFE8" w14:textId="77777777" w:rsidR="002F4BAA" w:rsidRPr="00EC284B" w:rsidRDefault="002F4BAA" w:rsidP="0086634B">
            <w:r w:rsidRPr="00EC284B">
              <w:t>Questa classe implementa la procedura per ritornare direttamente alla home</w:t>
            </w:r>
          </w:p>
        </w:tc>
      </w:tr>
      <w:tr w:rsidR="004467B0" w:rsidRPr="00EC284B" w14:paraId="20D95A0E" w14:textId="77777777" w:rsidTr="004467B0">
        <w:tc>
          <w:tcPr>
            <w:tcW w:w="1696" w:type="dxa"/>
            <w:shd w:val="clear" w:color="auto" w:fill="auto"/>
          </w:tcPr>
          <w:p w14:paraId="1FEC9EFC" w14:textId="77777777" w:rsidR="002F4BAA" w:rsidRPr="00EC284B" w:rsidRDefault="002F4BAA" w:rsidP="0086634B">
            <w:r w:rsidRPr="00EC284B">
              <w:t>CambioPagina</w:t>
            </w:r>
          </w:p>
        </w:tc>
        <w:tc>
          <w:tcPr>
            <w:tcW w:w="7932" w:type="dxa"/>
            <w:shd w:val="clear" w:color="auto" w:fill="auto"/>
          </w:tcPr>
          <w:p w14:paraId="539BF380" w14:textId="77777777" w:rsidR="002F4BAA" w:rsidRPr="00EC284B" w:rsidRDefault="002F4BAA" w:rsidP="0086634B">
            <w:r w:rsidRPr="00EC284B">
              <w:t>Questa classe implementa vari metodi per il cambio di pagina</w:t>
            </w:r>
          </w:p>
        </w:tc>
      </w:tr>
      <w:tr w:rsidR="004467B0" w:rsidRPr="00EC284B" w14:paraId="10BD8D4C" w14:textId="77777777" w:rsidTr="004467B0">
        <w:tc>
          <w:tcPr>
            <w:tcW w:w="1696" w:type="dxa"/>
            <w:shd w:val="clear" w:color="auto" w:fill="auto"/>
          </w:tcPr>
          <w:p w14:paraId="4D609BC9" w14:textId="77777777" w:rsidR="002F4BAA" w:rsidRPr="00EC284B" w:rsidRDefault="002F4BAA" w:rsidP="0086634B">
            <w:r w:rsidRPr="00EC284B">
              <w:t>ServletException</w:t>
            </w:r>
          </w:p>
        </w:tc>
        <w:tc>
          <w:tcPr>
            <w:tcW w:w="7932" w:type="dxa"/>
            <w:shd w:val="clear" w:color="auto" w:fill="auto"/>
          </w:tcPr>
          <w:p w14:paraId="0E45398D" w14:textId="77777777" w:rsidR="002F4BAA" w:rsidRPr="00EC284B" w:rsidRDefault="002F4BAA" w:rsidP="0086634B">
            <w:r w:rsidRPr="00EC284B">
              <w:t>Questa classe implementa un eccezione personalizzata per il sito</w:t>
            </w:r>
          </w:p>
        </w:tc>
      </w:tr>
    </w:tbl>
    <w:p w14:paraId="52E2637E" w14:textId="77777777" w:rsidR="002F4BAA" w:rsidRPr="00EC284B" w:rsidRDefault="002F4BAA" w:rsidP="002F4BAA"/>
    <w:p w14:paraId="520FAC2B" w14:textId="77777777" w:rsidR="002F4BAA" w:rsidRPr="00EC284B" w:rsidRDefault="002F4BAA" w:rsidP="002F4BAA">
      <w:pPr>
        <w:pStyle w:val="Sottotitolo"/>
        <w:rPr>
          <w:rFonts w:ascii="Times New Roman" w:hAnsi="Times New Roman"/>
        </w:rPr>
      </w:pPr>
    </w:p>
    <w:p w14:paraId="3E4CCDD4" w14:textId="667EC4A8" w:rsidR="002F4BAA" w:rsidRPr="00EC284B" w:rsidRDefault="002F4BAA" w:rsidP="002F4BAA">
      <w:pPr>
        <w:pStyle w:val="Titolo3"/>
        <w:rPr>
          <w:rFonts w:ascii="Times New Roman" w:hAnsi="Times New Roman"/>
        </w:rPr>
      </w:pPr>
      <w:bookmarkStart w:id="40" w:name="_Toc61354005"/>
      <w:r w:rsidRPr="00EC284B">
        <w:rPr>
          <w:rFonts w:ascii="Times New Roman" w:hAnsi="Times New Roman"/>
        </w:rPr>
        <w:t>Home</w:t>
      </w:r>
      <w:bookmarkEnd w:id="40"/>
    </w:p>
    <w:p w14:paraId="2381208C" w14:textId="1F736824" w:rsidR="002F4BAA" w:rsidRPr="00EC284B" w:rsidRDefault="002F4BAA" w:rsidP="002F4BAA">
      <w:r w:rsidRPr="00EC284B">
        <w:t>Public class Home extends HttpServlet</w:t>
      </w:r>
    </w:p>
    <w:p w14:paraId="296EF815" w14:textId="77777777" w:rsidR="000462B2" w:rsidRPr="00EC284B" w:rsidRDefault="000462B2" w:rsidP="002F4BAA"/>
    <w:p w14:paraId="2BCA6F3B" w14:textId="77777777" w:rsidR="002F4BAA" w:rsidRPr="00EC284B" w:rsidRDefault="002F4BAA" w:rsidP="002F4BAA">
      <w:r w:rsidRPr="00EC284B">
        <w:t>Metodi:</w:t>
      </w:r>
    </w:p>
    <w:p w14:paraId="1019F225" w14:textId="3DAC08ED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0E6886E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B0CDF5A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17E174D0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F4AFF5E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BDF3E5F" w14:textId="3362FBF8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4E6B2266" w14:textId="38DF25A5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0A7ED179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3E36BE16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527357F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5C3C2B5E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63B3F9B0" w14:textId="57453923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7F137C4A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mostraPaginaIniziale(HttpServletRequest request, HttpServletResponse response) throws ServletException, IOException</w:t>
      </w:r>
    </w:p>
    <w:p w14:paraId="29942FE6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prodotti da mostrare nella home e la carica</w:t>
      </w:r>
    </w:p>
    <w:p w14:paraId="34FE5EB3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D83D232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6523817B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E2B4A2A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DC8F81C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recuperati una serie di prodotti e viene caricata la pagina iniziale del sito</w:t>
      </w:r>
    </w:p>
    <w:p w14:paraId="21E3359F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init() throws ServletException</w:t>
      </w:r>
    </w:p>
    <w:p w14:paraId="248CDA86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viene chiamato all’apertura del sito ed inizializza le categorie nel context</w:t>
      </w:r>
    </w:p>
    <w:p w14:paraId="4AA7FE47" w14:textId="77777777" w:rsidR="002F4BAA" w:rsidRPr="00EC284B" w:rsidRDefault="002F4BAA" w:rsidP="002F4BAA"/>
    <w:p w14:paraId="29D2BB18" w14:textId="5E539D25" w:rsidR="002F4BAA" w:rsidRPr="00EC284B" w:rsidRDefault="002F4BAA" w:rsidP="002F4BAA">
      <w:pPr>
        <w:pStyle w:val="Titolo3"/>
        <w:rPr>
          <w:rFonts w:ascii="Times New Roman" w:hAnsi="Times New Roman"/>
        </w:rPr>
      </w:pPr>
      <w:bookmarkStart w:id="41" w:name="_Toc61354006"/>
      <w:r w:rsidRPr="00EC284B">
        <w:rPr>
          <w:rFonts w:ascii="Times New Roman" w:hAnsi="Times New Roman"/>
        </w:rPr>
        <w:t>BackToHome</w:t>
      </w:r>
      <w:bookmarkEnd w:id="41"/>
    </w:p>
    <w:p w14:paraId="14603E45" w14:textId="213010A7" w:rsidR="002F4BAA" w:rsidRPr="00EC284B" w:rsidRDefault="002F4BAA" w:rsidP="002F4BAA">
      <w:r w:rsidRPr="00EC284B">
        <w:t>public class BackToHome extends HttpServlet</w:t>
      </w:r>
    </w:p>
    <w:p w14:paraId="4BFB9409" w14:textId="77777777" w:rsidR="000462B2" w:rsidRPr="00EC284B" w:rsidRDefault="000462B2" w:rsidP="002F4BAA"/>
    <w:p w14:paraId="4B419988" w14:textId="77777777" w:rsidR="002F4BAA" w:rsidRPr="00EC284B" w:rsidRDefault="002F4BAA" w:rsidP="002F4BAA">
      <w:r w:rsidRPr="00EC284B">
        <w:t>Metodi:</w:t>
      </w:r>
    </w:p>
    <w:p w14:paraId="2EABE6A6" w14:textId="77693481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791FAD4D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4F486665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278D219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C4F2D3E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1A1029C8" w14:textId="4F72AFCC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13BC4BE5" w14:textId="15ADD427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37332DBF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416EC138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50F74A19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Request!=null &amp;&amp;</w:t>
      </w:r>
    </w:p>
    <w:p w14:paraId="39E2893C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48B086E0" w14:textId="74907663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9B83EA6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tornaAllaHome(HttpServletRequest request, HttpServletResponse response) throws ServletException, IOException</w:t>
      </w:r>
    </w:p>
    <w:p w14:paraId="6C483175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nuovamente i prodotti e ricarica la Home Page</w:t>
      </w:r>
    </w:p>
    <w:p w14:paraId="289E3676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89C2881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79CABC52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71A77F5C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1CDEA14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recuperati tutti i prodotti e viene caricata la pagina iniziale del sito</w:t>
      </w:r>
    </w:p>
    <w:p w14:paraId="1399CC46" w14:textId="21DC3117" w:rsidR="002F4BAA" w:rsidRPr="00EC284B" w:rsidRDefault="002F4BAA" w:rsidP="002F4BAA"/>
    <w:p w14:paraId="1754069D" w14:textId="0D8E84EA" w:rsidR="000462B2" w:rsidRPr="00EC284B" w:rsidRDefault="000462B2" w:rsidP="002F4BAA"/>
    <w:p w14:paraId="2F8DAA40" w14:textId="67A32F7F" w:rsidR="000462B2" w:rsidRPr="00EC284B" w:rsidRDefault="000462B2" w:rsidP="002F4BAA"/>
    <w:p w14:paraId="7A61F7D2" w14:textId="60DC3C30" w:rsidR="000462B2" w:rsidRPr="00EC284B" w:rsidRDefault="000462B2" w:rsidP="002F4BAA"/>
    <w:p w14:paraId="7BFDDCD1" w14:textId="77777777" w:rsidR="000462B2" w:rsidRPr="00EC284B" w:rsidRDefault="000462B2" w:rsidP="002F4BAA"/>
    <w:p w14:paraId="0E3E4617" w14:textId="356C113C" w:rsidR="002F4BAA" w:rsidRPr="00EC284B" w:rsidRDefault="002F4BAA" w:rsidP="002F4BAA">
      <w:pPr>
        <w:pStyle w:val="Titolo3"/>
        <w:rPr>
          <w:rFonts w:ascii="Times New Roman" w:hAnsi="Times New Roman"/>
        </w:rPr>
      </w:pPr>
      <w:bookmarkStart w:id="42" w:name="_Toc61354007"/>
      <w:r w:rsidRPr="00EC284B">
        <w:rPr>
          <w:rFonts w:ascii="Times New Roman" w:hAnsi="Times New Roman"/>
        </w:rPr>
        <w:t>CambioPagina</w:t>
      </w:r>
      <w:bookmarkEnd w:id="42"/>
    </w:p>
    <w:p w14:paraId="06139DBA" w14:textId="0D6AEE0C" w:rsidR="002F4BAA" w:rsidRPr="00EC284B" w:rsidRDefault="002F4BAA" w:rsidP="002F4BAA">
      <w:r w:rsidRPr="00EC284B">
        <w:t>Public class CambioPagina extends HttpServlet</w:t>
      </w:r>
    </w:p>
    <w:p w14:paraId="5A3AEE7E" w14:textId="77777777" w:rsidR="000462B2" w:rsidRPr="00EC284B" w:rsidRDefault="000462B2" w:rsidP="002F4BAA"/>
    <w:p w14:paraId="399692FB" w14:textId="77777777" w:rsidR="002F4BAA" w:rsidRPr="00EC284B" w:rsidRDefault="002F4BAA" w:rsidP="002F4BAA">
      <w:r w:rsidRPr="00EC284B">
        <w:t>Metodi:</w:t>
      </w:r>
    </w:p>
    <w:p w14:paraId="609179AE" w14:textId="7DCF0C35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doPost(HttpServletRequest request, HttpServletResponse response) throws ServletException, IOException</w:t>
      </w:r>
    </w:p>
    <w:p w14:paraId="24905764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POST</w:t>
      </w:r>
    </w:p>
    <w:p w14:paraId="5075621B" w14:textId="77777777" w:rsid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42418A4A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6763029C" w14:textId="77777777" w:rsidR="007A082B" w:rsidRDefault="007A082B" w:rsidP="007A082B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 null</w:t>
      </w:r>
    </w:p>
    <w:p w14:paraId="0B144B10" w14:textId="12146B0C" w:rsidR="007A082B" w:rsidRPr="007A082B" w:rsidRDefault="007A082B" w:rsidP="007A082B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47F5E186" w14:textId="651AB417" w:rsidR="002F4BAA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protected void doGet(HttpServletRequest request, HttpServletResponse response) throws ServletException, IOException</w:t>
      </w:r>
    </w:p>
    <w:p w14:paraId="43A4177D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Metodo di servizio di HttpServlet per la comunicazione con il server con metodo GET</w:t>
      </w:r>
    </w:p>
    <w:p w14:paraId="0925DC06" w14:textId="77777777" w:rsid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PRECONDIZIONI</w:t>
      </w:r>
    </w:p>
    <w:p w14:paraId="0C767BD8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Request!=null &amp;&amp;</w:t>
      </w:r>
    </w:p>
    <w:p w14:paraId="3879C0A5" w14:textId="77777777" w:rsidR="002C6310" w:rsidRDefault="002C6310" w:rsidP="002C6310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Response !=null</w:t>
      </w:r>
    </w:p>
    <w:p w14:paraId="4C7BC792" w14:textId="70CFE19B" w:rsidR="002C6310" w:rsidRPr="002C6310" w:rsidRDefault="002C6310" w:rsidP="002C6310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POSTCONDIZIONI</w:t>
      </w:r>
    </w:p>
    <w:p w14:paraId="3ED9BF4D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mostraPaginaAboutUs(HttpServletRequest request, HttpServletResponse response) throws ServletException, IOException</w:t>
      </w:r>
    </w:p>
    <w:p w14:paraId="428CBCD9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about us</w:t>
      </w:r>
    </w:p>
    <w:p w14:paraId="2C359C70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FBF32BB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0509F2B3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69B06A6F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FF00103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L’utente si ritrova sulla pagina about us</w:t>
      </w:r>
    </w:p>
    <w:p w14:paraId="25639E04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mostraPaginaAggiungiCategoria(HttpServletRequest request, HttpServletResponse response) throws ServletException, IOException</w:t>
      </w:r>
    </w:p>
    <w:p w14:paraId="79B1D5B1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per l’aggiunta di una categoria</w:t>
      </w:r>
    </w:p>
    <w:p w14:paraId="365FEA20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8A5AD29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26F0C813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lastRenderedPageBreak/>
        <w:t>response != null</w:t>
      </w:r>
    </w:p>
    <w:p w14:paraId="7E3853FF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1FB4855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Il gestore si ritrova nella pagina di aggiunta di una nuova categoria</w:t>
      </w:r>
    </w:p>
    <w:p w14:paraId="3012D7E5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mostraPaginaAggiungiProdotto(HttpServletRequest request, HttpServletResponse response) throws ServletException, IOException</w:t>
      </w:r>
    </w:p>
    <w:p w14:paraId="5DF13F10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per l’aggiunta di un prodotto</w:t>
      </w:r>
    </w:p>
    <w:p w14:paraId="0B0D1E9C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15BF954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1078B6E7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020D75EB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9715C1C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Il gestore si ritrova nella pagina di aggiunta di un nuovo prodotto</w:t>
      </w:r>
    </w:p>
    <w:p w14:paraId="6CE790AA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mostraPaginaContact(HttpServletRequest request, HttpServletResponse response) throws ServletException, IOException</w:t>
      </w:r>
    </w:p>
    <w:p w14:paraId="0AA5A938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Contact</w:t>
      </w:r>
    </w:p>
    <w:p w14:paraId="10598CB5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677BA8B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4A3C4894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05B926B1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B0E0E5F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L’utente si ritrova nella pagina dei contact del sito</w:t>
      </w:r>
    </w:p>
    <w:p w14:paraId="554A2395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mostraDashBoardGestore(HttpServletRequest request, HttpServletResponse response) throws ServletException, IOException</w:t>
      </w:r>
    </w:p>
    <w:p w14:paraId="1843F980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della DashBoard di gestione del sito</w:t>
      </w:r>
    </w:p>
    <w:p w14:paraId="02C76C56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793C1A3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3A784C01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4089F47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9D32343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Il gestore si ritrova nella DashBoard di gestione del sito</w:t>
      </w:r>
    </w:p>
    <w:p w14:paraId="43FC8B38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mostraPaginaModificaAccount(HttpServletRequest request, HttpServletResponse response) throws ServletException, IOException</w:t>
      </w:r>
    </w:p>
    <w:p w14:paraId="4A75C0EE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per la modifica del proprio account</w:t>
      </w:r>
    </w:p>
    <w:p w14:paraId="22773F48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3C3784F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0CEB4FA9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3A5BBB85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C35AED6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L’utente si ritrova nella pagina per la modifica dei dati del proprio account</w:t>
      </w:r>
    </w:p>
    <w:p w14:paraId="6281398E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mostraPaginaRegistrazione(HttpServletRequest request, HttpServletResponse response) throws ServletException, IOException</w:t>
      </w:r>
    </w:p>
    <w:p w14:paraId="1289F97F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reindirizza alla pagina di registrazione di un nuovo utente</w:t>
      </w:r>
    </w:p>
    <w:p w14:paraId="523528BF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C68F649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 xml:space="preserve">request != null &amp;&amp; </w:t>
      </w:r>
    </w:p>
    <w:p w14:paraId="41BD32A0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18"/>
          <w:szCs w:val="18"/>
        </w:rPr>
        <w:t>response != null</w:t>
      </w:r>
    </w:p>
    <w:p w14:paraId="124BF161" w14:textId="77777777" w:rsidR="002F4BAA" w:rsidRPr="00EC284B" w:rsidRDefault="002F4BAA" w:rsidP="002F4BA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677D422" w14:textId="77777777" w:rsidR="002F4BAA" w:rsidRPr="00EC284B" w:rsidRDefault="002F4BAA" w:rsidP="002F4BA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L’Utente si ritrova nella pagina di registrazione di un nuovo account</w:t>
      </w:r>
    </w:p>
    <w:p w14:paraId="3E11D12D" w14:textId="77777777" w:rsidR="002F4BAA" w:rsidRPr="00EC284B" w:rsidRDefault="002F4BAA" w:rsidP="002F4BAA">
      <w:pPr>
        <w:pStyle w:val="Paragrafoelenco"/>
        <w:rPr>
          <w:rFonts w:ascii="Times New Roman" w:hAnsi="Times New Roman"/>
        </w:rPr>
      </w:pPr>
    </w:p>
    <w:p w14:paraId="4C92875C" w14:textId="77777777" w:rsidR="002F4BAA" w:rsidRPr="00EC284B" w:rsidRDefault="002F4BAA" w:rsidP="002F4BAA">
      <w:pPr>
        <w:pStyle w:val="Paragrafoelenco"/>
        <w:rPr>
          <w:rFonts w:ascii="Times New Roman" w:hAnsi="Times New Roman"/>
        </w:rPr>
      </w:pPr>
    </w:p>
    <w:p w14:paraId="2C5FB05C" w14:textId="77777777" w:rsidR="002F4BAA" w:rsidRPr="00EC284B" w:rsidRDefault="002F4BAA" w:rsidP="002F4BAA">
      <w:pPr>
        <w:pStyle w:val="Paragrafoelenco"/>
        <w:rPr>
          <w:rFonts w:ascii="Times New Roman" w:hAnsi="Times New Roman"/>
        </w:rPr>
      </w:pPr>
    </w:p>
    <w:p w14:paraId="15C1C0AA" w14:textId="77777777" w:rsidR="002F4BAA" w:rsidRPr="00EC284B" w:rsidRDefault="002F4BAA" w:rsidP="002F4BAA">
      <w:pPr>
        <w:pStyle w:val="Paragrafoelenco"/>
        <w:rPr>
          <w:rFonts w:ascii="Times New Roman" w:hAnsi="Times New Roman"/>
        </w:rPr>
      </w:pPr>
    </w:p>
    <w:p w14:paraId="4508F699" w14:textId="237559E7" w:rsidR="002F4BAA" w:rsidRPr="00EC284B" w:rsidRDefault="002F4BAA" w:rsidP="002F4BAA">
      <w:pPr>
        <w:pStyle w:val="Titolo3"/>
        <w:rPr>
          <w:rFonts w:ascii="Times New Roman" w:hAnsi="Times New Roman"/>
        </w:rPr>
      </w:pPr>
      <w:bookmarkStart w:id="43" w:name="_Toc61354008"/>
      <w:r w:rsidRPr="00EC284B">
        <w:rPr>
          <w:rFonts w:ascii="Times New Roman" w:hAnsi="Times New Roman"/>
        </w:rPr>
        <w:lastRenderedPageBreak/>
        <w:t>MyServletException</w:t>
      </w:r>
      <w:bookmarkEnd w:id="43"/>
    </w:p>
    <w:p w14:paraId="03E9384F" w14:textId="49E616FE" w:rsidR="002F4BAA" w:rsidRPr="00EC284B" w:rsidRDefault="002F4BAA" w:rsidP="002F4BAA">
      <w:r w:rsidRPr="00EC284B">
        <w:t>Public class MyServletException extends ServletException</w:t>
      </w:r>
    </w:p>
    <w:p w14:paraId="1B0CE21F" w14:textId="77777777" w:rsidR="000462B2" w:rsidRPr="00EC284B" w:rsidRDefault="000462B2" w:rsidP="002F4BAA"/>
    <w:p w14:paraId="2521D151" w14:textId="77777777" w:rsidR="002F4BAA" w:rsidRPr="00EC284B" w:rsidRDefault="002F4BAA" w:rsidP="002F4BAA">
      <w:r w:rsidRPr="00EC284B">
        <w:t>Costruttore:</w:t>
      </w:r>
    </w:p>
    <w:p w14:paraId="1D67E71F" w14:textId="77777777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MyServletException</w:t>
      </w:r>
    </w:p>
    <w:p w14:paraId="361A49CF" w14:textId="77777777" w:rsidR="002F4BAA" w:rsidRPr="00EC284B" w:rsidRDefault="002F4BAA" w:rsidP="002F4BAA">
      <w:r w:rsidRPr="00EC284B">
        <w:t>Metodi:</w:t>
      </w:r>
    </w:p>
    <w:p w14:paraId="298E50DC" w14:textId="7F8DA9AA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MyServletException(String message)</w:t>
      </w:r>
    </w:p>
    <w:p w14:paraId="78B2DB96" w14:textId="6CF8D1E3" w:rsidR="00431281" w:rsidRPr="00EC284B" w:rsidRDefault="00431281" w:rsidP="00431281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Crea una ServletException utilizzando il messaggio </w:t>
      </w:r>
      <w:r w:rsidR="001D0D11" w:rsidRPr="00EC284B">
        <w:rPr>
          <w:rFonts w:ascii="Times New Roman" w:hAnsi="Times New Roman"/>
        </w:rPr>
        <w:t>passato</w:t>
      </w:r>
      <w:r w:rsidRPr="00EC284B">
        <w:rPr>
          <w:rFonts w:ascii="Times New Roman" w:hAnsi="Times New Roman"/>
        </w:rPr>
        <w:t xml:space="preserve"> al metodo</w:t>
      </w:r>
    </w:p>
    <w:p w14:paraId="035AA13D" w14:textId="1EA282F5" w:rsidR="00692226" w:rsidRPr="00EC284B" w:rsidRDefault="001C1A58" w:rsidP="00431281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B86C453" w14:textId="04BDB419" w:rsidR="001C1A58" w:rsidRPr="00EC284B" w:rsidRDefault="001D0D11" w:rsidP="001C1A58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20"/>
          <w:szCs w:val="20"/>
        </w:rPr>
        <w:t>Message!=null</w:t>
      </w:r>
    </w:p>
    <w:p w14:paraId="14802109" w14:textId="27D407ED" w:rsidR="001C1A58" w:rsidRPr="00EC284B" w:rsidRDefault="001C1A58" w:rsidP="00431281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C40CD84" w14:textId="38CAF028" w:rsidR="001D0D11" w:rsidRPr="00EC284B" w:rsidRDefault="001D0D11" w:rsidP="001D0D11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lanciata una ServletException con il messaggio passato al metodo</w:t>
      </w:r>
    </w:p>
    <w:p w14:paraId="53C0C669" w14:textId="0BA90EB1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MyServletException(String message, Throwable rootCause)</w:t>
      </w:r>
    </w:p>
    <w:p w14:paraId="6FA56641" w14:textId="39639394" w:rsidR="002D1AD8" w:rsidRPr="00EC284B" w:rsidRDefault="002D1AD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Crea una ServletException utilizzando il messaggio e la causa mandata al metodo</w:t>
      </w:r>
    </w:p>
    <w:p w14:paraId="3C21567A" w14:textId="7CB2DEA6" w:rsidR="001C1A58" w:rsidRPr="00EC284B" w:rsidRDefault="001C1A5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5146FA7" w14:textId="131DF016" w:rsidR="001D0D11" w:rsidRPr="00EC284B" w:rsidRDefault="001D0D11" w:rsidP="001D0D11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Message!=null &amp;&amp;</w:t>
      </w:r>
    </w:p>
    <w:p w14:paraId="7E9041F9" w14:textId="5034D30C" w:rsidR="001D0D11" w:rsidRPr="00EC284B" w:rsidRDefault="001D0D11" w:rsidP="001D0D11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rootCause!=null</w:t>
      </w:r>
    </w:p>
    <w:p w14:paraId="78D2FB76" w14:textId="1ABE0443" w:rsidR="001C1A58" w:rsidRPr="00EC284B" w:rsidRDefault="001C1A5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6B63A49" w14:textId="7A5C56FC" w:rsidR="00681D95" w:rsidRPr="00EC284B" w:rsidRDefault="00681D95" w:rsidP="00681D95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Viene lanciata una ServletException con il messaggio e la causa </w:t>
      </w:r>
      <w:r w:rsidR="00EC2BF3" w:rsidRPr="00EC284B">
        <w:rPr>
          <w:rFonts w:ascii="Times New Roman" w:hAnsi="Times New Roman"/>
          <w:sz w:val="20"/>
          <w:szCs w:val="20"/>
        </w:rPr>
        <w:t>passati al metodo</w:t>
      </w:r>
    </w:p>
    <w:p w14:paraId="258896B8" w14:textId="1F80E3AC" w:rsidR="002F4BAA" w:rsidRPr="00EC284B" w:rsidRDefault="002F4BAA" w:rsidP="002F4BA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MyServletException(Throwable rootCause)</w:t>
      </w:r>
    </w:p>
    <w:p w14:paraId="2EAB0185" w14:textId="5554379D" w:rsidR="002D1AD8" w:rsidRPr="00EC284B" w:rsidRDefault="002D1AD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Crea una ServleteException utilizzando la causa </w:t>
      </w:r>
      <w:r w:rsidR="001D0D11" w:rsidRPr="00EC284B">
        <w:rPr>
          <w:rFonts w:ascii="Times New Roman" w:hAnsi="Times New Roman"/>
        </w:rPr>
        <w:t>passata</w:t>
      </w:r>
      <w:r w:rsidRPr="00EC284B">
        <w:rPr>
          <w:rFonts w:ascii="Times New Roman" w:hAnsi="Times New Roman"/>
        </w:rPr>
        <w:t xml:space="preserve"> al metodo</w:t>
      </w:r>
    </w:p>
    <w:p w14:paraId="2F8B8253" w14:textId="15914E53" w:rsidR="001C1A58" w:rsidRPr="00EC284B" w:rsidRDefault="001C1A5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2768D43" w14:textId="03A33926" w:rsidR="001D0D11" w:rsidRPr="00EC284B" w:rsidRDefault="001D0D11" w:rsidP="001D0D11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rootCause!=null</w:t>
      </w:r>
    </w:p>
    <w:p w14:paraId="76A9B1CB" w14:textId="15C31DBE" w:rsidR="001C1A58" w:rsidRPr="00EC284B" w:rsidRDefault="001C1A58" w:rsidP="002D1AD8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958B62C" w14:textId="10F80CC5" w:rsidR="00EC2BF3" w:rsidRPr="00EC284B" w:rsidRDefault="00EC2BF3" w:rsidP="00EC2BF3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sz w:val="20"/>
          <w:szCs w:val="20"/>
        </w:rPr>
        <w:t>Viene lanciata una ServletException con la causa passata al metodo</w:t>
      </w:r>
    </w:p>
    <w:p w14:paraId="040ACBE4" w14:textId="77777777" w:rsidR="002F4BAA" w:rsidRPr="00EC284B" w:rsidRDefault="002F4BAA" w:rsidP="002F4BAA"/>
    <w:p w14:paraId="2D3CA267" w14:textId="77777777" w:rsidR="002F4BAA" w:rsidRPr="00EC284B" w:rsidRDefault="002F4BAA" w:rsidP="002F4BAA"/>
    <w:p w14:paraId="0A2F0238" w14:textId="77777777" w:rsidR="002F4BAA" w:rsidRPr="00EC284B" w:rsidRDefault="002F4BAA" w:rsidP="002F4BAA">
      <w:r w:rsidRPr="00EC284B">
        <w:t xml:space="preserve"> </w:t>
      </w:r>
    </w:p>
    <w:p w14:paraId="1B320A42" w14:textId="16D25BF3" w:rsidR="002F6C32" w:rsidRPr="00EC284B" w:rsidRDefault="002F6C32" w:rsidP="004A50A0"/>
    <w:p w14:paraId="1F1E2BDB" w14:textId="63853B56" w:rsidR="000462B2" w:rsidRPr="00EC284B" w:rsidRDefault="000462B2" w:rsidP="004A50A0"/>
    <w:p w14:paraId="094236BA" w14:textId="4C3A20F0" w:rsidR="000462B2" w:rsidRPr="00EC284B" w:rsidRDefault="000462B2" w:rsidP="004A50A0"/>
    <w:p w14:paraId="6D0E66D5" w14:textId="5C8BFCCD" w:rsidR="000462B2" w:rsidRPr="00EC284B" w:rsidRDefault="000462B2" w:rsidP="004A50A0"/>
    <w:p w14:paraId="016E3565" w14:textId="7C030CE6" w:rsidR="000462B2" w:rsidRPr="00EC284B" w:rsidRDefault="000462B2" w:rsidP="004A50A0"/>
    <w:p w14:paraId="1C12D004" w14:textId="18C2DD3B" w:rsidR="000462B2" w:rsidRPr="00EC284B" w:rsidRDefault="000462B2" w:rsidP="004A50A0"/>
    <w:p w14:paraId="06ADE79F" w14:textId="589B614D" w:rsidR="000462B2" w:rsidRPr="00EC284B" w:rsidRDefault="000462B2" w:rsidP="004A50A0"/>
    <w:p w14:paraId="5BF0BD0F" w14:textId="77777777" w:rsidR="000462B2" w:rsidRPr="00EC284B" w:rsidRDefault="000462B2" w:rsidP="004A50A0"/>
    <w:p w14:paraId="124E5BF1" w14:textId="6329D503" w:rsidR="002F6C32" w:rsidRPr="00EC284B" w:rsidRDefault="002F6C32" w:rsidP="004A50A0"/>
    <w:p w14:paraId="0CA9FA9D" w14:textId="1019593C" w:rsidR="000B41EA" w:rsidRPr="00EC284B" w:rsidRDefault="000B41EA" w:rsidP="000B41EA">
      <w:pPr>
        <w:pStyle w:val="Titolo2"/>
        <w:rPr>
          <w:sz w:val="32"/>
          <w:szCs w:val="32"/>
        </w:rPr>
      </w:pPr>
      <w:bookmarkStart w:id="44" w:name="_Toc61354009"/>
      <w:r w:rsidRPr="00EC284B">
        <w:rPr>
          <w:sz w:val="32"/>
          <w:szCs w:val="32"/>
        </w:rPr>
        <w:t>JavaBeans</w:t>
      </w:r>
      <w:bookmarkEnd w:id="44"/>
    </w:p>
    <w:p w14:paraId="70000DC8" w14:textId="77777777" w:rsidR="000B41EA" w:rsidRPr="00EC284B" w:rsidRDefault="000B41EA" w:rsidP="000B41EA"/>
    <w:p w14:paraId="4D1DAD10" w14:textId="77777777" w:rsidR="000B41EA" w:rsidRPr="00EC284B" w:rsidRDefault="000B41EA" w:rsidP="000B41EA">
      <w:r w:rsidRPr="00EC284B">
        <w:t>Questo package contiene le classi per la gestione di oggetti di vario tipo da associare ai dati provenienti dall’database</w:t>
      </w:r>
    </w:p>
    <w:p w14:paraId="06851EF3" w14:textId="77777777" w:rsidR="000B41EA" w:rsidRPr="00EC284B" w:rsidRDefault="000B41EA" w:rsidP="000B41E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1"/>
        <w:gridCol w:w="8357"/>
      </w:tblGrid>
      <w:tr w:rsidR="004467B0" w:rsidRPr="00EC284B" w14:paraId="0E3BF1D0" w14:textId="77777777" w:rsidTr="004467B0">
        <w:tc>
          <w:tcPr>
            <w:tcW w:w="9628" w:type="dxa"/>
            <w:gridSpan w:val="2"/>
            <w:shd w:val="clear" w:color="auto" w:fill="auto"/>
          </w:tcPr>
          <w:p w14:paraId="3C01057A" w14:textId="77777777" w:rsidR="000B41EA" w:rsidRPr="00EC284B" w:rsidRDefault="000B41EA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0EBE5FC1" w14:textId="77777777" w:rsidTr="004467B0">
        <w:tc>
          <w:tcPr>
            <w:tcW w:w="1271" w:type="dxa"/>
            <w:shd w:val="clear" w:color="auto" w:fill="auto"/>
          </w:tcPr>
          <w:p w14:paraId="2CB87FE5" w14:textId="77777777" w:rsidR="000B41EA" w:rsidRPr="00EC284B" w:rsidRDefault="000B41EA" w:rsidP="0086634B">
            <w:r w:rsidRPr="00EC284B">
              <w:t>Account</w:t>
            </w:r>
          </w:p>
        </w:tc>
        <w:tc>
          <w:tcPr>
            <w:tcW w:w="8357" w:type="dxa"/>
            <w:shd w:val="clear" w:color="auto" w:fill="auto"/>
          </w:tcPr>
          <w:p w14:paraId="3D0F4B09" w14:textId="77777777" w:rsidR="000B41EA" w:rsidRPr="00EC284B" w:rsidRDefault="000B41EA" w:rsidP="0086634B">
            <w:r w:rsidRPr="00EC284B">
              <w:t>Questa classe implementa metodi per la gestione dei dati di un oggetto di tipo Account</w:t>
            </w:r>
          </w:p>
        </w:tc>
      </w:tr>
      <w:tr w:rsidR="004467B0" w:rsidRPr="00EC284B" w14:paraId="1E169479" w14:textId="77777777" w:rsidTr="004467B0">
        <w:tc>
          <w:tcPr>
            <w:tcW w:w="1271" w:type="dxa"/>
            <w:shd w:val="clear" w:color="auto" w:fill="auto"/>
          </w:tcPr>
          <w:p w14:paraId="386C2D88" w14:textId="77777777" w:rsidR="000B41EA" w:rsidRPr="00EC284B" w:rsidRDefault="000B41EA" w:rsidP="0086634B">
            <w:r w:rsidRPr="00EC284B">
              <w:t>Carrello</w:t>
            </w:r>
          </w:p>
        </w:tc>
        <w:tc>
          <w:tcPr>
            <w:tcW w:w="8357" w:type="dxa"/>
            <w:shd w:val="clear" w:color="auto" w:fill="auto"/>
          </w:tcPr>
          <w:p w14:paraId="291B79A6" w14:textId="77777777" w:rsidR="000B41EA" w:rsidRPr="00EC284B" w:rsidRDefault="000B41EA" w:rsidP="0086634B">
            <w:r w:rsidRPr="00EC284B">
              <w:t>Questa classe implementa metodi per la gestione dei dati di un oggetto di tipo Carrello</w:t>
            </w:r>
          </w:p>
        </w:tc>
      </w:tr>
      <w:tr w:rsidR="004467B0" w:rsidRPr="00EC284B" w14:paraId="26D30724" w14:textId="77777777" w:rsidTr="004467B0">
        <w:tc>
          <w:tcPr>
            <w:tcW w:w="1271" w:type="dxa"/>
            <w:shd w:val="clear" w:color="auto" w:fill="auto"/>
          </w:tcPr>
          <w:p w14:paraId="634A9E27" w14:textId="77777777" w:rsidR="000B41EA" w:rsidRPr="00EC284B" w:rsidRDefault="000B41EA" w:rsidP="0086634B">
            <w:r w:rsidRPr="00EC284B">
              <w:lastRenderedPageBreak/>
              <w:t>Carta</w:t>
            </w:r>
          </w:p>
        </w:tc>
        <w:tc>
          <w:tcPr>
            <w:tcW w:w="8357" w:type="dxa"/>
            <w:shd w:val="clear" w:color="auto" w:fill="auto"/>
          </w:tcPr>
          <w:p w14:paraId="40A220D9" w14:textId="77777777" w:rsidR="000B41EA" w:rsidRPr="00EC284B" w:rsidRDefault="000B41EA" w:rsidP="0086634B">
            <w:r w:rsidRPr="00EC284B">
              <w:t>Questa classe implementa metodi per la gestione dei dati di un oggetto di tipo Carta</w:t>
            </w:r>
          </w:p>
        </w:tc>
      </w:tr>
      <w:tr w:rsidR="004467B0" w:rsidRPr="00EC284B" w14:paraId="5BB5FBDF" w14:textId="77777777" w:rsidTr="004467B0">
        <w:tc>
          <w:tcPr>
            <w:tcW w:w="1271" w:type="dxa"/>
            <w:shd w:val="clear" w:color="auto" w:fill="auto"/>
          </w:tcPr>
          <w:p w14:paraId="08C5AF8C" w14:textId="77777777" w:rsidR="000B41EA" w:rsidRPr="00EC284B" w:rsidRDefault="000B41EA" w:rsidP="0086634B">
            <w:r w:rsidRPr="00EC284B">
              <w:t>Categoria</w:t>
            </w:r>
          </w:p>
        </w:tc>
        <w:tc>
          <w:tcPr>
            <w:tcW w:w="8357" w:type="dxa"/>
            <w:shd w:val="clear" w:color="auto" w:fill="auto"/>
          </w:tcPr>
          <w:p w14:paraId="22EC3B91" w14:textId="77777777" w:rsidR="000B41EA" w:rsidRPr="00EC284B" w:rsidRDefault="000B41EA" w:rsidP="0086634B">
            <w:r w:rsidRPr="00EC284B">
              <w:t>Questa classe implementa metodi per la gestione dei dati di un oggetto di tipo Categoria</w:t>
            </w:r>
          </w:p>
        </w:tc>
      </w:tr>
      <w:tr w:rsidR="004467B0" w:rsidRPr="00EC284B" w14:paraId="18DE7893" w14:textId="77777777" w:rsidTr="004467B0">
        <w:tc>
          <w:tcPr>
            <w:tcW w:w="1271" w:type="dxa"/>
            <w:shd w:val="clear" w:color="auto" w:fill="auto"/>
          </w:tcPr>
          <w:p w14:paraId="6F8C7DD0" w14:textId="77777777" w:rsidR="000B41EA" w:rsidRPr="00EC284B" w:rsidRDefault="000B41EA" w:rsidP="0086634B">
            <w:r w:rsidRPr="00EC284B">
              <w:t>Contact</w:t>
            </w:r>
          </w:p>
        </w:tc>
        <w:tc>
          <w:tcPr>
            <w:tcW w:w="8357" w:type="dxa"/>
            <w:shd w:val="clear" w:color="auto" w:fill="auto"/>
          </w:tcPr>
          <w:p w14:paraId="7BC392AA" w14:textId="77777777" w:rsidR="000B41EA" w:rsidRPr="00EC284B" w:rsidRDefault="000B41EA" w:rsidP="0086634B">
            <w:r w:rsidRPr="00EC284B">
              <w:t>Questa classe implementa metodi per la gestione dei dati di un oggetto di tipo Contact</w:t>
            </w:r>
          </w:p>
        </w:tc>
      </w:tr>
      <w:tr w:rsidR="004467B0" w:rsidRPr="00EC284B" w14:paraId="6E56CA79" w14:textId="77777777" w:rsidTr="004467B0">
        <w:tc>
          <w:tcPr>
            <w:tcW w:w="1271" w:type="dxa"/>
            <w:shd w:val="clear" w:color="auto" w:fill="auto"/>
          </w:tcPr>
          <w:p w14:paraId="29C459C6" w14:textId="77777777" w:rsidR="000B41EA" w:rsidRPr="00EC284B" w:rsidRDefault="000B41EA" w:rsidP="0086634B">
            <w:r w:rsidRPr="00EC284B">
              <w:t>Indirizzo</w:t>
            </w:r>
          </w:p>
        </w:tc>
        <w:tc>
          <w:tcPr>
            <w:tcW w:w="8357" w:type="dxa"/>
            <w:shd w:val="clear" w:color="auto" w:fill="auto"/>
          </w:tcPr>
          <w:p w14:paraId="6CB4C782" w14:textId="77777777" w:rsidR="000B41EA" w:rsidRPr="00EC284B" w:rsidRDefault="000B41EA" w:rsidP="0086634B">
            <w:r w:rsidRPr="00EC284B">
              <w:t>Questa classe implementa metodi per la gestione dei dati di un oggetto di tipo Indirizzo</w:t>
            </w:r>
          </w:p>
        </w:tc>
      </w:tr>
      <w:tr w:rsidR="004467B0" w:rsidRPr="00EC284B" w14:paraId="1DF14076" w14:textId="77777777" w:rsidTr="004467B0">
        <w:tc>
          <w:tcPr>
            <w:tcW w:w="1271" w:type="dxa"/>
            <w:shd w:val="clear" w:color="auto" w:fill="auto"/>
          </w:tcPr>
          <w:p w14:paraId="12A274BA" w14:textId="77777777" w:rsidR="000B41EA" w:rsidRPr="00EC284B" w:rsidRDefault="000B41EA" w:rsidP="0086634B">
            <w:r w:rsidRPr="00EC284B">
              <w:t>Prodotto</w:t>
            </w:r>
          </w:p>
        </w:tc>
        <w:tc>
          <w:tcPr>
            <w:tcW w:w="8357" w:type="dxa"/>
            <w:shd w:val="clear" w:color="auto" w:fill="auto"/>
          </w:tcPr>
          <w:p w14:paraId="7D64C547" w14:textId="77777777" w:rsidR="000B41EA" w:rsidRPr="00EC284B" w:rsidRDefault="000B41EA" w:rsidP="0086634B">
            <w:r w:rsidRPr="00EC284B">
              <w:t>Questa classe implementa metodi per la gestione dei dati di un oggetto di tipo Prodotto</w:t>
            </w:r>
          </w:p>
        </w:tc>
      </w:tr>
      <w:tr w:rsidR="004467B0" w:rsidRPr="00EC284B" w14:paraId="78136B9A" w14:textId="77777777" w:rsidTr="004467B0">
        <w:tc>
          <w:tcPr>
            <w:tcW w:w="1271" w:type="dxa"/>
            <w:shd w:val="clear" w:color="auto" w:fill="auto"/>
          </w:tcPr>
          <w:p w14:paraId="4B42B885" w14:textId="77777777" w:rsidR="000B41EA" w:rsidRPr="00EC284B" w:rsidRDefault="000B41EA" w:rsidP="0086634B">
            <w:r w:rsidRPr="00EC284B">
              <w:t>Transazione</w:t>
            </w:r>
          </w:p>
        </w:tc>
        <w:tc>
          <w:tcPr>
            <w:tcW w:w="8357" w:type="dxa"/>
            <w:shd w:val="clear" w:color="auto" w:fill="auto"/>
          </w:tcPr>
          <w:p w14:paraId="59ADB55C" w14:textId="77777777" w:rsidR="000B41EA" w:rsidRPr="00EC284B" w:rsidRDefault="000B41EA" w:rsidP="0086634B">
            <w:r w:rsidRPr="00EC284B">
              <w:t>Questa classe implementa metodi per la gestione dei dati di un oggetto di tipo Transazione</w:t>
            </w:r>
          </w:p>
        </w:tc>
      </w:tr>
    </w:tbl>
    <w:p w14:paraId="1C13E357" w14:textId="77777777" w:rsidR="000B41EA" w:rsidRPr="00EC284B" w:rsidRDefault="000B41EA" w:rsidP="000B41EA"/>
    <w:p w14:paraId="420545C4" w14:textId="77777777" w:rsidR="000B41EA" w:rsidRPr="00EC284B" w:rsidRDefault="000B41EA" w:rsidP="000B41EA"/>
    <w:p w14:paraId="5F523CC7" w14:textId="2C5C90F7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45" w:name="_Toc61354010"/>
      <w:r w:rsidRPr="00EC284B">
        <w:rPr>
          <w:rFonts w:ascii="Times New Roman" w:hAnsi="Times New Roman"/>
        </w:rPr>
        <w:t>Account</w:t>
      </w:r>
      <w:bookmarkEnd w:id="45"/>
    </w:p>
    <w:p w14:paraId="70F2908E" w14:textId="3D91CC7B" w:rsidR="000B41EA" w:rsidRPr="00EC284B" w:rsidRDefault="000B41EA" w:rsidP="000B41EA">
      <w:r w:rsidRPr="00EC284B">
        <w:t>Public class Account</w:t>
      </w:r>
    </w:p>
    <w:p w14:paraId="1D5E50F8" w14:textId="77777777" w:rsidR="000462B2" w:rsidRPr="00EC284B" w:rsidRDefault="000462B2" w:rsidP="000B41EA"/>
    <w:p w14:paraId="24A097DD" w14:textId="77777777" w:rsidR="000B41EA" w:rsidRPr="00EC284B" w:rsidRDefault="000B41EA" w:rsidP="000B41EA">
      <w:r w:rsidRPr="00EC284B">
        <w:t>Attributi:</w:t>
      </w:r>
    </w:p>
    <w:p w14:paraId="3FEED1E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username;</w:t>
      </w:r>
    </w:p>
    <w:p w14:paraId="47F8465E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password;</w:t>
      </w:r>
    </w:p>
    <w:p w14:paraId="1AB052C0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CF;</w:t>
      </w:r>
    </w:p>
    <w:p w14:paraId="796357FA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 String nomeAzienda;</w:t>
      </w:r>
    </w:p>
    <w:p w14:paraId="733315E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numCarta;</w:t>
      </w:r>
    </w:p>
    <w:p w14:paraId="09DCBB35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IDTransazione;</w:t>
      </w:r>
    </w:p>
    <w:p w14:paraId="740683D8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indirizzo;</w:t>
      </w:r>
    </w:p>
    <w:p w14:paraId="38FCDA0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boolean admin;</w:t>
      </w:r>
    </w:p>
    <w:p w14:paraId="5744E907" w14:textId="77777777" w:rsidR="000B41EA" w:rsidRPr="00EC284B" w:rsidRDefault="000B41EA" w:rsidP="000B41EA">
      <w:r w:rsidRPr="00EC284B">
        <w:t>Metodi:</w:t>
      </w:r>
    </w:p>
    <w:p w14:paraId="09AC8B03" w14:textId="77777777" w:rsidR="000B41EA" w:rsidRPr="00EC284B" w:rsidRDefault="000B41EA" w:rsidP="000B41EA"/>
    <w:p w14:paraId="3B5DA0EC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11F3455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3CB8F38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E6252D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3D11A83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96E840B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4FCC79D4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726AA01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7F8B9526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8E5BF14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10E027E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2668C67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3324FE98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setAdmin(boolean Admin)</w:t>
      </w:r>
    </w:p>
    <w:p w14:paraId="2D47E962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l’attributo Admin sul valore passato al metodo</w:t>
      </w:r>
    </w:p>
    <w:p w14:paraId="3AD12F1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609559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Admin!=null</w:t>
      </w:r>
    </w:p>
    <w:p w14:paraId="2F24299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95D3DA2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L’attributo admin viene impostato su vero o falso</w:t>
      </w:r>
    </w:p>
    <w:p w14:paraId="2912424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3C8549C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606C22AB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PRECONDIZIONI</w:t>
      </w:r>
    </w:p>
    <w:p w14:paraId="2F7AEFF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A5565AC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592A4A2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466ABB3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079DF88B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25496C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228550A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30531BD4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boolean isAdmin()</w:t>
      </w:r>
    </w:p>
    <w:p w14:paraId="7F5F5A85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restituisce se l’utente attuale è o non è admin</w:t>
      </w:r>
    </w:p>
    <w:p w14:paraId="08209D9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64AC508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D75A49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restituito il valore booleano su cui è settato admin</w:t>
      </w:r>
    </w:p>
    <w:p w14:paraId="05370E4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boolean equals(Object o)</w:t>
      </w:r>
    </w:p>
    <w:p w14:paraId="2C2C0EE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controlla se l’oggetto account attuale è corrisponde all’oggetto passato al metodo</w:t>
      </w:r>
    </w:p>
    <w:p w14:paraId="31440AC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A5E7F36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O!=null</w:t>
      </w:r>
    </w:p>
    <w:p w14:paraId="36430B5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515EDF4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restituito true se gli oggetti corrispondono , false altrimenti</w:t>
      </w:r>
    </w:p>
    <w:p w14:paraId="7556871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hashCode()</w:t>
      </w:r>
    </w:p>
    <w:p w14:paraId="1388D12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Trasforma tutti i valori degli attributi in un codice hash</w:t>
      </w:r>
    </w:p>
    <w:p w14:paraId="02CC725B" w14:textId="77777777" w:rsidR="000B41EA" w:rsidRPr="00EC284B" w:rsidRDefault="000B41EA" w:rsidP="000B41EA"/>
    <w:p w14:paraId="784BAE79" w14:textId="77777777" w:rsidR="000B41EA" w:rsidRPr="00EC284B" w:rsidRDefault="000B41EA" w:rsidP="000B41EA"/>
    <w:p w14:paraId="0A71589D" w14:textId="16F1A572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46" w:name="_Toc61354011"/>
      <w:r w:rsidRPr="00EC284B">
        <w:rPr>
          <w:rFonts w:ascii="Times New Roman" w:hAnsi="Times New Roman"/>
        </w:rPr>
        <w:t>Carrello</w:t>
      </w:r>
      <w:bookmarkEnd w:id="46"/>
    </w:p>
    <w:p w14:paraId="396144CB" w14:textId="1C623FF7" w:rsidR="000B41EA" w:rsidRPr="00EC284B" w:rsidRDefault="000B41EA" w:rsidP="000B41EA">
      <w:pPr>
        <w:rPr>
          <w:sz w:val="22"/>
          <w:szCs w:val="22"/>
        </w:rPr>
      </w:pPr>
      <w:r w:rsidRPr="00EC284B">
        <w:rPr>
          <w:sz w:val="22"/>
          <w:szCs w:val="22"/>
        </w:rPr>
        <w:t>public class Carrello</w:t>
      </w:r>
    </w:p>
    <w:p w14:paraId="003CAEFF" w14:textId="33121091" w:rsidR="0062008F" w:rsidRPr="00EC284B" w:rsidRDefault="0062008F" w:rsidP="000B41EA">
      <w:pPr>
        <w:rPr>
          <w:sz w:val="22"/>
          <w:szCs w:val="22"/>
        </w:rPr>
      </w:pPr>
    </w:p>
    <w:p w14:paraId="5712550B" w14:textId="6883B978" w:rsidR="0062008F" w:rsidRPr="00EC284B" w:rsidRDefault="0062008F" w:rsidP="000B41EA">
      <w:pPr>
        <w:rPr>
          <w:sz w:val="22"/>
          <w:szCs w:val="22"/>
        </w:rPr>
      </w:pPr>
      <w:r w:rsidRPr="00EC284B">
        <w:rPr>
          <w:sz w:val="22"/>
          <w:szCs w:val="22"/>
        </w:rPr>
        <w:t>Attributi:</w:t>
      </w:r>
    </w:p>
    <w:p w14:paraId="206F1A8C" w14:textId="3227C900" w:rsidR="0062008F" w:rsidRPr="00EC284B" w:rsidRDefault="00A67A9F" w:rsidP="0062008F">
      <w:pPr>
        <w:numPr>
          <w:ilvl w:val="0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Private LinkedHashMap&lt;Integer, ProdottoQuantità&gt; prodotti</w:t>
      </w:r>
    </w:p>
    <w:p w14:paraId="3B56DA1F" w14:textId="0DFA97EE" w:rsidR="00CB2CCF" w:rsidRPr="00EC284B" w:rsidRDefault="00CB2CCF" w:rsidP="00CB2CCF">
      <w:pPr>
        <w:rPr>
          <w:sz w:val="22"/>
          <w:szCs w:val="22"/>
        </w:rPr>
      </w:pPr>
    </w:p>
    <w:p w14:paraId="61A32F92" w14:textId="47DAAF9A" w:rsidR="00CB2CCF" w:rsidRPr="00EC284B" w:rsidRDefault="00CB2CCF" w:rsidP="00CB2CCF">
      <w:pPr>
        <w:rPr>
          <w:sz w:val="22"/>
          <w:szCs w:val="22"/>
        </w:rPr>
      </w:pPr>
      <w:r w:rsidRPr="00EC284B">
        <w:rPr>
          <w:sz w:val="22"/>
          <w:szCs w:val="22"/>
        </w:rPr>
        <w:t>Metodi:</w:t>
      </w:r>
    </w:p>
    <w:p w14:paraId="2B8F7B64" w14:textId="25056434" w:rsidR="00CB2CCF" w:rsidRPr="00EC284B" w:rsidRDefault="007621FC" w:rsidP="00CB2CCF">
      <w:pPr>
        <w:numPr>
          <w:ilvl w:val="0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Collection&lt;ProdottoQuantita&gt; getProdotti()</w:t>
      </w:r>
    </w:p>
    <w:p w14:paraId="5AE1EFE3" w14:textId="4FAB6073" w:rsidR="00822091" w:rsidRPr="00EC284B" w:rsidRDefault="00822091" w:rsidP="00822091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Recupera tutti gli oggetti di tipo ProdottoQuantita</w:t>
      </w:r>
      <w:r w:rsidR="004127F8" w:rsidRPr="00EC284B">
        <w:rPr>
          <w:sz w:val="22"/>
          <w:szCs w:val="22"/>
        </w:rPr>
        <w:t xml:space="preserve"> presenti per il carrello attuale</w:t>
      </w:r>
    </w:p>
    <w:p w14:paraId="726E6A89" w14:textId="668A929A" w:rsidR="00EC284B" w:rsidRPr="001D2892" w:rsidRDefault="004127F8" w:rsidP="001D2892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72145924" w14:textId="6D270665" w:rsidR="004127F8" w:rsidRDefault="004127F8" w:rsidP="00822091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0D2D327A" w14:textId="563A9E12" w:rsidR="001D2892" w:rsidRPr="00636E86" w:rsidRDefault="001D2892" w:rsidP="001D2892">
      <w:pPr>
        <w:numPr>
          <w:ilvl w:val="2"/>
          <w:numId w:val="11"/>
        </w:numPr>
        <w:rPr>
          <w:sz w:val="20"/>
          <w:szCs w:val="20"/>
        </w:rPr>
      </w:pPr>
      <w:r w:rsidRPr="00636E86">
        <w:rPr>
          <w:sz w:val="20"/>
          <w:szCs w:val="20"/>
        </w:rPr>
        <w:t>Ritorna una Collection di oggetti di tipo ProdottoQuantita</w:t>
      </w:r>
      <w:r w:rsidR="00636E86" w:rsidRPr="00636E86">
        <w:rPr>
          <w:sz w:val="20"/>
          <w:szCs w:val="20"/>
        </w:rPr>
        <w:t xml:space="preserve"> contententi i prodotti presenti nel carrello e le loro quantita</w:t>
      </w:r>
    </w:p>
    <w:p w14:paraId="02F57761" w14:textId="2A246B54" w:rsidR="007621FC" w:rsidRPr="00EC284B" w:rsidRDefault="007621FC" w:rsidP="00CB2CCF">
      <w:pPr>
        <w:numPr>
          <w:ilvl w:val="0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ProdottoQuantita get(int prodID)</w:t>
      </w:r>
    </w:p>
    <w:p w14:paraId="5236502E" w14:textId="1ED6835F" w:rsidR="004127F8" w:rsidRPr="00EC284B" w:rsidRDefault="004127F8" w:rsidP="004127F8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 xml:space="preserve">Recupera </w:t>
      </w:r>
      <w:r w:rsidR="00E914C2" w:rsidRPr="00EC284B">
        <w:rPr>
          <w:sz w:val="22"/>
          <w:szCs w:val="22"/>
        </w:rPr>
        <w:t>un oggetto di tipo ProdottoQuantita contenente il prodotto identificato dall’ID passato al metodo</w:t>
      </w:r>
    </w:p>
    <w:p w14:paraId="267AA902" w14:textId="221122ED" w:rsidR="00E914C2" w:rsidRDefault="00E914C2" w:rsidP="004127F8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0675A462" w14:textId="5A9B2BDD" w:rsidR="001067A0" w:rsidRPr="00EC284B" w:rsidRDefault="001067A0" w:rsidP="001067A0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prodID!=null</w:t>
      </w:r>
    </w:p>
    <w:p w14:paraId="60FC28FB" w14:textId="0DEEAB5C" w:rsidR="00E914C2" w:rsidRDefault="00E914C2" w:rsidP="004127F8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18309562" w14:textId="287DA120" w:rsidR="001067A0" w:rsidRPr="00EC284B" w:rsidRDefault="002A21C4" w:rsidP="001067A0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Ritorna un oggetto di tipo ProdottoQuantita contenente il prodotto specificato dall’ID passato al metodo</w:t>
      </w:r>
    </w:p>
    <w:p w14:paraId="1DD1DDC8" w14:textId="1E6C663F" w:rsidR="007621FC" w:rsidRPr="00EC284B" w:rsidRDefault="007621FC" w:rsidP="00CB2CCF">
      <w:pPr>
        <w:numPr>
          <w:ilvl w:val="0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void put(Prodotto prodotto, int quantita)</w:t>
      </w:r>
    </w:p>
    <w:p w14:paraId="3F9B300A" w14:textId="6BA95CCB" w:rsidR="00E914C2" w:rsidRPr="00EC284B" w:rsidRDefault="00F2474D" w:rsidP="00E914C2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Inserisce un nuovo oggetto di tipo ProdottoQuantita all’interno del carrello</w:t>
      </w:r>
    </w:p>
    <w:p w14:paraId="5B59C0F2" w14:textId="769B1C77" w:rsidR="00F2474D" w:rsidRDefault="00F2474D" w:rsidP="00E914C2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37A00B40" w14:textId="5E0F2465" w:rsidR="002A21C4" w:rsidRPr="002A21C4" w:rsidRDefault="002A21C4" w:rsidP="002A21C4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Prodotto!=null &amp;&amp;</w:t>
      </w:r>
    </w:p>
    <w:p w14:paraId="05F425E4" w14:textId="10626FD7" w:rsidR="002A21C4" w:rsidRPr="00EC284B" w:rsidRDefault="002A21C4" w:rsidP="002A21C4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lastRenderedPageBreak/>
        <w:t>Quantita!=null</w:t>
      </w:r>
    </w:p>
    <w:p w14:paraId="3650D835" w14:textId="2B693D9C" w:rsidR="00F2474D" w:rsidRDefault="00F2474D" w:rsidP="00E914C2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7F6D4D7A" w14:textId="78CFA9E8" w:rsidR="002A21C4" w:rsidRPr="00EC284B" w:rsidRDefault="008E4B16" w:rsidP="002A21C4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 xml:space="preserve">Viene </w:t>
      </w:r>
      <w:r w:rsidR="000312A6">
        <w:rPr>
          <w:sz w:val="20"/>
          <w:szCs w:val="20"/>
        </w:rPr>
        <w:t>creato un nuovo oggetto di tipo ProdottoQuantita e lo inserisce all’interno della collection del carrello</w:t>
      </w:r>
    </w:p>
    <w:p w14:paraId="16AF33BB" w14:textId="1CD7C8F2" w:rsidR="006D36CC" w:rsidRPr="00EC284B" w:rsidRDefault="006D36CC" w:rsidP="00CB2CCF">
      <w:pPr>
        <w:numPr>
          <w:ilvl w:val="0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ProdottoQuantita remove(int prodID)</w:t>
      </w:r>
    </w:p>
    <w:p w14:paraId="1D44A384" w14:textId="34AD3FEF" w:rsidR="00F2474D" w:rsidRPr="00EC284B" w:rsidRDefault="00F824C5" w:rsidP="00F2474D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Rimuove l’oggetto ProdottoQuantita contenente il prodotto identificato dall’ID passato al metodo</w:t>
      </w:r>
    </w:p>
    <w:p w14:paraId="757A862B" w14:textId="51B61913" w:rsidR="00F824C5" w:rsidRDefault="00F824C5" w:rsidP="00F2474D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51ECDF1E" w14:textId="28367B4C" w:rsidR="000312A6" w:rsidRPr="00EC284B" w:rsidRDefault="000312A6" w:rsidP="000312A6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prodID!=null</w:t>
      </w:r>
    </w:p>
    <w:p w14:paraId="54BC2BFA" w14:textId="4D24E627" w:rsidR="00F824C5" w:rsidRDefault="00F824C5" w:rsidP="00F2474D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1B9E5451" w14:textId="5B9E2C81" w:rsidR="000312A6" w:rsidRPr="00EC284B" w:rsidRDefault="000A3319" w:rsidP="000312A6">
      <w:pPr>
        <w:numPr>
          <w:ilvl w:val="2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L’oggetto ProdottoQuantita contente il prodotto specificato dall’ID passato al metodo viene rimosso dal carrello</w:t>
      </w:r>
    </w:p>
    <w:p w14:paraId="72A3FDCD" w14:textId="269A045E" w:rsidR="006D36CC" w:rsidRPr="00EC284B" w:rsidRDefault="006D36CC" w:rsidP="00CB2CCF">
      <w:pPr>
        <w:numPr>
          <w:ilvl w:val="0"/>
          <w:numId w:val="11"/>
        </w:numPr>
      </w:pPr>
      <w:r w:rsidRPr="00EC284B">
        <w:rPr>
          <w:sz w:val="22"/>
          <w:szCs w:val="22"/>
        </w:rPr>
        <w:t>Public String getPrezzoTot()</w:t>
      </w:r>
    </w:p>
    <w:p w14:paraId="7DA6475D" w14:textId="7D324038" w:rsidR="00F824C5" w:rsidRPr="00EC284B" w:rsidRDefault="005875AD" w:rsidP="00F824C5">
      <w:pPr>
        <w:numPr>
          <w:ilvl w:val="1"/>
          <w:numId w:val="11"/>
        </w:numPr>
      </w:pPr>
      <w:r w:rsidRPr="00EC284B">
        <w:rPr>
          <w:sz w:val="22"/>
          <w:szCs w:val="22"/>
        </w:rPr>
        <w:t xml:space="preserve">Recupera la somma dei prezzi </w:t>
      </w:r>
      <w:r w:rsidR="00F764AF" w:rsidRPr="00EC284B">
        <w:rPr>
          <w:sz w:val="22"/>
          <w:szCs w:val="22"/>
        </w:rPr>
        <w:t>dei prodotti contenuti all’interno del carrello</w:t>
      </w:r>
    </w:p>
    <w:p w14:paraId="0BD6945D" w14:textId="6378AA41" w:rsidR="00F764AF" w:rsidRPr="00EC284B" w:rsidRDefault="00F764AF" w:rsidP="00F824C5">
      <w:pPr>
        <w:numPr>
          <w:ilvl w:val="1"/>
          <w:numId w:val="11"/>
        </w:numPr>
      </w:pPr>
      <w:r w:rsidRPr="00EC284B">
        <w:rPr>
          <w:sz w:val="22"/>
          <w:szCs w:val="22"/>
        </w:rPr>
        <w:t>PRECONDIZIONI</w:t>
      </w:r>
    </w:p>
    <w:p w14:paraId="27285C00" w14:textId="7085F09D" w:rsidR="00F764AF" w:rsidRPr="00334A7A" w:rsidRDefault="00F764AF" w:rsidP="00F824C5">
      <w:pPr>
        <w:numPr>
          <w:ilvl w:val="1"/>
          <w:numId w:val="11"/>
        </w:numPr>
      </w:pPr>
      <w:r w:rsidRPr="00EC284B">
        <w:rPr>
          <w:sz w:val="22"/>
          <w:szCs w:val="22"/>
        </w:rPr>
        <w:t>POSTCONDIZIONI</w:t>
      </w:r>
    </w:p>
    <w:p w14:paraId="5D6CA57A" w14:textId="36C78522" w:rsidR="00334A7A" w:rsidRPr="00C3728F" w:rsidRDefault="008E246A" w:rsidP="00334A7A">
      <w:pPr>
        <w:numPr>
          <w:ilvl w:val="2"/>
          <w:numId w:val="11"/>
        </w:numPr>
        <w:rPr>
          <w:sz w:val="22"/>
          <w:szCs w:val="22"/>
        </w:rPr>
      </w:pPr>
      <w:r w:rsidRPr="00C3728F">
        <w:rPr>
          <w:sz w:val="20"/>
          <w:szCs w:val="20"/>
        </w:rPr>
        <w:t xml:space="preserve">Ritorna una stringa contenente il prezzo totale </w:t>
      </w:r>
      <w:r w:rsidR="00C3728F" w:rsidRPr="00C3728F">
        <w:rPr>
          <w:sz w:val="20"/>
          <w:szCs w:val="20"/>
        </w:rPr>
        <w:t>di tutti i prodotti nel carrello</w:t>
      </w:r>
    </w:p>
    <w:p w14:paraId="6398FDB4" w14:textId="77777777" w:rsidR="000B41EA" w:rsidRPr="00EC284B" w:rsidRDefault="000B41EA" w:rsidP="000B41EA"/>
    <w:p w14:paraId="7F49DA0C" w14:textId="74F57495" w:rsidR="000B41EA" w:rsidRPr="00EC284B" w:rsidRDefault="000B41EA" w:rsidP="000B41EA"/>
    <w:p w14:paraId="07866C92" w14:textId="4D28D477" w:rsidR="00A67A9F" w:rsidRPr="00EC284B" w:rsidRDefault="009C562B" w:rsidP="00A67A9F">
      <w:pPr>
        <w:pStyle w:val="Titolo3"/>
        <w:numPr>
          <w:ilvl w:val="3"/>
          <w:numId w:val="8"/>
        </w:numPr>
        <w:rPr>
          <w:rFonts w:ascii="Times New Roman" w:hAnsi="Times New Roman"/>
        </w:rPr>
      </w:pPr>
      <w:bookmarkStart w:id="47" w:name="_Toc61354012"/>
      <w:r w:rsidRPr="00EC284B">
        <w:rPr>
          <w:rFonts w:ascii="Times New Roman" w:hAnsi="Times New Roman"/>
        </w:rPr>
        <w:t>ProdottoQuantità</w:t>
      </w:r>
      <w:bookmarkEnd w:id="47"/>
    </w:p>
    <w:p w14:paraId="326BAF2D" w14:textId="220C7D1B" w:rsidR="009C562B" w:rsidRPr="00EC284B" w:rsidRDefault="0036167D" w:rsidP="0036167D">
      <w:pPr>
        <w:ind w:left="1080"/>
        <w:rPr>
          <w:sz w:val="22"/>
          <w:szCs w:val="22"/>
        </w:rPr>
      </w:pPr>
      <w:r w:rsidRPr="00EC284B">
        <w:rPr>
          <w:sz w:val="22"/>
          <w:szCs w:val="22"/>
        </w:rPr>
        <w:t>Public static class ProdottoQuantita</w:t>
      </w:r>
    </w:p>
    <w:p w14:paraId="542847AE" w14:textId="2852B401" w:rsidR="00001FFB" w:rsidRPr="00EC284B" w:rsidRDefault="00001FFB" w:rsidP="0036167D">
      <w:pPr>
        <w:ind w:left="1080"/>
        <w:rPr>
          <w:sz w:val="22"/>
          <w:szCs w:val="22"/>
        </w:rPr>
      </w:pPr>
    </w:p>
    <w:p w14:paraId="07D06362" w14:textId="4E18C0C6" w:rsidR="00001FFB" w:rsidRPr="00EC284B" w:rsidRDefault="00001FFB" w:rsidP="0036167D">
      <w:pPr>
        <w:ind w:left="1080"/>
        <w:rPr>
          <w:sz w:val="22"/>
          <w:szCs w:val="22"/>
        </w:rPr>
      </w:pPr>
      <w:r w:rsidRPr="00EC284B">
        <w:rPr>
          <w:sz w:val="22"/>
          <w:szCs w:val="22"/>
        </w:rPr>
        <w:t>Sottoclasse di carrello per la gestione della coppia prodotto acquistato e quantità acquistata</w:t>
      </w:r>
    </w:p>
    <w:p w14:paraId="63EB3249" w14:textId="50F4FACD" w:rsidR="0036167D" w:rsidRPr="00EC284B" w:rsidRDefault="0036167D" w:rsidP="0036167D">
      <w:pPr>
        <w:ind w:left="1080"/>
        <w:rPr>
          <w:sz w:val="22"/>
          <w:szCs w:val="22"/>
        </w:rPr>
      </w:pPr>
    </w:p>
    <w:p w14:paraId="614673F8" w14:textId="1ABE2922" w:rsidR="0036167D" w:rsidRPr="00EC284B" w:rsidRDefault="0036167D" w:rsidP="0036167D">
      <w:pPr>
        <w:ind w:left="1080"/>
        <w:rPr>
          <w:sz w:val="22"/>
          <w:szCs w:val="22"/>
        </w:rPr>
      </w:pPr>
      <w:r w:rsidRPr="00EC284B">
        <w:rPr>
          <w:sz w:val="22"/>
          <w:szCs w:val="22"/>
        </w:rPr>
        <w:t>Attributi:</w:t>
      </w:r>
    </w:p>
    <w:p w14:paraId="0C3CAEE2" w14:textId="145933E8" w:rsidR="0036167D" w:rsidRPr="00EC284B" w:rsidRDefault="00C155DA" w:rsidP="0036167D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Private Prodotto prodotto</w:t>
      </w:r>
    </w:p>
    <w:p w14:paraId="3D28FEE8" w14:textId="47CE9AFB" w:rsidR="00C155DA" w:rsidRPr="00EC284B" w:rsidRDefault="00C155DA" w:rsidP="0036167D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Private int quantita</w:t>
      </w:r>
    </w:p>
    <w:p w14:paraId="5C1C5AA3" w14:textId="46CDF5AF" w:rsidR="00C155DA" w:rsidRPr="00EC284B" w:rsidRDefault="00C155DA" w:rsidP="00C155DA">
      <w:pPr>
        <w:rPr>
          <w:sz w:val="22"/>
          <w:szCs w:val="22"/>
        </w:rPr>
      </w:pPr>
    </w:p>
    <w:p w14:paraId="66570593" w14:textId="37DB7C67" w:rsidR="00C155DA" w:rsidRPr="00EC284B" w:rsidRDefault="00C155DA" w:rsidP="00C155DA">
      <w:pPr>
        <w:ind w:left="1080"/>
        <w:rPr>
          <w:sz w:val="22"/>
          <w:szCs w:val="22"/>
        </w:rPr>
      </w:pPr>
      <w:r w:rsidRPr="00EC284B">
        <w:rPr>
          <w:sz w:val="22"/>
          <w:szCs w:val="22"/>
        </w:rPr>
        <w:t>Metodo Costruttore:</w:t>
      </w:r>
    </w:p>
    <w:p w14:paraId="7A404BBD" w14:textId="7334C85B" w:rsidR="00C155DA" w:rsidRPr="00EC284B" w:rsidRDefault="00411BDE" w:rsidP="00C155DA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ProdottoQuantita(Prodotto prodotto, int quantità)</w:t>
      </w:r>
    </w:p>
    <w:p w14:paraId="4AF74557" w14:textId="0B2C053B" w:rsidR="00411BDE" w:rsidRPr="00EC284B" w:rsidRDefault="00411BDE" w:rsidP="00411BDE">
      <w:pPr>
        <w:rPr>
          <w:sz w:val="22"/>
          <w:szCs w:val="22"/>
        </w:rPr>
      </w:pPr>
    </w:p>
    <w:p w14:paraId="32D16E1E" w14:textId="3347B540" w:rsidR="00411BDE" w:rsidRPr="00EC284B" w:rsidRDefault="00411BDE" w:rsidP="00411BDE">
      <w:pPr>
        <w:ind w:left="1080"/>
        <w:rPr>
          <w:sz w:val="22"/>
          <w:szCs w:val="22"/>
        </w:rPr>
      </w:pPr>
      <w:r w:rsidRPr="00EC284B">
        <w:rPr>
          <w:sz w:val="22"/>
          <w:szCs w:val="22"/>
        </w:rPr>
        <w:t>Metodi:</w:t>
      </w:r>
    </w:p>
    <w:p w14:paraId="610119F6" w14:textId="2E0183A4" w:rsidR="00411BDE" w:rsidRPr="00EC284B" w:rsidRDefault="00411BDE" w:rsidP="00411BDE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int getQu</w:t>
      </w:r>
      <w:r w:rsidR="00556C34" w:rsidRPr="00EC284B">
        <w:rPr>
          <w:sz w:val="22"/>
          <w:szCs w:val="22"/>
        </w:rPr>
        <w:t>a</w:t>
      </w:r>
      <w:r w:rsidRPr="00EC284B">
        <w:rPr>
          <w:sz w:val="22"/>
          <w:szCs w:val="22"/>
        </w:rPr>
        <w:t>ntita</w:t>
      </w:r>
      <w:r w:rsidR="00556C34" w:rsidRPr="00EC284B">
        <w:rPr>
          <w:sz w:val="22"/>
          <w:szCs w:val="22"/>
        </w:rPr>
        <w:t>()</w:t>
      </w:r>
    </w:p>
    <w:p w14:paraId="0B23ED0B" w14:textId="448309B5" w:rsidR="00972CA7" w:rsidRPr="00EC284B" w:rsidRDefault="007B1080" w:rsidP="00972CA7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Recupera l’attributo quantità dell’oggetto ProdottoQuantita</w:t>
      </w:r>
    </w:p>
    <w:p w14:paraId="7218458F" w14:textId="1837089B" w:rsidR="007B1080" w:rsidRPr="00EC284B" w:rsidRDefault="007B1080" w:rsidP="00972CA7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1251D4D0" w14:textId="00906417" w:rsidR="007B1080" w:rsidRDefault="007B1080" w:rsidP="00972CA7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3E5C818D" w14:textId="4F384ED1" w:rsidR="00C3728F" w:rsidRPr="00EC284B" w:rsidRDefault="00C3728F" w:rsidP="00C3728F">
      <w:pPr>
        <w:numPr>
          <w:ilvl w:val="3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Ritorna il valore dell’attributo quantita dell’oggetto ProdottoQuantita</w:t>
      </w:r>
    </w:p>
    <w:p w14:paraId="3DB9389E" w14:textId="7FB6F753" w:rsidR="00556C34" w:rsidRPr="00EC284B" w:rsidRDefault="00556C34" w:rsidP="00411BDE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void setQuantita(int quantita)</w:t>
      </w:r>
    </w:p>
    <w:p w14:paraId="293B280F" w14:textId="7E4416E8" w:rsidR="007B1080" w:rsidRPr="00EC284B" w:rsidRDefault="007B1080" w:rsidP="007B1080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 xml:space="preserve">Imposta l’attributo quantità </w:t>
      </w:r>
      <w:r w:rsidR="00E308A5" w:rsidRPr="00EC284B">
        <w:rPr>
          <w:sz w:val="22"/>
          <w:szCs w:val="22"/>
        </w:rPr>
        <w:t>sull’intero passato al metodo</w:t>
      </w:r>
    </w:p>
    <w:p w14:paraId="152FCA47" w14:textId="3E348836" w:rsidR="00E308A5" w:rsidRDefault="00E308A5" w:rsidP="007B1080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005A42C2" w14:textId="0EC3B23C" w:rsidR="00C3728F" w:rsidRPr="00EC284B" w:rsidRDefault="003E152A" w:rsidP="00C3728F">
      <w:pPr>
        <w:numPr>
          <w:ilvl w:val="3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Quantita!=null</w:t>
      </w:r>
    </w:p>
    <w:p w14:paraId="41F59BF9" w14:textId="04995522" w:rsidR="00E308A5" w:rsidRDefault="00E308A5" w:rsidP="007B1080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0963A8B6" w14:textId="5DA7EF03" w:rsidR="003E152A" w:rsidRPr="00EC284B" w:rsidRDefault="003E152A" w:rsidP="003E152A">
      <w:pPr>
        <w:numPr>
          <w:ilvl w:val="3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>l’attributo</w:t>
      </w:r>
      <w:r w:rsidR="00FC51FF">
        <w:rPr>
          <w:sz w:val="20"/>
          <w:szCs w:val="20"/>
        </w:rPr>
        <w:t xml:space="preserve"> quantita viene settato </w:t>
      </w:r>
      <w:r w:rsidR="00214664">
        <w:rPr>
          <w:sz w:val="20"/>
          <w:szCs w:val="20"/>
        </w:rPr>
        <w:t>sull’intero passato al metodo</w:t>
      </w:r>
    </w:p>
    <w:p w14:paraId="6FFCB347" w14:textId="209AA8E1" w:rsidR="00556C34" w:rsidRPr="00EC284B" w:rsidRDefault="00556C34" w:rsidP="00411BDE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Prodotto getProdotto()</w:t>
      </w:r>
    </w:p>
    <w:p w14:paraId="684D7310" w14:textId="5565BEAB" w:rsidR="00E308A5" w:rsidRPr="00EC284B" w:rsidRDefault="00B52B46" w:rsidP="00E308A5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Recupera l’attributo Prodotto dell’og</w:t>
      </w:r>
      <w:r w:rsidR="00381A38">
        <w:rPr>
          <w:sz w:val="22"/>
          <w:szCs w:val="22"/>
        </w:rPr>
        <w:t>g</w:t>
      </w:r>
      <w:r w:rsidRPr="00EC284B">
        <w:rPr>
          <w:sz w:val="22"/>
          <w:szCs w:val="22"/>
        </w:rPr>
        <w:t>etto ProdottoQuantita</w:t>
      </w:r>
    </w:p>
    <w:p w14:paraId="40F078B9" w14:textId="1BC27516" w:rsidR="00214664" w:rsidRPr="00214664" w:rsidRDefault="00B52B46" w:rsidP="00214664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7108B214" w14:textId="0E12905B" w:rsidR="00B52B46" w:rsidRDefault="00B52B46" w:rsidP="00E308A5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POSTCONDIZIONI</w:t>
      </w:r>
    </w:p>
    <w:p w14:paraId="7938B1D8" w14:textId="02320E93" w:rsidR="00214664" w:rsidRPr="00EC284B" w:rsidRDefault="00214664" w:rsidP="00214664">
      <w:pPr>
        <w:numPr>
          <w:ilvl w:val="3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 xml:space="preserve">Ritorna il valore dell’attributo prodotto </w:t>
      </w:r>
      <w:r w:rsidR="00381A38">
        <w:rPr>
          <w:sz w:val="20"/>
          <w:szCs w:val="20"/>
        </w:rPr>
        <w:t>dell’oggetto ProdottoQuantita</w:t>
      </w:r>
    </w:p>
    <w:p w14:paraId="233E6399" w14:textId="565FEC11" w:rsidR="00556C34" w:rsidRPr="00EC284B" w:rsidRDefault="00556C34" w:rsidP="00411BDE">
      <w:pPr>
        <w:numPr>
          <w:ilvl w:val="1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Public double getPrezzotot()</w:t>
      </w:r>
    </w:p>
    <w:p w14:paraId="38F03F16" w14:textId="3C94C5E0" w:rsidR="00B52B46" w:rsidRPr="00EC284B" w:rsidRDefault="004951A3" w:rsidP="00B52B46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Recupera il prezzo totale della quantità d</w:t>
      </w:r>
      <w:r w:rsidR="00932DE2" w:rsidRPr="00EC284B">
        <w:rPr>
          <w:sz w:val="22"/>
          <w:szCs w:val="22"/>
        </w:rPr>
        <w:t xml:space="preserve">el prodotto </w:t>
      </w:r>
      <w:r w:rsidR="00EC284B" w:rsidRPr="00EC284B">
        <w:rPr>
          <w:sz w:val="22"/>
          <w:szCs w:val="22"/>
        </w:rPr>
        <w:t>nell’oggetto ProdottoQuantita</w:t>
      </w:r>
    </w:p>
    <w:p w14:paraId="3277F6F8" w14:textId="38992D41" w:rsidR="00EC284B" w:rsidRPr="00EC284B" w:rsidRDefault="00EC284B" w:rsidP="00B52B46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t>PRECONDIZIONI</w:t>
      </w:r>
    </w:p>
    <w:p w14:paraId="6769E942" w14:textId="4CA33282" w:rsidR="00EC284B" w:rsidRDefault="00EC284B" w:rsidP="00B52B46">
      <w:pPr>
        <w:numPr>
          <w:ilvl w:val="2"/>
          <w:numId w:val="11"/>
        </w:numPr>
        <w:rPr>
          <w:sz w:val="22"/>
          <w:szCs w:val="22"/>
        </w:rPr>
      </w:pPr>
      <w:r w:rsidRPr="00EC284B">
        <w:rPr>
          <w:sz w:val="22"/>
          <w:szCs w:val="22"/>
        </w:rPr>
        <w:lastRenderedPageBreak/>
        <w:t>POSTCONDIZIONI</w:t>
      </w:r>
    </w:p>
    <w:p w14:paraId="2BD59000" w14:textId="0594AD95" w:rsidR="00977F70" w:rsidRPr="00EC284B" w:rsidRDefault="007C6FE6" w:rsidP="00977F70">
      <w:pPr>
        <w:numPr>
          <w:ilvl w:val="3"/>
          <w:numId w:val="11"/>
        </w:numPr>
        <w:rPr>
          <w:sz w:val="22"/>
          <w:szCs w:val="22"/>
        </w:rPr>
      </w:pPr>
      <w:r>
        <w:rPr>
          <w:sz w:val="20"/>
          <w:szCs w:val="20"/>
        </w:rPr>
        <w:t xml:space="preserve">Ritorna il prezzo totale </w:t>
      </w:r>
      <w:r w:rsidR="009835BD">
        <w:rPr>
          <w:sz w:val="20"/>
          <w:szCs w:val="20"/>
        </w:rPr>
        <w:t>delle quantità del prodotto nell’oggetto ProdottoQuantita</w:t>
      </w:r>
    </w:p>
    <w:p w14:paraId="3A6B92E2" w14:textId="77777777" w:rsidR="006C2416" w:rsidRPr="00EC284B" w:rsidRDefault="006C2416" w:rsidP="000B41EA"/>
    <w:p w14:paraId="4F3F01A2" w14:textId="2A7FCA76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48" w:name="_Toc61354013"/>
      <w:r w:rsidRPr="00EC284B">
        <w:rPr>
          <w:rFonts w:ascii="Times New Roman" w:hAnsi="Times New Roman"/>
        </w:rPr>
        <w:t>Carta</w:t>
      </w:r>
      <w:bookmarkEnd w:id="48"/>
    </w:p>
    <w:p w14:paraId="3F2E86AF" w14:textId="77777777" w:rsidR="000B41EA" w:rsidRPr="00EC284B" w:rsidRDefault="000B41EA" w:rsidP="000B41EA">
      <w:r w:rsidRPr="00EC284B">
        <w:t>public class Carta</w:t>
      </w:r>
    </w:p>
    <w:p w14:paraId="76F1B173" w14:textId="77777777" w:rsidR="000B41EA" w:rsidRPr="00EC284B" w:rsidRDefault="000B41EA" w:rsidP="000B41EA"/>
    <w:p w14:paraId="31318CBA" w14:textId="77777777" w:rsidR="000B41EA" w:rsidRPr="00EC284B" w:rsidRDefault="000B41EA" w:rsidP="000B41EA">
      <w:r w:rsidRPr="00EC284B">
        <w:t xml:space="preserve">Attributi: </w:t>
      </w:r>
    </w:p>
    <w:p w14:paraId="54F09077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numCarta;</w:t>
      </w:r>
    </w:p>
    <w:p w14:paraId="2BE2F75A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dataDiScadenza;</w:t>
      </w:r>
    </w:p>
    <w:p w14:paraId="3D381488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CSV;</w:t>
      </w:r>
    </w:p>
    <w:p w14:paraId="2B788145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nomeTitolare;</w:t>
      </w:r>
    </w:p>
    <w:p w14:paraId="4904021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cognomeTitolare;</w:t>
      </w:r>
      <w:r w:rsidRPr="00EC284B">
        <w:rPr>
          <w:rFonts w:ascii="Times New Roman" w:hAnsi="Times New Roman"/>
        </w:rPr>
        <w:tab/>
      </w:r>
    </w:p>
    <w:p w14:paraId="39D02363" w14:textId="77777777" w:rsidR="000B41EA" w:rsidRPr="00EC284B" w:rsidRDefault="000B41EA" w:rsidP="000B41EA"/>
    <w:p w14:paraId="00EA654F" w14:textId="77777777" w:rsidR="000B41EA" w:rsidRPr="00EC284B" w:rsidRDefault="000B41EA" w:rsidP="000B41EA">
      <w:r w:rsidRPr="00EC284B">
        <w:t>Metodi:</w:t>
      </w:r>
    </w:p>
    <w:p w14:paraId="3B3D4118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37F714C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1CE5F50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CF617B6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47F878D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2415E4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40CB634C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55AD44B5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7331B562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5086471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3E0215F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112B465" w14:textId="77777777" w:rsidR="000B41EA" w:rsidRPr="00EC284B" w:rsidRDefault="000B41EA" w:rsidP="006C24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759F81F2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0349197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26631AD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309627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A12DD65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20C4630E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2918D12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381B859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2E04726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116421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0DF32D0D" w14:textId="77777777" w:rsidR="000B41EA" w:rsidRPr="00EC284B" w:rsidRDefault="000B41EA" w:rsidP="000B41EA"/>
    <w:p w14:paraId="45140F62" w14:textId="55887C22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49" w:name="_Toc61354014"/>
      <w:r w:rsidRPr="00EC284B">
        <w:rPr>
          <w:rFonts w:ascii="Times New Roman" w:hAnsi="Times New Roman"/>
        </w:rPr>
        <w:t>Categoria</w:t>
      </w:r>
      <w:bookmarkEnd w:id="49"/>
    </w:p>
    <w:p w14:paraId="2D9EFD44" w14:textId="77777777" w:rsidR="000B41EA" w:rsidRPr="00EC284B" w:rsidRDefault="000B41EA" w:rsidP="000B41EA">
      <w:r w:rsidRPr="00EC284B">
        <w:t>Public class Categoria</w:t>
      </w:r>
    </w:p>
    <w:p w14:paraId="4766EB4D" w14:textId="77777777" w:rsidR="000B41EA" w:rsidRPr="00EC284B" w:rsidRDefault="000B41EA" w:rsidP="000B41EA"/>
    <w:p w14:paraId="525DBB65" w14:textId="77777777" w:rsidR="000B41EA" w:rsidRPr="00EC284B" w:rsidRDefault="000B41EA" w:rsidP="000B41EA">
      <w:r w:rsidRPr="00EC284B">
        <w:t>Attributi:</w:t>
      </w:r>
    </w:p>
    <w:p w14:paraId="70EAE409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IDCategoria;</w:t>
      </w:r>
    </w:p>
    <w:p w14:paraId="7E3B1F02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nomeCategoria;</w:t>
      </w:r>
    </w:p>
    <w:p w14:paraId="3D2185B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descrizioneCategoria;</w:t>
      </w:r>
    </w:p>
    <w:p w14:paraId="4A1480CC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 xml:space="preserve"> private List&lt;Prodotto&gt; prodotti;</w:t>
      </w:r>
    </w:p>
    <w:p w14:paraId="0F9DE37C" w14:textId="77777777" w:rsidR="000B41EA" w:rsidRPr="00EC284B" w:rsidRDefault="000B41EA" w:rsidP="000B41EA"/>
    <w:p w14:paraId="372CC990" w14:textId="77777777" w:rsidR="000B41EA" w:rsidRPr="00EC284B" w:rsidRDefault="000B41EA" w:rsidP="000B41EA">
      <w:r w:rsidRPr="00EC284B">
        <w:t>Metodi:</w:t>
      </w:r>
    </w:p>
    <w:p w14:paraId="4C3D7805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6D32486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3D11A46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8DC50B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6710714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CD604CF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39836180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00403F5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3BCAF6A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46421EE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40768C7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EF78561" w14:textId="77777777" w:rsidR="000B41EA" w:rsidRPr="00EC284B" w:rsidRDefault="000B41EA" w:rsidP="006C24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18C48D0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4763985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52D7338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4E1265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C890FC7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612F314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6A81CDC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10C111F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9DBA23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9EB4EF4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3340D63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List&lt;Prodotto&gt; getProdotti()</w:t>
      </w:r>
    </w:p>
    <w:p w14:paraId="59669AD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i prodotti associati alla categoria corrente</w:t>
      </w:r>
    </w:p>
    <w:p w14:paraId="504F70B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2A4F0C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CB6E92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mandata la lista di prodotti al chiamante</w:t>
      </w:r>
    </w:p>
    <w:p w14:paraId="701A45BE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setProdotti(List&lt;Prodotto&gt; prodotti)</w:t>
      </w:r>
    </w:p>
    <w:p w14:paraId="3AF2710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una lista di prodotti come associati alla categoria corrente</w:t>
      </w:r>
    </w:p>
    <w:p w14:paraId="01E7D046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52DCB06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Prodotti!=null</w:t>
      </w:r>
    </w:p>
    <w:p w14:paraId="38D2647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A663945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la lista all’attributo prodotti di categoria</w:t>
      </w:r>
    </w:p>
    <w:p w14:paraId="3EB003CD" w14:textId="0C52C9B3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50" w:name="_Toc61354015"/>
      <w:r w:rsidRPr="00EC284B">
        <w:rPr>
          <w:rFonts w:ascii="Times New Roman" w:hAnsi="Times New Roman"/>
        </w:rPr>
        <w:t>Contact</w:t>
      </w:r>
      <w:bookmarkEnd w:id="50"/>
    </w:p>
    <w:p w14:paraId="018EB382" w14:textId="77777777" w:rsidR="000B41EA" w:rsidRPr="00EC284B" w:rsidRDefault="000B41EA" w:rsidP="000B41EA">
      <w:r w:rsidRPr="00EC284B">
        <w:t>Public class Contact</w:t>
      </w:r>
    </w:p>
    <w:p w14:paraId="5A892225" w14:textId="77777777" w:rsidR="000B41EA" w:rsidRPr="00EC284B" w:rsidRDefault="000B41EA" w:rsidP="000B41EA"/>
    <w:p w14:paraId="59EFCDD1" w14:textId="77777777" w:rsidR="000B41EA" w:rsidRPr="00EC284B" w:rsidRDefault="000B41EA" w:rsidP="000B41EA">
      <w:r w:rsidRPr="00EC284B">
        <w:t>Attributi:</w:t>
      </w:r>
    </w:p>
    <w:p w14:paraId="5FB7B134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nome;</w:t>
      </w:r>
    </w:p>
    <w:p w14:paraId="2515EF69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cognome;</w:t>
      </w:r>
    </w:p>
    <w:p w14:paraId="558E489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CF;</w:t>
      </w:r>
    </w:p>
    <w:p w14:paraId="4E84951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telefono;</w:t>
      </w:r>
    </w:p>
    <w:p w14:paraId="4F5855F7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dataDiNascita;</w:t>
      </w:r>
    </w:p>
    <w:p w14:paraId="0AE6D0EE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email;</w:t>
      </w:r>
    </w:p>
    <w:p w14:paraId="53E9F906" w14:textId="77777777" w:rsidR="000B41EA" w:rsidRPr="00EC284B" w:rsidRDefault="000B41EA" w:rsidP="000B41EA"/>
    <w:p w14:paraId="52034EB8" w14:textId="77777777" w:rsidR="000B41EA" w:rsidRPr="00EC284B" w:rsidRDefault="000B41EA" w:rsidP="000B41EA">
      <w:r w:rsidRPr="00EC284B">
        <w:t>Metodi:</w:t>
      </w:r>
    </w:p>
    <w:p w14:paraId="63EFC62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Public void setInfoString(String info)</w:t>
      </w:r>
    </w:p>
    <w:p w14:paraId="0090BF4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4C07A23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BE82A58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74AD670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B5586E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5B260BC9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5D9F081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39074888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77656E1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41EFEEE6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CACBC61" w14:textId="77777777" w:rsidR="000B41EA" w:rsidRPr="00EC284B" w:rsidRDefault="000B41EA" w:rsidP="006C24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79C3B25F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639EDE3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60C0FAE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666CFA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139220C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57DBDACF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286616B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6F82F47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DE9BF6B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B613047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3A860DC7" w14:textId="77777777" w:rsidR="000B41EA" w:rsidRPr="00EC284B" w:rsidRDefault="000B41EA" w:rsidP="000B41EA"/>
    <w:p w14:paraId="43CB5A0B" w14:textId="77777777" w:rsidR="000B41EA" w:rsidRPr="00EC284B" w:rsidRDefault="000B41EA" w:rsidP="000B41EA"/>
    <w:p w14:paraId="0AB7FC82" w14:textId="77777777" w:rsidR="00DE2820" w:rsidRPr="00EC284B" w:rsidRDefault="00DE2820" w:rsidP="000B41EA"/>
    <w:p w14:paraId="5F58EAB7" w14:textId="6D1F6DEE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51" w:name="_Toc61354016"/>
      <w:r w:rsidRPr="00EC284B">
        <w:rPr>
          <w:rFonts w:ascii="Times New Roman" w:hAnsi="Times New Roman"/>
        </w:rPr>
        <w:t>Indirizzo</w:t>
      </w:r>
      <w:bookmarkEnd w:id="51"/>
    </w:p>
    <w:p w14:paraId="71314937" w14:textId="77777777" w:rsidR="000B41EA" w:rsidRPr="00EC284B" w:rsidRDefault="000B41EA" w:rsidP="000B41EA">
      <w:r w:rsidRPr="00EC284B">
        <w:t>Public class Indirizzo</w:t>
      </w:r>
    </w:p>
    <w:p w14:paraId="0AD2C1EA" w14:textId="77777777" w:rsidR="000B41EA" w:rsidRPr="00EC284B" w:rsidRDefault="000B41EA" w:rsidP="000B41EA"/>
    <w:p w14:paraId="5265D618" w14:textId="77777777" w:rsidR="000B41EA" w:rsidRPr="00EC284B" w:rsidRDefault="000B41EA" w:rsidP="000B41EA">
      <w:r w:rsidRPr="00EC284B">
        <w:t>Attributi:</w:t>
      </w:r>
    </w:p>
    <w:p w14:paraId="27D3376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via;</w:t>
      </w:r>
    </w:p>
    <w:p w14:paraId="6D0043DA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via2;</w:t>
      </w:r>
    </w:p>
    <w:p w14:paraId="3E37E434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CAP;</w:t>
      </w:r>
    </w:p>
    <w:p w14:paraId="013A68D9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nazione;</w:t>
      </w:r>
    </w:p>
    <w:p w14:paraId="38D50B0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regione;</w:t>
      </w:r>
    </w:p>
    <w:p w14:paraId="6014B5E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citta;</w:t>
      </w:r>
    </w:p>
    <w:p w14:paraId="15924FBC" w14:textId="77777777" w:rsidR="000B41EA" w:rsidRPr="00EC284B" w:rsidRDefault="000B41EA" w:rsidP="000B41EA"/>
    <w:p w14:paraId="29098E5B" w14:textId="77777777" w:rsidR="000B41EA" w:rsidRPr="00EC284B" w:rsidRDefault="000B41EA" w:rsidP="000B41EA">
      <w:r w:rsidRPr="00EC284B">
        <w:t>Metodi:</w:t>
      </w:r>
    </w:p>
    <w:p w14:paraId="6EA6EF3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153490C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1CA34DA8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FE6E951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1891A69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6B194E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05A925E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4520B2B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1273EF9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4BC468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5EAA9D8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lastRenderedPageBreak/>
        <w:t>Viene mandato il contenuto dell’attributo richiesto al chiamante sotto forma di stringa</w:t>
      </w:r>
    </w:p>
    <w:p w14:paraId="5682A686" w14:textId="77777777" w:rsidR="000B41EA" w:rsidRPr="00EC284B" w:rsidRDefault="000B41EA" w:rsidP="000B41EA"/>
    <w:p w14:paraId="6D3B4176" w14:textId="11EC23CB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52" w:name="_Toc61354017"/>
      <w:r w:rsidRPr="00EC284B">
        <w:rPr>
          <w:rFonts w:ascii="Times New Roman" w:hAnsi="Times New Roman"/>
        </w:rPr>
        <w:t>Prodotto</w:t>
      </w:r>
      <w:bookmarkEnd w:id="52"/>
    </w:p>
    <w:p w14:paraId="154B4375" w14:textId="77777777" w:rsidR="000B41EA" w:rsidRPr="00EC284B" w:rsidRDefault="000B41EA" w:rsidP="000B41EA">
      <w:r w:rsidRPr="00EC284B">
        <w:t>Public class Prodotto</w:t>
      </w:r>
    </w:p>
    <w:p w14:paraId="03678F16" w14:textId="77777777" w:rsidR="000B41EA" w:rsidRPr="00EC284B" w:rsidRDefault="000B41EA" w:rsidP="000B41EA"/>
    <w:p w14:paraId="36E8FF95" w14:textId="77777777" w:rsidR="000B41EA" w:rsidRPr="00EC284B" w:rsidRDefault="000B41EA" w:rsidP="000B41EA">
      <w:r w:rsidRPr="00EC284B">
        <w:t>Attributi:</w:t>
      </w:r>
    </w:p>
    <w:p w14:paraId="23A1C0A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IDprodotto;</w:t>
      </w:r>
    </w:p>
    <w:p w14:paraId="0F67E7F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int quantita;</w:t>
      </w:r>
    </w:p>
    <w:p w14:paraId="203A8B6E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nomeProdotto;</w:t>
      </w:r>
    </w:p>
    <w:p w14:paraId="0103C43F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String descrizioneProdotto;</w:t>
      </w:r>
    </w:p>
    <w:p w14:paraId="088C4AB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double prezzoProdotto;</w:t>
      </w:r>
    </w:p>
    <w:p w14:paraId="091B9100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List&lt;Categoria&gt; categorieProdotto;</w:t>
      </w:r>
    </w:p>
    <w:p w14:paraId="01965A4C" w14:textId="77777777" w:rsidR="000B41EA" w:rsidRPr="00EC284B" w:rsidRDefault="000B41EA" w:rsidP="000B41EA"/>
    <w:p w14:paraId="0012D4AA" w14:textId="77777777" w:rsidR="000B41EA" w:rsidRPr="00EC284B" w:rsidRDefault="000B41EA" w:rsidP="000B41EA">
      <w:r w:rsidRPr="00EC284B">
        <w:t>Metodi:</w:t>
      </w:r>
    </w:p>
    <w:p w14:paraId="6D753EAF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45F2A0C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080DE7C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8809036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17292AD5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15CDE3C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02C667C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10874DA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31BAC0C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482A394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02CA465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4F8A4A9" w14:textId="77777777" w:rsidR="000B41EA" w:rsidRPr="00EC284B" w:rsidRDefault="000B41EA" w:rsidP="006C24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71D1BE50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167EE885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1DAAE7B2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087660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5626753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4B229EE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0A364C1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6012288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3AAC8B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9E41636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7E34F2C0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List&lt;Prodotto&gt; getCategorie()</w:t>
      </w:r>
    </w:p>
    <w:p w14:paraId="5051A77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i prodotti presenti nel database</w:t>
      </w:r>
    </w:p>
    <w:p w14:paraId="6793241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2DBD98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735B83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mandata la lista di categorie al chaimante</w:t>
      </w:r>
    </w:p>
    <w:p w14:paraId="02E9B09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setCategorieProdotto(List&lt;categoria&gt; categorie)</w:t>
      </w:r>
    </w:p>
    <w:p w14:paraId="5A29303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una lista di categorie per il prodotto</w:t>
      </w:r>
    </w:p>
    <w:p w14:paraId="792B2B6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82E2B6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Categorie!=null</w:t>
      </w:r>
    </w:p>
    <w:p w14:paraId="6E44AFD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C1BA51F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la lista all’attributo categorieProdotto di prodotto</w:t>
      </w:r>
    </w:p>
    <w:p w14:paraId="2B9A8F92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Public void setPrezzoProdotto(double prezzoProdotto)</w:t>
      </w:r>
    </w:p>
    <w:p w14:paraId="6382B0CC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il prezzo del prodotto</w:t>
      </w:r>
    </w:p>
    <w:p w14:paraId="27C57D5E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E675145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prezzoProdotto!=null</w:t>
      </w:r>
    </w:p>
    <w:p w14:paraId="3CA5A0E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91A99C8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valore all’attributo prezzoProdotto</w:t>
      </w:r>
    </w:p>
    <w:p w14:paraId="4C8A5BA8" w14:textId="77777777" w:rsidR="000B41EA" w:rsidRPr="00EC284B" w:rsidRDefault="000B41EA" w:rsidP="000B41EA"/>
    <w:p w14:paraId="72EB193D" w14:textId="77777777" w:rsidR="000B41EA" w:rsidRPr="00EC284B" w:rsidRDefault="000B41EA" w:rsidP="000B41EA"/>
    <w:p w14:paraId="4CAF4818" w14:textId="19E60F30" w:rsidR="00DE2820" w:rsidRPr="00EC284B" w:rsidRDefault="00DE2820" w:rsidP="000B41EA"/>
    <w:p w14:paraId="29E16A6C" w14:textId="77777777" w:rsidR="00DE2820" w:rsidRPr="00EC284B" w:rsidRDefault="00DE2820" w:rsidP="000B41EA"/>
    <w:p w14:paraId="1EE70B73" w14:textId="03B7653E" w:rsidR="000B41EA" w:rsidRPr="00EC284B" w:rsidRDefault="000B41EA" w:rsidP="000B41EA">
      <w:pPr>
        <w:pStyle w:val="Titolo3"/>
        <w:rPr>
          <w:rFonts w:ascii="Times New Roman" w:hAnsi="Times New Roman"/>
        </w:rPr>
      </w:pPr>
      <w:bookmarkStart w:id="53" w:name="_Toc61354018"/>
      <w:r w:rsidRPr="00EC284B">
        <w:rPr>
          <w:rFonts w:ascii="Times New Roman" w:hAnsi="Times New Roman"/>
        </w:rPr>
        <w:t>Transazione</w:t>
      </w:r>
      <w:bookmarkEnd w:id="53"/>
    </w:p>
    <w:p w14:paraId="20AEF958" w14:textId="77777777" w:rsidR="000B41EA" w:rsidRPr="00EC284B" w:rsidRDefault="000B41EA" w:rsidP="000B41EA">
      <w:r w:rsidRPr="00EC284B">
        <w:t>Public class Transazione</w:t>
      </w:r>
    </w:p>
    <w:p w14:paraId="73A07224" w14:textId="77777777" w:rsidR="000B41EA" w:rsidRPr="00EC284B" w:rsidRDefault="000B41EA" w:rsidP="000B41EA"/>
    <w:p w14:paraId="6D47D2BA" w14:textId="77777777" w:rsidR="000B41EA" w:rsidRPr="00EC284B" w:rsidRDefault="000B41EA" w:rsidP="000B41EA">
      <w:r w:rsidRPr="00EC284B">
        <w:t>Attributi:</w:t>
      </w:r>
    </w:p>
    <w:p w14:paraId="776C08F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idTransazione;</w:t>
      </w:r>
    </w:p>
    <w:p w14:paraId="06A05B53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username;</w:t>
      </w:r>
    </w:p>
    <w:p w14:paraId="50DC3B2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Date data;</w:t>
      </w:r>
    </w:p>
    <w:p w14:paraId="2BD6CD6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double spesa;</w:t>
      </w:r>
    </w:p>
    <w:p w14:paraId="6A9351D1" w14:textId="77777777" w:rsidR="000B41EA" w:rsidRPr="00EC284B" w:rsidRDefault="000B41EA" w:rsidP="000B41EA"/>
    <w:p w14:paraId="30B6B7DC" w14:textId="77777777" w:rsidR="000B41EA" w:rsidRPr="00EC284B" w:rsidRDefault="000B41EA" w:rsidP="000B41EA">
      <w:r w:rsidRPr="00EC284B">
        <w:t xml:space="preserve">Metodo: </w:t>
      </w:r>
    </w:p>
    <w:p w14:paraId="6CB85334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setInfoString(String info)</w:t>
      </w:r>
    </w:p>
    <w:p w14:paraId="765CDB6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String con quella passata al metodo</w:t>
      </w:r>
    </w:p>
    <w:p w14:paraId="63595B9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61B04EB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0598A881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C851D87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assegnata una stringa all’attributo richiesto</w:t>
      </w:r>
    </w:p>
    <w:p w14:paraId="29CA9485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setInfoInt(int info)</w:t>
      </w:r>
    </w:p>
    <w:p w14:paraId="5BB068F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uno degli attributi di tipo int con quello passato al metodo</w:t>
      </w:r>
    </w:p>
    <w:p w14:paraId="19B6A8F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F7DB7AC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Info!=null</w:t>
      </w:r>
    </w:p>
    <w:p w14:paraId="64FBF914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18F6BED" w14:textId="77777777" w:rsidR="000B41EA" w:rsidRPr="00EC284B" w:rsidRDefault="000B41EA" w:rsidP="006C24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intero all’attributo richiesto</w:t>
      </w:r>
    </w:p>
    <w:p w14:paraId="662C4002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String getInfoString()</w:t>
      </w:r>
    </w:p>
    <w:p w14:paraId="4AA06F8F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String</w:t>
      </w:r>
    </w:p>
    <w:p w14:paraId="07E48AD5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5AEC49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CB91CC3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stringa</w:t>
      </w:r>
    </w:p>
    <w:p w14:paraId="6491565B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getInfoInt()</w:t>
      </w:r>
    </w:p>
    <w:p w14:paraId="36AAC21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dati contenuti in uno degli attributi di tipo int</w:t>
      </w:r>
    </w:p>
    <w:p w14:paraId="4FE4CED0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7DECEF7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9B6A58F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il contenuto dell’attributo richiesto al chiamante sotto forma di intero</w:t>
      </w:r>
    </w:p>
    <w:p w14:paraId="4EFA31E5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setData(Date data)</w:t>
      </w:r>
    </w:p>
    <w:p w14:paraId="6F58FAF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l’attributo data</w:t>
      </w:r>
    </w:p>
    <w:p w14:paraId="43A0378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47F54F7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Data!=null</w:t>
      </w:r>
    </w:p>
    <w:p w14:paraId="53EB6B89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9893E84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lastRenderedPageBreak/>
        <w:t>L’attributo data viene impostato</w:t>
      </w:r>
    </w:p>
    <w:p w14:paraId="712FF5F6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Date getData()</w:t>
      </w:r>
    </w:p>
    <w:p w14:paraId="57FBDE6B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l’attributo data</w:t>
      </w:r>
    </w:p>
    <w:p w14:paraId="7490990B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A4C2398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5FE6DF1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mandato al chiamante il contenuto dell’attrbuto data</w:t>
      </w:r>
    </w:p>
    <w:p w14:paraId="0CCC635D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setSpesa(double spesa)</w:t>
      </w:r>
    </w:p>
    <w:p w14:paraId="180C8BB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imposta l’attributo spesa</w:t>
      </w:r>
    </w:p>
    <w:p w14:paraId="3459271A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B3DE3B0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Spesa!=null</w:t>
      </w:r>
    </w:p>
    <w:p w14:paraId="7054CF92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0ABFED1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assegnato un valore all’attributo spesa</w:t>
      </w:r>
    </w:p>
    <w:p w14:paraId="615B4541" w14:textId="77777777" w:rsidR="000B41EA" w:rsidRPr="00EC284B" w:rsidRDefault="000B41EA" w:rsidP="000B41EA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double getSpesa()</w:t>
      </w:r>
    </w:p>
    <w:p w14:paraId="057CCAB3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l’attributo spesa</w:t>
      </w:r>
    </w:p>
    <w:p w14:paraId="1F78EC2D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D094832" w14:textId="77777777" w:rsidR="000B41EA" w:rsidRPr="00EC284B" w:rsidRDefault="000B41EA" w:rsidP="000B41EA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8239BCD" w14:textId="77777777" w:rsidR="000B41EA" w:rsidRPr="00EC284B" w:rsidRDefault="000B41EA" w:rsidP="000B41EA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il contenuto dell’attributo spesa al chiamante</w:t>
      </w:r>
    </w:p>
    <w:p w14:paraId="391CE835" w14:textId="77777777" w:rsidR="000B41EA" w:rsidRPr="00EC284B" w:rsidRDefault="000B41EA" w:rsidP="000B41EA"/>
    <w:p w14:paraId="56DDB13A" w14:textId="11E4CF72" w:rsidR="002F6C32" w:rsidRPr="00EC284B" w:rsidRDefault="002F6C32" w:rsidP="004A50A0"/>
    <w:p w14:paraId="11F705EF" w14:textId="4CAB5A2B" w:rsidR="002F6C32" w:rsidRPr="00EC284B" w:rsidRDefault="002F6C32" w:rsidP="004A50A0"/>
    <w:p w14:paraId="64AF143D" w14:textId="2BA8423A" w:rsidR="002F6C32" w:rsidRPr="00EC284B" w:rsidRDefault="002F6C32" w:rsidP="004A50A0"/>
    <w:p w14:paraId="2ED6696B" w14:textId="3C52B78B" w:rsidR="007D1316" w:rsidRPr="00EC284B" w:rsidRDefault="007D1316" w:rsidP="007D1316">
      <w:pPr>
        <w:pStyle w:val="Titolo2"/>
        <w:rPr>
          <w:sz w:val="32"/>
          <w:szCs w:val="32"/>
        </w:rPr>
      </w:pPr>
      <w:bookmarkStart w:id="54" w:name="_Toc61354019"/>
      <w:r w:rsidRPr="00EC284B">
        <w:rPr>
          <w:sz w:val="32"/>
          <w:szCs w:val="32"/>
        </w:rPr>
        <w:t>Connection</w:t>
      </w:r>
      <w:bookmarkEnd w:id="54"/>
    </w:p>
    <w:p w14:paraId="7296FA98" w14:textId="77777777" w:rsidR="007D1316" w:rsidRPr="00EC284B" w:rsidRDefault="007D1316" w:rsidP="007D1316"/>
    <w:p w14:paraId="2518996C" w14:textId="77777777" w:rsidR="007D1316" w:rsidRPr="00EC284B" w:rsidRDefault="007D1316" w:rsidP="007D1316">
      <w:r w:rsidRPr="00EC284B">
        <w:t>Questo package contiene le classi che si occupano del collegamento col database e del recupero dei dati da esso</w:t>
      </w:r>
    </w:p>
    <w:p w14:paraId="3BC295FB" w14:textId="77777777" w:rsidR="007D1316" w:rsidRPr="00EC284B" w:rsidRDefault="007D1316" w:rsidP="007D131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1"/>
        <w:gridCol w:w="7932"/>
      </w:tblGrid>
      <w:tr w:rsidR="004467B0" w:rsidRPr="00EC284B" w14:paraId="39CF049A" w14:textId="77777777" w:rsidTr="004467B0">
        <w:tc>
          <w:tcPr>
            <w:tcW w:w="9628" w:type="dxa"/>
            <w:gridSpan w:val="2"/>
            <w:shd w:val="clear" w:color="auto" w:fill="auto"/>
          </w:tcPr>
          <w:p w14:paraId="33009E8B" w14:textId="77777777" w:rsidR="007D1316" w:rsidRPr="00EC284B" w:rsidRDefault="007D1316" w:rsidP="0086634B">
            <w:pPr>
              <w:rPr>
                <w:sz w:val="28"/>
                <w:szCs w:val="28"/>
              </w:rPr>
            </w:pPr>
            <w:r w:rsidRPr="00EC284B">
              <w:rPr>
                <w:sz w:val="28"/>
                <w:szCs w:val="28"/>
              </w:rPr>
              <w:t>Class Summary</w:t>
            </w:r>
          </w:p>
        </w:tc>
      </w:tr>
      <w:tr w:rsidR="004467B0" w:rsidRPr="00EC284B" w14:paraId="556406B3" w14:textId="77777777" w:rsidTr="004467B0">
        <w:tc>
          <w:tcPr>
            <w:tcW w:w="1696" w:type="dxa"/>
            <w:shd w:val="clear" w:color="auto" w:fill="auto"/>
          </w:tcPr>
          <w:p w14:paraId="55F05412" w14:textId="77777777" w:rsidR="007D1316" w:rsidRPr="00EC284B" w:rsidRDefault="007D1316" w:rsidP="0086634B">
            <w:r w:rsidRPr="00EC284B">
              <w:t>ConPool</w:t>
            </w:r>
          </w:p>
        </w:tc>
        <w:tc>
          <w:tcPr>
            <w:tcW w:w="7932" w:type="dxa"/>
            <w:shd w:val="clear" w:color="auto" w:fill="auto"/>
          </w:tcPr>
          <w:p w14:paraId="7FD6255B" w14:textId="77777777" w:rsidR="007D1316" w:rsidRPr="00EC284B" w:rsidRDefault="007D1316" w:rsidP="0086634B">
            <w:r w:rsidRPr="00EC284B">
              <w:t>Classe con lo scopo di creare una connessione con il database</w:t>
            </w:r>
          </w:p>
        </w:tc>
      </w:tr>
      <w:tr w:rsidR="004467B0" w:rsidRPr="00EC284B" w14:paraId="0FC71824" w14:textId="77777777" w:rsidTr="004467B0">
        <w:tc>
          <w:tcPr>
            <w:tcW w:w="1696" w:type="dxa"/>
            <w:shd w:val="clear" w:color="auto" w:fill="auto"/>
          </w:tcPr>
          <w:p w14:paraId="7961D791" w14:textId="77777777" w:rsidR="007D1316" w:rsidRPr="00EC284B" w:rsidRDefault="007D1316" w:rsidP="0086634B">
            <w:r w:rsidRPr="00EC284B">
              <w:t>AccountDAO</w:t>
            </w:r>
          </w:p>
        </w:tc>
        <w:tc>
          <w:tcPr>
            <w:tcW w:w="7932" w:type="dxa"/>
            <w:shd w:val="clear" w:color="auto" w:fill="auto"/>
          </w:tcPr>
          <w:p w14:paraId="3997CE03" w14:textId="77777777" w:rsidR="007D1316" w:rsidRPr="00EC284B" w:rsidRDefault="007D1316" w:rsidP="0086634B">
            <w:r w:rsidRPr="00EC284B">
              <w:t>Classe con lo scopo di gestire la comunicazione con il database per quanto riguarda gli oggetti di tipo Account</w:t>
            </w:r>
          </w:p>
        </w:tc>
      </w:tr>
      <w:tr w:rsidR="004467B0" w:rsidRPr="00EC284B" w14:paraId="4F97BD0D" w14:textId="77777777" w:rsidTr="004467B0">
        <w:tc>
          <w:tcPr>
            <w:tcW w:w="1696" w:type="dxa"/>
            <w:shd w:val="clear" w:color="auto" w:fill="auto"/>
          </w:tcPr>
          <w:p w14:paraId="63F5E8C1" w14:textId="77777777" w:rsidR="007D1316" w:rsidRPr="00EC284B" w:rsidRDefault="007D1316" w:rsidP="0086634B">
            <w:r w:rsidRPr="00EC284B">
              <w:t>CartaDAO</w:t>
            </w:r>
          </w:p>
        </w:tc>
        <w:tc>
          <w:tcPr>
            <w:tcW w:w="7932" w:type="dxa"/>
            <w:shd w:val="clear" w:color="auto" w:fill="auto"/>
          </w:tcPr>
          <w:p w14:paraId="6BEF1F7C" w14:textId="77777777" w:rsidR="007D1316" w:rsidRPr="00EC284B" w:rsidRDefault="007D1316" w:rsidP="0086634B">
            <w:r w:rsidRPr="00EC284B">
              <w:t>Classe con lo scopo di gestire la comunicazione con il database per quanto riguarda gli oggetti di tipo Carta</w:t>
            </w:r>
          </w:p>
        </w:tc>
      </w:tr>
      <w:tr w:rsidR="004467B0" w:rsidRPr="00EC284B" w14:paraId="14A0BB40" w14:textId="77777777" w:rsidTr="004467B0">
        <w:tc>
          <w:tcPr>
            <w:tcW w:w="1696" w:type="dxa"/>
            <w:shd w:val="clear" w:color="auto" w:fill="auto"/>
          </w:tcPr>
          <w:p w14:paraId="0B3C6FDF" w14:textId="77777777" w:rsidR="007D1316" w:rsidRPr="00EC284B" w:rsidRDefault="007D1316" w:rsidP="0086634B">
            <w:r w:rsidRPr="00EC284B">
              <w:t>CategoriaDAO</w:t>
            </w:r>
          </w:p>
        </w:tc>
        <w:tc>
          <w:tcPr>
            <w:tcW w:w="7932" w:type="dxa"/>
            <w:shd w:val="clear" w:color="auto" w:fill="auto"/>
          </w:tcPr>
          <w:p w14:paraId="289C70D1" w14:textId="77777777" w:rsidR="007D1316" w:rsidRPr="00EC284B" w:rsidRDefault="007D1316" w:rsidP="0086634B">
            <w:r w:rsidRPr="00EC284B">
              <w:t>Classe con lo scopo di gestire la comunicazione con il database per quanto riguarda gli oggetti di tipo Categoria</w:t>
            </w:r>
          </w:p>
        </w:tc>
      </w:tr>
      <w:tr w:rsidR="004467B0" w:rsidRPr="00EC284B" w14:paraId="242EAE81" w14:textId="77777777" w:rsidTr="004467B0">
        <w:tc>
          <w:tcPr>
            <w:tcW w:w="1696" w:type="dxa"/>
            <w:shd w:val="clear" w:color="auto" w:fill="auto"/>
          </w:tcPr>
          <w:p w14:paraId="753C3800" w14:textId="77777777" w:rsidR="007D1316" w:rsidRPr="00EC284B" w:rsidRDefault="007D1316" w:rsidP="0086634B">
            <w:r w:rsidRPr="00EC284B">
              <w:t>ContactDAO</w:t>
            </w:r>
          </w:p>
        </w:tc>
        <w:tc>
          <w:tcPr>
            <w:tcW w:w="7932" w:type="dxa"/>
            <w:shd w:val="clear" w:color="auto" w:fill="auto"/>
          </w:tcPr>
          <w:p w14:paraId="223D4938" w14:textId="77777777" w:rsidR="007D1316" w:rsidRPr="00EC284B" w:rsidRDefault="007D1316" w:rsidP="0086634B">
            <w:r w:rsidRPr="00EC284B">
              <w:t>Classe con lo scopo di gestire la comunicazione con il database per quanto riguarda gli oggetti di tipo Contact</w:t>
            </w:r>
          </w:p>
        </w:tc>
      </w:tr>
      <w:tr w:rsidR="004467B0" w:rsidRPr="00EC284B" w14:paraId="190A4B8F" w14:textId="77777777" w:rsidTr="004467B0">
        <w:tc>
          <w:tcPr>
            <w:tcW w:w="1696" w:type="dxa"/>
            <w:shd w:val="clear" w:color="auto" w:fill="auto"/>
          </w:tcPr>
          <w:p w14:paraId="2DE95771" w14:textId="77777777" w:rsidR="007D1316" w:rsidRPr="00EC284B" w:rsidRDefault="007D1316" w:rsidP="0086634B">
            <w:r w:rsidRPr="00EC284B">
              <w:t>IndirizzoDAO</w:t>
            </w:r>
          </w:p>
        </w:tc>
        <w:tc>
          <w:tcPr>
            <w:tcW w:w="7932" w:type="dxa"/>
            <w:shd w:val="clear" w:color="auto" w:fill="auto"/>
          </w:tcPr>
          <w:p w14:paraId="6BCC55F3" w14:textId="77777777" w:rsidR="007D1316" w:rsidRPr="00EC284B" w:rsidRDefault="007D1316" w:rsidP="0086634B">
            <w:r w:rsidRPr="00EC284B">
              <w:t>Classe con lo scopo di gestire la comunicazione con il database per quanto riguarda gli oggetti di tipo Indirizzo</w:t>
            </w:r>
          </w:p>
        </w:tc>
      </w:tr>
      <w:tr w:rsidR="004467B0" w:rsidRPr="00EC284B" w14:paraId="5C061D34" w14:textId="77777777" w:rsidTr="004467B0">
        <w:tc>
          <w:tcPr>
            <w:tcW w:w="1696" w:type="dxa"/>
            <w:shd w:val="clear" w:color="auto" w:fill="auto"/>
          </w:tcPr>
          <w:p w14:paraId="3B015F3A" w14:textId="77777777" w:rsidR="007D1316" w:rsidRPr="00EC284B" w:rsidRDefault="007D1316" w:rsidP="0086634B">
            <w:r w:rsidRPr="00EC284B">
              <w:t>ProdottoDAO</w:t>
            </w:r>
          </w:p>
        </w:tc>
        <w:tc>
          <w:tcPr>
            <w:tcW w:w="7932" w:type="dxa"/>
            <w:shd w:val="clear" w:color="auto" w:fill="auto"/>
          </w:tcPr>
          <w:p w14:paraId="3EAF0957" w14:textId="77777777" w:rsidR="007D1316" w:rsidRPr="00EC284B" w:rsidRDefault="007D1316" w:rsidP="0086634B">
            <w:r w:rsidRPr="00EC284B">
              <w:t>Classe con lo scopo di gestire la comunicazione con il database per quanto riguarda gli oggetti di tipo Prodotto</w:t>
            </w:r>
          </w:p>
        </w:tc>
      </w:tr>
      <w:tr w:rsidR="004467B0" w:rsidRPr="00EC284B" w14:paraId="3124177D" w14:textId="77777777" w:rsidTr="004467B0">
        <w:tc>
          <w:tcPr>
            <w:tcW w:w="1696" w:type="dxa"/>
            <w:shd w:val="clear" w:color="auto" w:fill="auto"/>
          </w:tcPr>
          <w:p w14:paraId="719B427B" w14:textId="77777777" w:rsidR="007D1316" w:rsidRPr="00EC284B" w:rsidRDefault="007D1316" w:rsidP="0086634B">
            <w:r w:rsidRPr="00EC284B">
              <w:t>TransazioneDAO</w:t>
            </w:r>
          </w:p>
        </w:tc>
        <w:tc>
          <w:tcPr>
            <w:tcW w:w="7932" w:type="dxa"/>
            <w:shd w:val="clear" w:color="auto" w:fill="auto"/>
          </w:tcPr>
          <w:p w14:paraId="6C526CC8" w14:textId="77777777" w:rsidR="007D1316" w:rsidRPr="00EC284B" w:rsidRDefault="007D1316" w:rsidP="0086634B">
            <w:r w:rsidRPr="00EC284B">
              <w:t>Classe con lo scopo di gestire la comunicazione con il database per quanto riguarda gli oggetti di tipo Transazione</w:t>
            </w:r>
          </w:p>
        </w:tc>
      </w:tr>
    </w:tbl>
    <w:p w14:paraId="50A5E05D" w14:textId="77777777" w:rsidR="007D1316" w:rsidRPr="00EC284B" w:rsidRDefault="007D1316" w:rsidP="007D1316">
      <w:r w:rsidRPr="00EC284B">
        <w:t xml:space="preserve"> </w:t>
      </w:r>
    </w:p>
    <w:p w14:paraId="069D3458" w14:textId="77777777" w:rsidR="007D1316" w:rsidRPr="00EC284B" w:rsidRDefault="007D1316" w:rsidP="007D1316"/>
    <w:p w14:paraId="57EDBE4D" w14:textId="77777777" w:rsidR="007D1316" w:rsidRPr="00EC284B" w:rsidRDefault="007D1316" w:rsidP="007D1316"/>
    <w:p w14:paraId="56AA81DD" w14:textId="77777777" w:rsidR="007D1316" w:rsidRPr="00EC284B" w:rsidRDefault="007D1316" w:rsidP="007D1316"/>
    <w:p w14:paraId="6644D8B8" w14:textId="77777777" w:rsidR="007D1316" w:rsidRPr="00EC284B" w:rsidRDefault="007D1316" w:rsidP="007D1316"/>
    <w:p w14:paraId="7A3AF816" w14:textId="77777777" w:rsidR="007D1316" w:rsidRPr="00EC284B" w:rsidRDefault="007D1316" w:rsidP="007D1316"/>
    <w:p w14:paraId="434C5DC0" w14:textId="77777777" w:rsidR="007D1316" w:rsidRPr="00EC284B" w:rsidRDefault="007D1316" w:rsidP="007D1316"/>
    <w:p w14:paraId="63B56F08" w14:textId="77777777" w:rsidR="007D1316" w:rsidRPr="00EC284B" w:rsidRDefault="007D1316" w:rsidP="007D1316"/>
    <w:p w14:paraId="42716F68" w14:textId="3863E080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55" w:name="_Toc61354020"/>
      <w:r w:rsidRPr="00EC284B">
        <w:rPr>
          <w:rFonts w:ascii="Times New Roman" w:hAnsi="Times New Roman"/>
        </w:rPr>
        <w:t>ConPool</w:t>
      </w:r>
      <w:bookmarkEnd w:id="55"/>
    </w:p>
    <w:p w14:paraId="14CBB908" w14:textId="77777777" w:rsidR="007D1316" w:rsidRPr="00EC284B" w:rsidRDefault="007D1316" w:rsidP="007D1316">
      <w:r w:rsidRPr="00EC284B">
        <w:t>Public class ConPool</w:t>
      </w:r>
    </w:p>
    <w:p w14:paraId="66862FFC" w14:textId="77777777" w:rsidR="007D1316" w:rsidRPr="00EC284B" w:rsidRDefault="007D1316" w:rsidP="007D1316"/>
    <w:p w14:paraId="44EBCCB5" w14:textId="77777777" w:rsidR="007D1316" w:rsidRPr="00EC284B" w:rsidRDefault="007D1316" w:rsidP="007D1316">
      <w:r w:rsidRPr="00EC284B">
        <w:t>Attributi:</w:t>
      </w:r>
    </w:p>
    <w:p w14:paraId="251926C1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static DataSource datasource;</w:t>
      </w:r>
    </w:p>
    <w:p w14:paraId="50F07C46" w14:textId="77777777" w:rsidR="007D1316" w:rsidRPr="00EC284B" w:rsidRDefault="007D1316" w:rsidP="007D1316"/>
    <w:p w14:paraId="34DC722E" w14:textId="77777777" w:rsidR="007D1316" w:rsidRPr="00EC284B" w:rsidRDefault="007D1316" w:rsidP="007D1316">
      <w:r w:rsidRPr="00EC284B">
        <w:t>Metodi:</w:t>
      </w:r>
    </w:p>
    <w:p w14:paraId="08152602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static Connection getConnection()</w:t>
      </w:r>
    </w:p>
    <w:p w14:paraId="2E5FBF4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Recupera un oggetto Connection contenete la connesione stabilita con il database</w:t>
      </w:r>
    </w:p>
    <w:p w14:paraId="2A3A6C4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E59877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Nessuna connessione già in corso con il database</w:t>
      </w:r>
    </w:p>
    <w:p w14:paraId="6BAE8A4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1FB28B9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Viene mandato al chiamante un riferimento alla connessione sotto forma di Connection</w:t>
      </w:r>
    </w:p>
    <w:p w14:paraId="3B5608C4" w14:textId="77777777" w:rsidR="007D1316" w:rsidRPr="00EC284B" w:rsidRDefault="007D1316" w:rsidP="007D1316"/>
    <w:p w14:paraId="6E9B0C96" w14:textId="77777777" w:rsidR="007D1316" w:rsidRPr="00EC284B" w:rsidRDefault="007D1316" w:rsidP="007D1316"/>
    <w:p w14:paraId="4D3EB7F9" w14:textId="5B2CB67C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56" w:name="_Toc61354021"/>
      <w:r w:rsidRPr="00EC284B">
        <w:rPr>
          <w:rFonts w:ascii="Times New Roman" w:hAnsi="Times New Roman"/>
        </w:rPr>
        <w:t>AccountDAO</w:t>
      </w:r>
      <w:bookmarkEnd w:id="56"/>
    </w:p>
    <w:p w14:paraId="7A24B16E" w14:textId="77777777" w:rsidR="007D1316" w:rsidRPr="00EC284B" w:rsidRDefault="007D1316" w:rsidP="007D1316">
      <w:r w:rsidRPr="00EC284B">
        <w:t>Public class AccountDAO</w:t>
      </w:r>
    </w:p>
    <w:p w14:paraId="6CB7D154" w14:textId="77777777" w:rsidR="007D1316" w:rsidRPr="00EC284B" w:rsidRDefault="007D1316" w:rsidP="007D1316"/>
    <w:p w14:paraId="62E673D5" w14:textId="77777777" w:rsidR="007D1316" w:rsidRPr="00EC284B" w:rsidRDefault="007D1316" w:rsidP="007D1316">
      <w:r w:rsidRPr="00EC284B">
        <w:t>Metodi:</w:t>
      </w:r>
    </w:p>
    <w:p w14:paraId="3DF69702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Account doRetrieveByUsernameAndPassword(String username, String password)</w:t>
      </w:r>
    </w:p>
    <w:p w14:paraId="380BFF6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l’oggetto di tipo account identificato dalla combinazione di username e password</w:t>
      </w:r>
    </w:p>
    <w:p w14:paraId="3F518D1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69ED5E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 != null &amp;&amp;</w:t>
      </w:r>
    </w:p>
    <w:p w14:paraId="0680758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Password != null</w:t>
      </w:r>
    </w:p>
    <w:p w14:paraId="092A876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F984FF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account contenente i dati dell’account desiderato</w:t>
      </w:r>
    </w:p>
    <w:p w14:paraId="51403AED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Account doRetrieveByUsername(String username)</w:t>
      </w:r>
    </w:p>
    <w:p w14:paraId="2821768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l’oggetto di tipo account identificato dallo username passato al metodo per motrarne i dettagli al gestore</w:t>
      </w:r>
    </w:p>
    <w:p w14:paraId="26CD107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3FE06B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</w:t>
      </w:r>
    </w:p>
    <w:p w14:paraId="63537D2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4F44A1C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account contenenti i dati desiderati</w:t>
      </w:r>
    </w:p>
    <w:p w14:paraId="7ACBD5F5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doSave(Account account)</w:t>
      </w:r>
    </w:p>
    <w:p w14:paraId="78DC044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il contenuto dell’oggetto di tipo Account all’interno del database</w:t>
      </w:r>
    </w:p>
    <w:p w14:paraId="2B9CDD6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BE6888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Account!=null</w:t>
      </w:r>
    </w:p>
    <w:p w14:paraId="1610107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15456E9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contenuti nell’oggetto di tipo Account passato al metodo vengono salvati correttamente nel database</w:t>
      </w:r>
    </w:p>
    <w:p w14:paraId="1B96EC88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ArrayList&lt;Account&gt; doRetrieveAll()</w:t>
      </w:r>
    </w:p>
    <w:p w14:paraId="07FCE69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Questo metodo recupera tutti gli account presenti nel database</w:t>
      </w:r>
    </w:p>
    <w:p w14:paraId="0C27E5C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1A698C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F3F3909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account viene passata al chiamante del metodo</w:t>
      </w:r>
    </w:p>
    <w:p w14:paraId="577BD560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doUpdate(String userOriginal, String Username, String Password, int CF, int NumCarta, String Indirizzo)</w:t>
      </w:r>
    </w:p>
    <w:p w14:paraId="44B5AC2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l’account attuale con i dati passati al metodo</w:t>
      </w:r>
    </w:p>
    <w:p w14:paraId="089B0E3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F7C517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userOriginal != null &amp;&amp;</w:t>
      </w:r>
    </w:p>
    <w:p w14:paraId="1F4DBF5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Username != null &amp;&amp; </w:t>
      </w:r>
    </w:p>
    <w:p w14:paraId="04B1105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Password != null &amp;&amp; </w:t>
      </w:r>
    </w:p>
    <w:p w14:paraId="17CBCC5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CF!= null &amp;&amp; </w:t>
      </w:r>
    </w:p>
    <w:p w14:paraId="006BFCE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NumCarta != null &amp;&amp; </w:t>
      </w:r>
    </w:p>
    <w:p w14:paraId="49D2F49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Indirizzo != null</w:t>
      </w:r>
    </w:p>
    <w:p w14:paraId="3CFD9B7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843323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dell’account sono stati aggiornati all’interno del database con successo</w:t>
      </w:r>
    </w:p>
    <w:p w14:paraId="74EB964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doDelete(String Username)</w:t>
      </w:r>
    </w:p>
    <w:p w14:paraId="0CF19B4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l’account identificato dallo username passato al metodo</w:t>
      </w:r>
    </w:p>
    <w:p w14:paraId="2BDFD41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4D7EDD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</w:t>
      </w:r>
    </w:p>
    <w:p w14:paraId="2ACB29A4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F0953B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dallo username passato al metodo sono stati eliminati dal database</w:t>
      </w:r>
    </w:p>
    <w:p w14:paraId="33DC8258" w14:textId="77777777" w:rsidR="007D1316" w:rsidRPr="00EC284B" w:rsidRDefault="007D1316" w:rsidP="007D1316"/>
    <w:p w14:paraId="2D814A07" w14:textId="77777777" w:rsidR="007D1316" w:rsidRPr="00EC284B" w:rsidRDefault="007D1316" w:rsidP="007D1316"/>
    <w:p w14:paraId="5401C323" w14:textId="3CB34D7F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57" w:name="_Toc61354022"/>
      <w:r w:rsidRPr="00EC284B">
        <w:rPr>
          <w:rFonts w:ascii="Times New Roman" w:hAnsi="Times New Roman"/>
        </w:rPr>
        <w:t>CartaDAO</w:t>
      </w:r>
      <w:bookmarkEnd w:id="57"/>
    </w:p>
    <w:p w14:paraId="62A7F253" w14:textId="77777777" w:rsidR="007D1316" w:rsidRPr="00EC284B" w:rsidRDefault="007D1316" w:rsidP="007D1316">
      <w:r w:rsidRPr="00EC284B">
        <w:t>Public class CartaDAO</w:t>
      </w:r>
    </w:p>
    <w:p w14:paraId="60084779" w14:textId="77777777" w:rsidR="007D1316" w:rsidRPr="00EC284B" w:rsidRDefault="007D1316" w:rsidP="007D1316"/>
    <w:p w14:paraId="38AAC752" w14:textId="77777777" w:rsidR="007D1316" w:rsidRPr="00EC284B" w:rsidRDefault="007D1316" w:rsidP="007D1316">
      <w:r w:rsidRPr="00EC284B">
        <w:t>Metodi:</w:t>
      </w:r>
    </w:p>
    <w:p w14:paraId="0AAD70E1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carta doRetrieveByNumCarta(int numCarta)</w:t>
      </w:r>
    </w:p>
    <w:p w14:paraId="3AD0244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l’oggetto di tipo Carta dal database identificato dal numero di carta passato al metodo</w:t>
      </w:r>
    </w:p>
    <w:p w14:paraId="5E0CAF0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7A292D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numCarta!=null</w:t>
      </w:r>
    </w:p>
    <w:p w14:paraId="22E7A43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B93734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l’oggetto di tipo carta appena creato</w:t>
      </w:r>
    </w:p>
    <w:p w14:paraId="52B92A9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doSave(Carta carta)</w:t>
      </w:r>
    </w:p>
    <w:p w14:paraId="24A4334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 dati contenuti all’interno dell’oggetto carta passato al metodo all’interno di una nuova entry del database</w:t>
      </w:r>
    </w:p>
    <w:p w14:paraId="4A511D9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4E9E78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Carta!=null</w:t>
      </w:r>
    </w:p>
    <w:p w14:paraId="3C64EC0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6C0BB2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contenuti nell’oggetto di tipo carta passato al metodo vengono salvati correttamente nel database</w:t>
      </w:r>
    </w:p>
    <w:p w14:paraId="2AD816B1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ArrayList&lt;Carta&gt; doRetrieveAll()</w:t>
      </w:r>
    </w:p>
    <w:p w14:paraId="3EEB4A2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gli oggetti di tipo carta</w:t>
      </w:r>
    </w:p>
    <w:p w14:paraId="6387DF4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E8D9A54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9668C2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carta viene passata al chiamante del metodo</w:t>
      </w:r>
    </w:p>
    <w:p w14:paraId="7E1C06A3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Public void doUpdate(int originalNumCarta, int numCarta, String dataDiScadenza, int CSV, String nomeTitolare, String cognomeTitolare)</w:t>
      </w:r>
    </w:p>
    <w:p w14:paraId="1437A43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la carta identificata da originalNumCarta con i restanti dati passati al metodo</w:t>
      </w:r>
    </w:p>
    <w:p w14:paraId="35A27A6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53EF818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originalNumCarta != null &amp;&amp; </w:t>
      </w:r>
    </w:p>
    <w:p w14:paraId="4BC0846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numCarta != null &amp;&amp; </w:t>
      </w:r>
    </w:p>
    <w:p w14:paraId="33A4AC3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dataDiScadenza != null &amp;&amp; </w:t>
      </w:r>
    </w:p>
    <w:p w14:paraId="4F6FFF1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CSV!= null &amp;&amp; </w:t>
      </w:r>
    </w:p>
    <w:p w14:paraId="169AF7C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nomeTitolare != null &amp;&amp; </w:t>
      </w:r>
    </w:p>
    <w:p w14:paraId="521FFA2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cognomeTitolare != null</w:t>
      </w:r>
    </w:p>
    <w:p w14:paraId="2FCDD11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5DA338C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della carta sono stati aggiornati all’interno del database con successo</w:t>
      </w:r>
    </w:p>
    <w:p w14:paraId="1EF84872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doDelete(int numCarta)</w:t>
      </w:r>
    </w:p>
    <w:p w14:paraId="35FFF4F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la entry dell carta identificata dal numero di carta passato al metodo dal database</w:t>
      </w:r>
    </w:p>
    <w:p w14:paraId="37646584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19759FD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numCarta!=null</w:t>
      </w:r>
    </w:p>
    <w:p w14:paraId="4663FB0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4A122C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 numero di carta passato al metodo sono stati eliminati dal database</w:t>
      </w:r>
    </w:p>
    <w:p w14:paraId="34BF8508" w14:textId="77777777" w:rsidR="007D1316" w:rsidRPr="00EC284B" w:rsidRDefault="007D1316" w:rsidP="007D1316"/>
    <w:p w14:paraId="325F56DA" w14:textId="77777777" w:rsidR="007D1316" w:rsidRPr="00EC284B" w:rsidRDefault="007D1316" w:rsidP="007D1316"/>
    <w:p w14:paraId="0E93C5F6" w14:textId="3307EFE2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58" w:name="_Toc61354023"/>
      <w:r w:rsidRPr="00EC284B">
        <w:rPr>
          <w:rFonts w:ascii="Times New Roman" w:hAnsi="Times New Roman"/>
        </w:rPr>
        <w:t>CategoriaDAO</w:t>
      </w:r>
      <w:bookmarkEnd w:id="58"/>
    </w:p>
    <w:p w14:paraId="561E1CE6" w14:textId="77777777" w:rsidR="007D1316" w:rsidRPr="00EC284B" w:rsidRDefault="007D1316" w:rsidP="007D1316">
      <w:r w:rsidRPr="00EC284B">
        <w:t>Public class CategoriaDAO</w:t>
      </w:r>
    </w:p>
    <w:p w14:paraId="5C4775AD" w14:textId="77777777" w:rsidR="007D1316" w:rsidRPr="00EC284B" w:rsidRDefault="007D1316" w:rsidP="007D1316"/>
    <w:p w14:paraId="3C7A4AAF" w14:textId="77777777" w:rsidR="007D1316" w:rsidRPr="00EC284B" w:rsidRDefault="007D1316" w:rsidP="007D1316">
      <w:r w:rsidRPr="00EC284B">
        <w:t>Metodi:</w:t>
      </w:r>
    </w:p>
    <w:p w14:paraId="3A8FF770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categoria doRetrieveByID(int IDCategoria)</w:t>
      </w:r>
    </w:p>
    <w:p w14:paraId="401451B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la categoria identificata dall’ID della categoria passato al metodo dal database</w:t>
      </w:r>
    </w:p>
    <w:p w14:paraId="668EAA2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A224C2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IDCategoria != null</w:t>
      </w:r>
    </w:p>
    <w:p w14:paraId="60D0073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27B10E9D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categoria contenente i dati della categoria corrispondente all’ID passato al metodo</w:t>
      </w:r>
    </w:p>
    <w:p w14:paraId="4E8A63C4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Private static List&lt;prodotto&gt; getProdotti(Connection con, int ID)</w:t>
      </w:r>
    </w:p>
    <w:p w14:paraId="2E22420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 prodotti associati con la categoria identificata dall’ID passato al metodo</w:t>
      </w:r>
    </w:p>
    <w:p w14:paraId="734BC8A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D5CAA4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Con!=null</w:t>
      </w:r>
    </w:p>
    <w:p w14:paraId="26FCF48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 != null</w:t>
      </w:r>
    </w:p>
    <w:p w14:paraId="513EBD1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EE9A69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passata una lista contenente i prodotti associati alla categoria specificata dall’ID passato al metodo</w:t>
      </w:r>
    </w:p>
    <w:p w14:paraId="14AA1E98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doSave(categoria Categoria)</w:t>
      </w:r>
    </w:p>
    <w:p w14:paraId="5D64785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 dati contenuti nell’oggetto categoria passato al metodo all’interno di una nuova entry nel databse</w:t>
      </w:r>
    </w:p>
    <w:p w14:paraId="726AB57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2C0981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Categoria!=null</w:t>
      </w:r>
    </w:p>
    <w:p w14:paraId="31972F3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POSTCONDIZIONI</w:t>
      </w:r>
    </w:p>
    <w:p w14:paraId="0FFB967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contenuti nell’oggetto di tipo categoria passato al metodo vengono salvati correttamente nel database</w:t>
      </w:r>
    </w:p>
    <w:p w14:paraId="41C9491F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ArrayList&lt;Categoria&gt; doRetrieveAll()</w:t>
      </w:r>
    </w:p>
    <w:p w14:paraId="620712E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tutte le categorie dal database</w:t>
      </w:r>
    </w:p>
    <w:p w14:paraId="446E518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739DDA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1F8A84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categoria viene passato al chiamante del metodo</w:t>
      </w:r>
    </w:p>
    <w:p w14:paraId="1B5BB0FD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doUpdate(int IDCategoria, String nomeCategoria, String descrizioneCategoria)</w:t>
      </w:r>
    </w:p>
    <w:p w14:paraId="27A1988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la categoria identificata dall’IDCategoria passato al metodo con i restanti dati passati al metodo</w:t>
      </w:r>
    </w:p>
    <w:p w14:paraId="7D662D5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3E7485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IDCategoria != null &amp;&amp;</w:t>
      </w:r>
    </w:p>
    <w:p w14:paraId="6ACE04E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nomeCategoria != null &amp;&amp;</w:t>
      </w:r>
    </w:p>
    <w:p w14:paraId="7C9EAB3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descrizioneCategoria != null</w:t>
      </w:r>
    </w:p>
    <w:p w14:paraId="6E1C52A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F9B7E2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della categoria sono stati aggiornati all’interno del database con successo</w:t>
      </w:r>
    </w:p>
    <w:p w14:paraId="1B435B89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doDelete(int IDCategoria)</w:t>
      </w:r>
    </w:p>
    <w:p w14:paraId="021B678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la entry identificata dall’ID passato al metodo dal database</w:t>
      </w:r>
    </w:p>
    <w:p w14:paraId="706011F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09F1697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IDCategoria != null</w:t>
      </w:r>
    </w:p>
    <w:p w14:paraId="62327D3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5F98E9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dall’ID passato al metodo sono stati eliminati dal database</w:t>
      </w:r>
    </w:p>
    <w:p w14:paraId="11DF8C13" w14:textId="77777777" w:rsidR="007D1316" w:rsidRPr="00EC284B" w:rsidRDefault="007D1316" w:rsidP="007D1316"/>
    <w:p w14:paraId="480D733E" w14:textId="31B3CED6" w:rsidR="007D1316" w:rsidRDefault="007D1316" w:rsidP="007D1316"/>
    <w:p w14:paraId="5A12A302" w14:textId="18047792" w:rsidR="00EC284B" w:rsidRDefault="00EC284B" w:rsidP="007D1316"/>
    <w:p w14:paraId="7E6BC878" w14:textId="0C2DF61F" w:rsidR="00EC284B" w:rsidRDefault="00EC284B" w:rsidP="007D1316"/>
    <w:p w14:paraId="5A47C0C7" w14:textId="77777777" w:rsidR="00EC284B" w:rsidRPr="00EC284B" w:rsidRDefault="00EC284B" w:rsidP="007D1316"/>
    <w:p w14:paraId="470AF028" w14:textId="7ACDEE73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59" w:name="_Toc61354024"/>
      <w:r w:rsidRPr="00EC284B">
        <w:rPr>
          <w:rFonts w:ascii="Times New Roman" w:hAnsi="Times New Roman"/>
        </w:rPr>
        <w:t>ContactDAO</w:t>
      </w:r>
      <w:bookmarkEnd w:id="59"/>
    </w:p>
    <w:p w14:paraId="09AC182F" w14:textId="77777777" w:rsidR="007D1316" w:rsidRPr="00EC284B" w:rsidRDefault="007D1316" w:rsidP="007D1316">
      <w:r w:rsidRPr="00EC284B">
        <w:t>Public class ContactDAO</w:t>
      </w:r>
    </w:p>
    <w:p w14:paraId="2A287AE6" w14:textId="77777777" w:rsidR="007D1316" w:rsidRPr="00EC284B" w:rsidRDefault="007D1316" w:rsidP="007D1316"/>
    <w:p w14:paraId="6DFF8964" w14:textId="77777777" w:rsidR="007D1316" w:rsidRPr="00EC284B" w:rsidRDefault="007D1316" w:rsidP="007D1316">
      <w:r w:rsidRPr="00EC284B">
        <w:t>Metodi:</w:t>
      </w:r>
    </w:p>
    <w:p w14:paraId="7F46B83C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contact doRetrieveByCF(int CF)</w:t>
      </w:r>
    </w:p>
    <w:p w14:paraId="5716E03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il contact identificato dal CF passato al metodo dal database</w:t>
      </w:r>
    </w:p>
    <w:p w14:paraId="23A37E2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22BB3E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CF!=null</w:t>
      </w:r>
    </w:p>
    <w:p w14:paraId="71A06F1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2D1BF1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contact contenente i dati personali del contact specificato dal Codice fiscale passato al metodo</w:t>
      </w:r>
    </w:p>
    <w:p w14:paraId="339C75A7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doSave(Contact contact)</w:t>
      </w:r>
    </w:p>
    <w:p w14:paraId="145A462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 dati contenuti nell’oggetto di tipo Contact passato al metodo all’interno di una nuova entry nel database</w:t>
      </w:r>
    </w:p>
    <w:p w14:paraId="6642591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A611BDB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Contact != null</w:t>
      </w:r>
    </w:p>
    <w:p w14:paraId="1A76592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946262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contenuti nell’oggetto di tipo contact passato al metodo vengono salvati correttamente nel database</w:t>
      </w:r>
    </w:p>
    <w:p w14:paraId="23324D82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ArrayList&lt;Contact&gt; doRetrieveAll()</w:t>
      </w:r>
    </w:p>
    <w:p w14:paraId="5BD4359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Questo metodo recupera tutti i contact dal database</w:t>
      </w:r>
    </w:p>
    <w:p w14:paraId="7717BE2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4E622F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BD897C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  <w:bCs/>
          <w:sz w:val="18"/>
          <w:szCs w:val="18"/>
        </w:rPr>
        <w:t>L’ArrayList contenente i vari oggetti di tipo contact viene passata al chiamante del metodo</w:t>
      </w:r>
    </w:p>
    <w:p w14:paraId="6F4387A7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doUpdate(int originalCF, int CF, String nome, String cognome, String dataDiNascita, String telefono, String mail)</w:t>
      </w:r>
    </w:p>
    <w:p w14:paraId="0CB8144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i dati nelle entry identificate da originalCF con i restanti dati passati al metodo</w:t>
      </w:r>
    </w:p>
    <w:p w14:paraId="0CEE65A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30BD545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originalCF != null &amp;&amp;</w:t>
      </w:r>
    </w:p>
    <w:p w14:paraId="6A593D5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CF != null &amp;&amp;</w:t>
      </w:r>
    </w:p>
    <w:p w14:paraId="7C92DAC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Nome != null &amp;&amp;</w:t>
      </w:r>
    </w:p>
    <w:p w14:paraId="28DF78D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Cognome != null &amp;&amp;</w:t>
      </w:r>
    </w:p>
    <w:p w14:paraId="202B3EF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dataDiNascita != null &amp;&amp;</w:t>
      </w:r>
    </w:p>
    <w:p w14:paraId="361AB34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telefono != null &amp;&amp;</w:t>
      </w:r>
    </w:p>
    <w:p w14:paraId="395BFA0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mail != null</w:t>
      </w:r>
    </w:p>
    <w:p w14:paraId="18933BC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3691057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della carta sono stati aggiornati all’interno del database con successo</w:t>
      </w:r>
    </w:p>
    <w:p w14:paraId="50A4CBA5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doDelete(int CF)</w:t>
      </w:r>
    </w:p>
    <w:p w14:paraId="5D25645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la entry identifcata dal CF passato al metodo dal database</w:t>
      </w:r>
    </w:p>
    <w:p w14:paraId="7E86361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DD4FE5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CF!=null</w:t>
      </w:r>
    </w:p>
    <w:p w14:paraId="6F2D690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C23184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 codice fiscale passato al metodo sono stati eliminati dal database</w:t>
      </w:r>
    </w:p>
    <w:p w14:paraId="2966EA1B" w14:textId="77777777" w:rsidR="007D1316" w:rsidRPr="00EC284B" w:rsidRDefault="007D1316" w:rsidP="007D1316"/>
    <w:p w14:paraId="6C2FDBE2" w14:textId="54107076" w:rsidR="007D1316" w:rsidRDefault="007D1316" w:rsidP="007D1316"/>
    <w:p w14:paraId="15B74599" w14:textId="5783A203" w:rsidR="00EC284B" w:rsidRDefault="00EC284B" w:rsidP="007D1316"/>
    <w:p w14:paraId="6FEB20EF" w14:textId="77777777" w:rsidR="00EC284B" w:rsidRPr="00EC284B" w:rsidRDefault="00EC284B" w:rsidP="007D1316"/>
    <w:p w14:paraId="03135149" w14:textId="143807A7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60" w:name="_Toc61354025"/>
      <w:r w:rsidRPr="00EC284B">
        <w:rPr>
          <w:rFonts w:ascii="Times New Roman" w:hAnsi="Times New Roman"/>
        </w:rPr>
        <w:t>IndirizzoDAO</w:t>
      </w:r>
      <w:bookmarkEnd w:id="60"/>
    </w:p>
    <w:p w14:paraId="17220B74" w14:textId="77777777" w:rsidR="007D1316" w:rsidRPr="00EC284B" w:rsidRDefault="007D1316" w:rsidP="007D1316">
      <w:r w:rsidRPr="00EC284B">
        <w:t>Public class IndirizzoDAO</w:t>
      </w:r>
    </w:p>
    <w:p w14:paraId="101E21E2" w14:textId="77777777" w:rsidR="007D1316" w:rsidRPr="00EC284B" w:rsidRDefault="007D1316" w:rsidP="007D1316"/>
    <w:p w14:paraId="6F06A32E" w14:textId="77777777" w:rsidR="007D1316" w:rsidRPr="00EC284B" w:rsidRDefault="007D1316" w:rsidP="007D1316">
      <w:r w:rsidRPr="00EC284B">
        <w:t>Metodi:</w:t>
      </w:r>
    </w:p>
    <w:p w14:paraId="6CAF11DF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indirizzo doRetrieveByVia(String via)</w:t>
      </w:r>
    </w:p>
    <w:p w14:paraId="134D831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l’indirizzo identificato dalla via passata al metodo dal database</w:t>
      </w:r>
    </w:p>
    <w:p w14:paraId="1FAAAC3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19CE5C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Via!=null</w:t>
      </w:r>
    </w:p>
    <w:p w14:paraId="2B273D6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B6AC6D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indirizzo identificato dalla via passata al metodo</w:t>
      </w:r>
    </w:p>
    <w:p w14:paraId="6A5A478B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doSave(Indirizzo indirizzo)</w:t>
      </w:r>
    </w:p>
    <w:p w14:paraId="247796D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 dati contenuti nell’oggetto di tipo indirizzo passato al metodo all’interno di una nuova entry nel database</w:t>
      </w:r>
    </w:p>
    <w:p w14:paraId="1AE336F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9C0485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Indirizzo!=null</w:t>
      </w:r>
    </w:p>
    <w:p w14:paraId="00A33A2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0FB6F4C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I dati contenuti nell’oggetto di tipo indirizzo passato al metodo vengono salvati correttamente nel database</w:t>
      </w:r>
    </w:p>
    <w:p w14:paraId="18E96AC3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ArrayList&lt;Indirizzo&gt; doRetrieveAll()</w:t>
      </w:r>
    </w:p>
    <w:p w14:paraId="4DB18A0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gli indirizzi nel database</w:t>
      </w:r>
    </w:p>
    <w:p w14:paraId="2F080B5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PRECONDIZIONI</w:t>
      </w:r>
    </w:p>
    <w:p w14:paraId="62A6CE0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43AFE2C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indirizzo viene passato al chiamante del metodo</w:t>
      </w:r>
    </w:p>
    <w:p w14:paraId="56359BB9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doUpdate(String originalVia, String via, int CAP, String via2, String nazione, String regione, String città)</w:t>
      </w:r>
    </w:p>
    <w:p w14:paraId="61A3FBD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l’indirizzo identificato da originalVia con i restanti dati passati al metodo</w:t>
      </w:r>
    </w:p>
    <w:p w14:paraId="6B008B8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EF62EB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OriginalVia != null &amp;&amp;</w:t>
      </w:r>
    </w:p>
    <w:p w14:paraId="1569CBA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via != null &amp;&amp;</w:t>
      </w:r>
    </w:p>
    <w:p w14:paraId="16B6F54D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CAP != null &amp;&amp;</w:t>
      </w:r>
    </w:p>
    <w:p w14:paraId="03ED5BD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Via2 != null &amp;&amp; </w:t>
      </w:r>
    </w:p>
    <w:p w14:paraId="43E860C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 xml:space="preserve">Nazione != null &amp;&amp; </w:t>
      </w:r>
    </w:p>
    <w:p w14:paraId="44D4A14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Regione != null &amp;&amp;</w:t>
      </w:r>
    </w:p>
    <w:p w14:paraId="2C3D1B5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Città != null</w:t>
      </w:r>
    </w:p>
    <w:p w14:paraId="3F4E583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B9BACCB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dell’indirizzo sono stati aggiornati all’interno del database con successo</w:t>
      </w:r>
    </w:p>
    <w:p w14:paraId="5E40CE06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doDelete(String via)</w:t>
      </w:r>
    </w:p>
    <w:p w14:paraId="772C93B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la entry identificata dalla via passata al metodo</w:t>
      </w:r>
    </w:p>
    <w:p w14:paraId="042AF38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ECC354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Via != null</w:t>
      </w:r>
    </w:p>
    <w:p w14:paraId="7B243B4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803216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dalla via  passata al metodo sono stati eliminati dal database</w:t>
      </w:r>
    </w:p>
    <w:p w14:paraId="6B24798D" w14:textId="77777777" w:rsidR="007D1316" w:rsidRPr="00EC284B" w:rsidRDefault="007D1316" w:rsidP="007D1316"/>
    <w:p w14:paraId="715804F7" w14:textId="77777777" w:rsidR="007D1316" w:rsidRPr="00EC284B" w:rsidRDefault="007D1316" w:rsidP="007D1316"/>
    <w:p w14:paraId="58C3638D" w14:textId="77777777" w:rsidR="007D1316" w:rsidRPr="00EC284B" w:rsidRDefault="007D1316" w:rsidP="007D1316"/>
    <w:p w14:paraId="5ACF00BF" w14:textId="77777777" w:rsidR="007D1316" w:rsidRPr="00EC284B" w:rsidRDefault="007D1316" w:rsidP="007D1316"/>
    <w:p w14:paraId="32244229" w14:textId="0B025F45" w:rsidR="00751B27" w:rsidRPr="00EC284B" w:rsidRDefault="00751B27" w:rsidP="007D1316"/>
    <w:p w14:paraId="12F1DDA8" w14:textId="78D33D21" w:rsidR="007D1316" w:rsidRPr="00EC284B" w:rsidRDefault="007D1316" w:rsidP="007D1316">
      <w:pPr>
        <w:pStyle w:val="Titolo3"/>
        <w:rPr>
          <w:rFonts w:ascii="Times New Roman" w:hAnsi="Times New Roman"/>
        </w:rPr>
      </w:pPr>
      <w:bookmarkStart w:id="61" w:name="_Toc61354026"/>
      <w:r w:rsidRPr="00EC284B">
        <w:rPr>
          <w:rFonts w:ascii="Times New Roman" w:hAnsi="Times New Roman"/>
        </w:rPr>
        <w:t>ProdottoDAO</w:t>
      </w:r>
      <w:bookmarkEnd w:id="61"/>
    </w:p>
    <w:p w14:paraId="63D14215" w14:textId="77777777" w:rsidR="007D1316" w:rsidRPr="00EC284B" w:rsidRDefault="007D1316" w:rsidP="007D1316">
      <w:r w:rsidRPr="00EC284B">
        <w:t>Public class ProdottoDAO</w:t>
      </w:r>
    </w:p>
    <w:p w14:paraId="6DE1077A" w14:textId="77777777" w:rsidR="007D1316" w:rsidRPr="00EC284B" w:rsidRDefault="007D1316" w:rsidP="007D1316"/>
    <w:p w14:paraId="6CE8CA14" w14:textId="77777777" w:rsidR="007D1316" w:rsidRPr="00EC284B" w:rsidRDefault="007D1316" w:rsidP="007D1316">
      <w:r w:rsidRPr="00EC284B">
        <w:t>Metodi:</w:t>
      </w:r>
    </w:p>
    <w:p w14:paraId="399D5DB9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prodotto doRetrieveByID(int IDProdotto)</w:t>
      </w:r>
    </w:p>
    <w:p w14:paraId="652150C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il prodotto identificato dall’ID del prodotto passato al metodo dal database</w:t>
      </w:r>
    </w:p>
    <w:p w14:paraId="4A25DD6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29ACA2B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IDProdotto != null</w:t>
      </w:r>
    </w:p>
    <w:p w14:paraId="5EEA696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1DB172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prodotto contenente i dati del prodotto specificato dall’ID passato al metodo</w:t>
      </w:r>
    </w:p>
    <w:p w14:paraId="2D13C826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doSaveCategoria(int prodID, int catID)</w:t>
      </w:r>
    </w:p>
    <w:p w14:paraId="6AF22E3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esegue l’associazione tra la categoria identificata da catID e un prodotto identificato da prodID</w:t>
      </w:r>
    </w:p>
    <w:p w14:paraId="67E51BE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B6D227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prodID!=null &amp;&amp;</w:t>
      </w:r>
    </w:p>
    <w:p w14:paraId="04CF56F8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catID!=null</w:t>
      </w:r>
    </w:p>
    <w:p w14:paraId="21481C9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67EBFE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associati i dati del prodotto desiderato con quelli della categoria desiderata</w:t>
      </w:r>
    </w:p>
    <w:p w14:paraId="2794C6F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Static List&lt;Categoria&gt; getCategorie(Connection con, int IDProdotto)</w:t>
      </w:r>
    </w:p>
    <w:p w14:paraId="11A2384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tutte le categorie associate al prodotto nel database</w:t>
      </w:r>
    </w:p>
    <w:p w14:paraId="1756561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6305BDB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Con!=null &amp;&amp;</w:t>
      </w:r>
    </w:p>
    <w:p w14:paraId="6840DBA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IDProdotto!=null</w:t>
      </w:r>
    </w:p>
    <w:p w14:paraId="1B37F34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C7DDC6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una lista di categorie associate al prodotto specificato dall’ID passato al metodo</w:t>
      </w:r>
    </w:p>
    <w:p w14:paraId="137DA9A0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List&lt;prodotto&gt; getProdottiByNameLikeness(String searchTerm)</w:t>
      </w:r>
    </w:p>
    <w:p w14:paraId="56E10DC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i prodotti con un nome simile a searchTerm</w:t>
      </w:r>
    </w:p>
    <w:p w14:paraId="12DB77E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089360C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searchTerm!=null</w:t>
      </w:r>
    </w:p>
    <w:p w14:paraId="18F4DBA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49A9CD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passata al chiamante una lista di prodotti col nome somigliante al termine di ricerca passato al metodo</w:t>
      </w:r>
    </w:p>
    <w:p w14:paraId="3A7E8B90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doSave(Prodotto prodotto)</w:t>
      </w:r>
    </w:p>
    <w:p w14:paraId="23BCEF6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salva i dati contenuti all’intenro dell’oggetto di tipo prodotto passato al metodo all’interno di una nuova entry nel database</w:t>
      </w:r>
    </w:p>
    <w:p w14:paraId="2238FEF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F99F43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Prodotto!=null</w:t>
      </w:r>
    </w:p>
    <w:p w14:paraId="503ABB7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7835D9C1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I dati contenuti nell’oggetto di tipo prodotto passato al metodo vengono salvati correttamente nel database</w:t>
      </w:r>
    </w:p>
    <w:p w14:paraId="44EFBD0B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ArrayList&lt;prodotto&gt; doRetrieveAll(int offset, int limit)</w:t>
      </w:r>
    </w:p>
    <w:p w14:paraId="3C34399F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i prodotti che partono da offset dal database fino a limit</w:t>
      </w:r>
    </w:p>
    <w:p w14:paraId="3A934E72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0354268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Offset!=null</w:t>
      </w:r>
    </w:p>
    <w:p w14:paraId="5641653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Limit!=null</w:t>
      </w:r>
    </w:p>
    <w:p w14:paraId="25D4321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891762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prodotto viene passato al chiamante del metodo</w:t>
      </w:r>
    </w:p>
    <w:p w14:paraId="5F6F07BE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doUpdate(int prodID, String nome, String descrizione, Double prezzo, int quantità)</w:t>
      </w:r>
    </w:p>
    <w:p w14:paraId="4188DFB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aggiorna i dati del prodottto identificato da prodID con i restanti dati passati al metodo</w:t>
      </w:r>
    </w:p>
    <w:p w14:paraId="3AFC15B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3DA3FA8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 xml:space="preserve">prodID != null &amp;&amp; </w:t>
      </w:r>
    </w:p>
    <w:p w14:paraId="16C90DFD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nome != null &amp;&amp;</w:t>
      </w:r>
    </w:p>
    <w:p w14:paraId="3A2A636D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descrizione != null &amp;&amp;</w:t>
      </w:r>
    </w:p>
    <w:p w14:paraId="07350F2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 xml:space="preserve">prezzo != null &amp;&amp; </w:t>
      </w:r>
    </w:p>
    <w:p w14:paraId="1992709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bCs/>
          <w:sz w:val="18"/>
          <w:szCs w:val="18"/>
        </w:rPr>
      </w:pPr>
      <w:r w:rsidRPr="00EC284B">
        <w:rPr>
          <w:rFonts w:ascii="Times New Roman" w:hAnsi="Times New Roman"/>
          <w:bCs/>
          <w:sz w:val="18"/>
          <w:szCs w:val="18"/>
        </w:rPr>
        <w:t>quantità != null</w:t>
      </w:r>
    </w:p>
    <w:p w14:paraId="21F5C6D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CD90CB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del prodotto sono stati aggiornati all’interno del database con successo</w:t>
      </w:r>
    </w:p>
    <w:p w14:paraId="5DCA1C60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doDelete(int prodID)</w:t>
      </w:r>
    </w:p>
    <w:p w14:paraId="2DAF82C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il prodotto identificato dall’ID del prodotto passato al metodo</w:t>
      </w:r>
    </w:p>
    <w:p w14:paraId="4139592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501DD18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prodID!=null</w:t>
      </w:r>
    </w:p>
    <w:p w14:paraId="22FB45B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CAF3183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dall’ID del prodotto passato al metodo sono stati eliminati dal database</w:t>
      </w:r>
    </w:p>
    <w:p w14:paraId="080B3DDE" w14:textId="77777777" w:rsidR="007D1316" w:rsidRPr="00EC284B" w:rsidRDefault="007D1316" w:rsidP="007D1316"/>
    <w:p w14:paraId="325127DE" w14:textId="77777777" w:rsidR="007D1316" w:rsidRPr="00EC284B" w:rsidRDefault="007D1316" w:rsidP="007D1316"/>
    <w:p w14:paraId="6E734EA8" w14:textId="790FA67E" w:rsidR="007D1316" w:rsidRPr="00EC284B" w:rsidRDefault="007D1316" w:rsidP="00C80FAA">
      <w:pPr>
        <w:pStyle w:val="Titolo3"/>
        <w:rPr>
          <w:rFonts w:ascii="Times New Roman" w:hAnsi="Times New Roman"/>
        </w:rPr>
      </w:pPr>
      <w:bookmarkStart w:id="62" w:name="_Toc61354027"/>
      <w:r w:rsidRPr="00EC284B">
        <w:rPr>
          <w:rFonts w:ascii="Times New Roman" w:hAnsi="Times New Roman"/>
        </w:rPr>
        <w:lastRenderedPageBreak/>
        <w:t>TransazioneDAO</w:t>
      </w:r>
      <w:bookmarkEnd w:id="62"/>
    </w:p>
    <w:p w14:paraId="589D6928" w14:textId="77777777" w:rsidR="007D1316" w:rsidRPr="00EC284B" w:rsidRDefault="007D1316" w:rsidP="007D1316">
      <w:r w:rsidRPr="00EC284B">
        <w:t>Public class TransazioneDAO</w:t>
      </w:r>
    </w:p>
    <w:p w14:paraId="29D8138D" w14:textId="77777777" w:rsidR="007D1316" w:rsidRPr="00EC284B" w:rsidRDefault="007D1316" w:rsidP="007D1316"/>
    <w:p w14:paraId="6172D0E7" w14:textId="77777777" w:rsidR="007D1316" w:rsidRPr="00EC284B" w:rsidRDefault="007D1316" w:rsidP="007D1316">
      <w:r w:rsidRPr="00EC284B">
        <w:t>Metodi:</w:t>
      </w:r>
    </w:p>
    <w:p w14:paraId="0CC50F1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Transazione doRetrieveByID(int ID)</w:t>
      </w:r>
    </w:p>
    <w:p w14:paraId="7EE1227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la transazione identificata dall’ID passato al metodo dal database</w:t>
      </w:r>
    </w:p>
    <w:p w14:paraId="1DF4677B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432A65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ID!=null</w:t>
      </w:r>
    </w:p>
    <w:p w14:paraId="6624041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0EBEA255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oggetto di tipo transazione contenente i dati della transazione specificata dall’ID passato al metodo</w:t>
      </w:r>
    </w:p>
    <w:p w14:paraId="42664988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int doRetrieveLastId()</w:t>
      </w:r>
    </w:p>
    <w:p w14:paraId="691FB82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l’ID più grande associato alle transazioni dal database</w:t>
      </w:r>
    </w:p>
    <w:p w14:paraId="00E8908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4FD552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35B85EE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l’ID massimo trovato nel database</w:t>
      </w:r>
    </w:p>
    <w:p w14:paraId="7D1ECAD1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doSaveProdotti(int transID, int prodID, String username)</w:t>
      </w:r>
    </w:p>
    <w:p w14:paraId="2157A58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crea un associazione tra la transazione identificata da transID e il prodotto identificato da prodID così come con l’account identificato dallo username</w:t>
      </w:r>
    </w:p>
    <w:p w14:paraId="3A75A0E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DA9AF1B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transID!=null &amp;&amp;</w:t>
      </w:r>
    </w:p>
    <w:p w14:paraId="01AF70B6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prodID!=null &amp;&amp;</w:t>
      </w:r>
    </w:p>
    <w:p w14:paraId="428397A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</w:t>
      </w:r>
    </w:p>
    <w:p w14:paraId="4D5EFCC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015285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creata l’associazione tra prodotto e transazione</w:t>
      </w:r>
    </w:p>
    <w:p w14:paraId="56B9E367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ArrayList&lt;transazione&gt; doRetrieveAllByUsername(String username)</w:t>
      </w:r>
    </w:p>
    <w:p w14:paraId="3455D709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tutte le transazione associate all’account identificato dallo username passato al metodo</w:t>
      </w:r>
    </w:p>
    <w:p w14:paraId="5C274E55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AF4F974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</w:t>
      </w:r>
    </w:p>
    <w:p w14:paraId="5312CA8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2F092C2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ArrayList contenente tutte le transazioni effettuate dall’utente specificato dallo username passato al metodo</w:t>
      </w:r>
    </w:p>
    <w:p w14:paraId="323ADDA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ArrayList&lt;Prodotto&gt; doRetrieveProdotti(int IDTransazione)</w:t>
      </w:r>
    </w:p>
    <w:p w14:paraId="17569DA6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tutti i prodotti associati alla transazione identificata dall’ID della transazione passato al metodo</w:t>
      </w:r>
    </w:p>
    <w:p w14:paraId="70EAA97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75734078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IDTransazione != null</w:t>
      </w:r>
    </w:p>
    <w:p w14:paraId="617D3580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1B7A5DB9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Viene passato al chiamante un ArrayList contenente tutti i prodotti associati alla transazione specificata dall’ID passato al metodo</w:t>
      </w:r>
    </w:p>
    <w:p w14:paraId="406A3D1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doDeleteProdotti(String username)</w:t>
      </w:r>
    </w:p>
    <w:p w14:paraId="46B6DF71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Elimina le associazioni dei prodotto con le transazioni , dell’utente specificato dallo username passato al metodo</w:t>
      </w:r>
    </w:p>
    <w:p w14:paraId="70A6D973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4BF10417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</w:t>
      </w:r>
    </w:p>
    <w:p w14:paraId="7836D52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A9CEB9F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Vengono eliminate le associazioni tra prodotto e transazione associate all’account specificato dallo username passato al metodo</w:t>
      </w:r>
    </w:p>
    <w:p w14:paraId="21082FAB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doSave(Transazione transazione)</w:t>
      </w:r>
    </w:p>
    <w:p w14:paraId="52198518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lastRenderedPageBreak/>
        <w:t>Questo metodo salva i dati contenuti nell’oggetto transazione passato al metodo in una nuova entry nel database</w:t>
      </w:r>
    </w:p>
    <w:p w14:paraId="3813B89E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79E698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Transazione != null</w:t>
      </w:r>
    </w:p>
    <w:p w14:paraId="4342471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60AF07CA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contenuti nell’oggetto di tipo transazione passato al metodo vengono salvati correttamente nel database</w:t>
      </w:r>
    </w:p>
    <w:p w14:paraId="35CAAB92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ArrayList&lt;Transazione&gt; doRetrieveAll()</w:t>
      </w:r>
    </w:p>
    <w:p w14:paraId="3B24DC0D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recupera tutte le transazioni nel database</w:t>
      </w:r>
    </w:p>
    <w:p w14:paraId="101ABAAA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6C77BA5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48355AE0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L’ArrayList contenente i vari oggetti di tipo transazione viene passata al chiamante del metodo</w:t>
      </w:r>
    </w:p>
    <w:p w14:paraId="41EC1C2A" w14:textId="77777777" w:rsidR="007D1316" w:rsidRPr="00EC284B" w:rsidRDefault="007D1316" w:rsidP="007D1316">
      <w:pPr>
        <w:pStyle w:val="Paragrafoelenco"/>
        <w:numPr>
          <w:ilvl w:val="0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Public void doDelete(String username, int IDtransazione)</w:t>
      </w:r>
    </w:p>
    <w:p w14:paraId="1A015A7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Questo metodo elimina la transazione identificata dalla combinazione di username e IDtransazione</w:t>
      </w:r>
    </w:p>
    <w:p w14:paraId="40F84D97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PRECONDIZIONI</w:t>
      </w:r>
    </w:p>
    <w:p w14:paraId="10C562D7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Username!=null &amp;&amp;</w:t>
      </w:r>
    </w:p>
    <w:p w14:paraId="7F6D826E" w14:textId="77777777" w:rsidR="007D1316" w:rsidRPr="00EC284B" w:rsidRDefault="007D1316" w:rsidP="007D1316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IDTransazione!=null</w:t>
      </w:r>
    </w:p>
    <w:p w14:paraId="2731BC3C" w14:textId="77777777" w:rsidR="007D1316" w:rsidRPr="00EC284B" w:rsidRDefault="007D1316" w:rsidP="007D1316">
      <w:pPr>
        <w:pStyle w:val="Paragrafoelenco"/>
        <w:numPr>
          <w:ilvl w:val="1"/>
          <w:numId w:val="11"/>
        </w:numPr>
        <w:rPr>
          <w:rFonts w:ascii="Times New Roman" w:hAnsi="Times New Roman"/>
        </w:rPr>
      </w:pPr>
      <w:r w:rsidRPr="00EC284B">
        <w:rPr>
          <w:rFonts w:ascii="Times New Roman" w:hAnsi="Times New Roman"/>
        </w:rPr>
        <w:t>POSTCONDIZIONI</w:t>
      </w:r>
    </w:p>
    <w:p w14:paraId="54271EDF" w14:textId="3A0C22D9" w:rsidR="00364DD9" w:rsidRDefault="007D1316" w:rsidP="00751B27">
      <w:pPr>
        <w:pStyle w:val="Paragrafoelenco"/>
        <w:numPr>
          <w:ilvl w:val="2"/>
          <w:numId w:val="11"/>
        </w:numPr>
        <w:rPr>
          <w:rFonts w:ascii="Times New Roman" w:hAnsi="Times New Roman"/>
          <w:sz w:val="20"/>
          <w:szCs w:val="20"/>
        </w:rPr>
      </w:pPr>
      <w:r w:rsidRPr="00EC284B">
        <w:rPr>
          <w:rFonts w:ascii="Times New Roman" w:hAnsi="Times New Roman"/>
          <w:sz w:val="20"/>
          <w:szCs w:val="20"/>
        </w:rPr>
        <w:t>I dati identificati dallo username e dall’ID della transazione passati al metodo sono stati eliminati dal database</w:t>
      </w:r>
    </w:p>
    <w:p w14:paraId="7EA1BA8A" w14:textId="1D7E4CED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1159DF44" w14:textId="3FD6EBE6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3324B93D" w14:textId="22E3151B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7CAD6C45" w14:textId="241F8D80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698439D8" w14:textId="10AC0537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3250B81E" w14:textId="5DB42605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632386D3" w14:textId="64F833E7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20EC0A4C" w14:textId="1A53D63C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1D4E805C" w14:textId="679F049D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5A80E7E8" w14:textId="1E4D8633" w:rsidR="00D0450D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78BDE94B" w14:textId="77777777" w:rsidR="00D0450D" w:rsidRPr="00EC284B" w:rsidRDefault="00D0450D" w:rsidP="00D0450D">
      <w:pPr>
        <w:pStyle w:val="Paragrafoelenco"/>
        <w:ind w:left="2160"/>
        <w:rPr>
          <w:rFonts w:ascii="Times New Roman" w:hAnsi="Times New Roman"/>
          <w:sz w:val="20"/>
          <w:szCs w:val="20"/>
        </w:rPr>
      </w:pPr>
    </w:p>
    <w:p w14:paraId="71016B48" w14:textId="5D3D7FB9" w:rsidR="002F6C32" w:rsidRDefault="005D33E5" w:rsidP="005D33E5">
      <w:pPr>
        <w:pStyle w:val="Titolo4"/>
        <w:numPr>
          <w:ilvl w:val="0"/>
          <w:numId w:val="8"/>
        </w:numPr>
      </w:pPr>
      <w:r>
        <w:t>CLASS DIAGRAMS</w:t>
      </w:r>
    </w:p>
    <w:p w14:paraId="1B59B5E6" w14:textId="5BA3FC4A" w:rsidR="005D33E5" w:rsidRDefault="005D33E5" w:rsidP="005D33E5"/>
    <w:p w14:paraId="32A2F49F" w14:textId="42C60A47" w:rsidR="00364DD9" w:rsidRPr="00364DD9" w:rsidRDefault="00D4527A" w:rsidP="00364DD9">
      <w:pPr>
        <w:pStyle w:val="Titolo2"/>
      </w:pPr>
      <w:bookmarkStart w:id="63" w:name="_Toc61354028"/>
      <w:r>
        <w:t>Controllo</w:t>
      </w:r>
      <w:r w:rsidR="00364DD9">
        <w:t>Home</w:t>
      </w:r>
      <w:bookmarkEnd w:id="63"/>
    </w:p>
    <w:p w14:paraId="3936BE75" w14:textId="1C047257" w:rsidR="00364DD9" w:rsidRDefault="00F829A0" w:rsidP="004A50A0">
      <w:r>
        <w:pict w14:anchorId="2F60F75A">
          <v:shape id="_x0000_i1027" type="#_x0000_t75" style="width:481.45pt;height:142.1pt">
            <v:imagedata r:id="rId25" o:title=""/>
          </v:shape>
        </w:pict>
      </w:r>
    </w:p>
    <w:p w14:paraId="71A33EFB" w14:textId="6312FE52" w:rsidR="00364DD9" w:rsidRDefault="00364DD9" w:rsidP="004A50A0"/>
    <w:p w14:paraId="6AB37F21" w14:textId="0321120C" w:rsidR="003F10FF" w:rsidRDefault="003F10FF" w:rsidP="004A50A0"/>
    <w:p w14:paraId="26BE0FE8" w14:textId="418C7580" w:rsidR="003F10FF" w:rsidRDefault="003F10FF" w:rsidP="004A50A0"/>
    <w:p w14:paraId="448491BB" w14:textId="77777777" w:rsidR="003F10FF" w:rsidRDefault="003F10FF" w:rsidP="004A50A0"/>
    <w:p w14:paraId="1C75ADE4" w14:textId="3B61990F" w:rsidR="00364DD9" w:rsidRDefault="00364DD9" w:rsidP="00364DD9">
      <w:pPr>
        <w:pStyle w:val="Titolo2"/>
      </w:pPr>
      <w:bookmarkStart w:id="64" w:name="_Toc61354029"/>
      <w:r>
        <w:t>ControlloAccount</w:t>
      </w:r>
      <w:bookmarkEnd w:id="64"/>
    </w:p>
    <w:p w14:paraId="40F3C62D" w14:textId="531804A8" w:rsidR="00364DD9" w:rsidRPr="00364DD9" w:rsidRDefault="00F829A0" w:rsidP="00364DD9">
      <w:r>
        <w:pict w14:anchorId="3782570C">
          <v:shape id="_x0000_i1028" type="#_x0000_t75" style="width:479.6pt;height:234.15pt">
            <v:imagedata r:id="rId26" o:title=""/>
          </v:shape>
        </w:pict>
      </w:r>
    </w:p>
    <w:p w14:paraId="2809F41B" w14:textId="5B778DAD" w:rsidR="002F6C32" w:rsidRDefault="002F6C32" w:rsidP="004A50A0"/>
    <w:p w14:paraId="14830E3A" w14:textId="02C57B86" w:rsidR="006805C4" w:rsidRDefault="006805C4" w:rsidP="004A50A0"/>
    <w:p w14:paraId="6D207CD9" w14:textId="77777777" w:rsidR="006805C4" w:rsidRDefault="006805C4" w:rsidP="004A50A0"/>
    <w:p w14:paraId="422B114D" w14:textId="1FC0BE56" w:rsidR="002F6C32" w:rsidRDefault="00DB0E24" w:rsidP="00DB0E24">
      <w:pPr>
        <w:pStyle w:val="Titolo2"/>
      </w:pPr>
      <w:bookmarkStart w:id="65" w:name="_Toc61354030"/>
      <w:r>
        <w:t>ControlloCategorie</w:t>
      </w:r>
      <w:bookmarkEnd w:id="65"/>
    </w:p>
    <w:p w14:paraId="4052A7F5" w14:textId="3E023D1E" w:rsidR="00DB0E24" w:rsidRDefault="00DB0E24" w:rsidP="00DB0E24"/>
    <w:p w14:paraId="76EF7CF0" w14:textId="7B99101F" w:rsidR="00DB0E24" w:rsidRPr="00DB0E24" w:rsidRDefault="00F829A0" w:rsidP="00DB0E24">
      <w:r>
        <w:pict w14:anchorId="19874151">
          <v:shape id="_x0000_i1029" type="#_x0000_t75" style="width:481.45pt;height:149.65pt">
            <v:imagedata r:id="rId27" o:title=""/>
          </v:shape>
        </w:pict>
      </w:r>
    </w:p>
    <w:p w14:paraId="02985066" w14:textId="2F1B4088" w:rsidR="002F6C32" w:rsidRDefault="002F6C32" w:rsidP="004A50A0"/>
    <w:p w14:paraId="43875ABA" w14:textId="3AF0223D" w:rsidR="00DB0E24" w:rsidRDefault="00DB0E24" w:rsidP="004A50A0"/>
    <w:p w14:paraId="295E52E8" w14:textId="229F5278" w:rsidR="00DB0E24" w:rsidRDefault="00DB0E24" w:rsidP="004A50A0"/>
    <w:p w14:paraId="552B844F" w14:textId="77777777" w:rsidR="00DB0E24" w:rsidRDefault="00DB0E24" w:rsidP="004A50A0"/>
    <w:p w14:paraId="1CD34FCB" w14:textId="381DEC77" w:rsidR="00DB0E24" w:rsidRDefault="00DB0E24" w:rsidP="00DB0E24">
      <w:pPr>
        <w:pStyle w:val="Titolo2"/>
      </w:pPr>
      <w:bookmarkStart w:id="66" w:name="_Toc61354031"/>
      <w:r>
        <w:t>ControlloAcquisto</w:t>
      </w:r>
      <w:bookmarkEnd w:id="66"/>
    </w:p>
    <w:p w14:paraId="6F055796" w14:textId="3AFE04D6" w:rsidR="00DB0E24" w:rsidRDefault="00DB0E24" w:rsidP="00DB0E24"/>
    <w:p w14:paraId="3E0C5C96" w14:textId="168D120B" w:rsidR="00DB0E24" w:rsidRPr="00DB0E24" w:rsidRDefault="00F829A0" w:rsidP="00DB0E24">
      <w:r>
        <w:lastRenderedPageBreak/>
        <w:pict w14:anchorId="320F2107">
          <v:shape id="_x0000_i1030" type="#_x0000_t75" style="width:481.45pt;height:313.65pt">
            <v:imagedata r:id="rId28" o:title=""/>
          </v:shape>
        </w:pict>
      </w:r>
    </w:p>
    <w:p w14:paraId="488B6CE2" w14:textId="27DCEACD" w:rsidR="002F6C32" w:rsidRDefault="002F6C32" w:rsidP="004A50A0"/>
    <w:p w14:paraId="61288600" w14:textId="017FA5D1" w:rsidR="002F6C32" w:rsidRDefault="002F6C32" w:rsidP="004A50A0"/>
    <w:p w14:paraId="1908F19C" w14:textId="0729A75F" w:rsidR="00DB0E24" w:rsidRDefault="00DB0E24" w:rsidP="004A50A0"/>
    <w:p w14:paraId="6406A13E" w14:textId="6D64B2C8" w:rsidR="00DB0E24" w:rsidRDefault="00DB0E24" w:rsidP="004A50A0"/>
    <w:p w14:paraId="4B2B905A" w14:textId="614DA389" w:rsidR="00DB0E24" w:rsidRDefault="00DB0E24" w:rsidP="004A50A0"/>
    <w:p w14:paraId="3A4F8A98" w14:textId="1884CF33" w:rsidR="009021E8" w:rsidRDefault="009021E8" w:rsidP="004A50A0"/>
    <w:p w14:paraId="3A0D932C" w14:textId="77777777" w:rsidR="009021E8" w:rsidRDefault="009021E8" w:rsidP="004A50A0"/>
    <w:p w14:paraId="3C49CAB5" w14:textId="77777777" w:rsidR="00DB0E24" w:rsidRDefault="00DB0E24" w:rsidP="004A50A0"/>
    <w:p w14:paraId="05570E93" w14:textId="22B41F2B" w:rsidR="002F6C32" w:rsidRDefault="00DB0E24" w:rsidP="00DB0E24">
      <w:pPr>
        <w:pStyle w:val="Titolo2"/>
      </w:pPr>
      <w:bookmarkStart w:id="67" w:name="_Toc61354032"/>
      <w:r>
        <w:t>ControlloProdotti</w:t>
      </w:r>
      <w:bookmarkEnd w:id="67"/>
    </w:p>
    <w:p w14:paraId="731C7D4C" w14:textId="26FFD428" w:rsidR="00DB0E24" w:rsidRDefault="00DB0E24" w:rsidP="00DB0E24"/>
    <w:p w14:paraId="3F7ACCA3" w14:textId="216F6527" w:rsidR="00DB0E24" w:rsidRPr="00DB0E24" w:rsidRDefault="00F829A0" w:rsidP="00DB0E24">
      <w:r>
        <w:pict w14:anchorId="7EF0A7A4">
          <v:shape id="_x0000_i1031" type="#_x0000_t75" style="width:481.45pt;height:204.75pt">
            <v:imagedata r:id="rId29" o:title=""/>
          </v:shape>
        </w:pict>
      </w:r>
    </w:p>
    <w:p w14:paraId="0620E489" w14:textId="36EC17F0" w:rsidR="002F6C32" w:rsidRDefault="002F6C32" w:rsidP="004A50A0"/>
    <w:p w14:paraId="1A5F268F" w14:textId="3AE50AFD" w:rsidR="002F6C32" w:rsidRDefault="002F6C32" w:rsidP="004A50A0"/>
    <w:p w14:paraId="7FE36C30" w14:textId="52BA7D4D" w:rsidR="003F10FF" w:rsidRDefault="003F10FF" w:rsidP="004A50A0"/>
    <w:p w14:paraId="5765C338" w14:textId="77777777" w:rsidR="003F10FF" w:rsidRDefault="003F10FF" w:rsidP="004A50A0"/>
    <w:p w14:paraId="5834175A" w14:textId="6170B0EF" w:rsidR="002F6C32" w:rsidRDefault="002F6C32" w:rsidP="004A50A0"/>
    <w:p w14:paraId="3B40A77A" w14:textId="1796BD81" w:rsidR="002F6C32" w:rsidRDefault="00DB0E24" w:rsidP="00DB0E24">
      <w:pPr>
        <w:pStyle w:val="Titolo2"/>
      </w:pPr>
      <w:bookmarkStart w:id="68" w:name="_Toc61354033"/>
      <w:r>
        <w:t>ControlloOrdini</w:t>
      </w:r>
      <w:bookmarkEnd w:id="68"/>
    </w:p>
    <w:p w14:paraId="6D9C39A7" w14:textId="1D5CA399" w:rsidR="002F6C32" w:rsidRDefault="002F6C32" w:rsidP="004A50A0"/>
    <w:p w14:paraId="05FCD5AA" w14:textId="4F9D8D42" w:rsidR="002F6C32" w:rsidRDefault="002F6C32" w:rsidP="004A50A0"/>
    <w:p w14:paraId="6A410726" w14:textId="0C2944FE" w:rsidR="002F6C32" w:rsidRDefault="00F829A0" w:rsidP="004A50A0">
      <w:r>
        <w:pict w14:anchorId="2C624B70">
          <v:shape id="_x0000_i1032" type="#_x0000_t75" style="width:480.85pt;height:190.95pt">
            <v:imagedata r:id="rId30" o:title=""/>
          </v:shape>
        </w:pict>
      </w:r>
    </w:p>
    <w:p w14:paraId="5BF3D022" w14:textId="3766D7AF" w:rsidR="002F6C32" w:rsidRDefault="002F6C32" w:rsidP="004A50A0"/>
    <w:p w14:paraId="7F6D281E" w14:textId="19A8F50C" w:rsidR="003F10FF" w:rsidRDefault="003F10FF" w:rsidP="004A50A0"/>
    <w:p w14:paraId="01CD8170" w14:textId="43EB6261" w:rsidR="003F10FF" w:rsidRDefault="003F10FF" w:rsidP="004A50A0"/>
    <w:p w14:paraId="69AD5D66" w14:textId="77777777" w:rsidR="003F10FF" w:rsidRDefault="003F10FF" w:rsidP="004A50A0"/>
    <w:p w14:paraId="02434CC6" w14:textId="1661DE0C" w:rsidR="002F6C32" w:rsidRDefault="003F10FF" w:rsidP="003F10FF">
      <w:pPr>
        <w:pStyle w:val="Titolo2"/>
      </w:pPr>
      <w:bookmarkStart w:id="69" w:name="_Toc61354034"/>
      <w:r>
        <w:t>Connection</w:t>
      </w:r>
      <w:bookmarkEnd w:id="69"/>
    </w:p>
    <w:p w14:paraId="439028C2" w14:textId="0C786F60" w:rsidR="003F10FF" w:rsidRDefault="003F10FF" w:rsidP="003F10FF"/>
    <w:p w14:paraId="035561A3" w14:textId="4CB46CCA" w:rsidR="003F10FF" w:rsidRPr="003F10FF" w:rsidRDefault="00F829A0" w:rsidP="003F10FF">
      <w:r>
        <w:pict w14:anchorId="57713856">
          <v:shape id="_x0000_i1033" type="#_x0000_t75" style="width:481.45pt;height:235.4pt">
            <v:imagedata r:id="rId31" o:title=""/>
          </v:shape>
        </w:pict>
      </w:r>
    </w:p>
    <w:p w14:paraId="6AF59454" w14:textId="6A4843CA" w:rsidR="002F6C32" w:rsidRDefault="002F6C32" w:rsidP="004A50A0"/>
    <w:p w14:paraId="7C36742E" w14:textId="501410EE" w:rsidR="002F6C32" w:rsidRDefault="002F6C32" w:rsidP="004A50A0"/>
    <w:p w14:paraId="2CDA5CFE" w14:textId="60013339" w:rsidR="002F6C32" w:rsidRDefault="003F10FF" w:rsidP="003F10FF">
      <w:pPr>
        <w:pStyle w:val="Titolo2"/>
      </w:pPr>
      <w:bookmarkStart w:id="70" w:name="_Toc61354035"/>
      <w:r>
        <w:t>JavaBeans</w:t>
      </w:r>
      <w:bookmarkEnd w:id="70"/>
    </w:p>
    <w:p w14:paraId="2916EDB8" w14:textId="6FAA87C7" w:rsidR="003F10FF" w:rsidRDefault="003F10FF" w:rsidP="003F10FF"/>
    <w:p w14:paraId="7C27D89F" w14:textId="2A622072" w:rsidR="003F10FF" w:rsidRPr="003F10FF" w:rsidRDefault="00F829A0" w:rsidP="003F10FF">
      <w:r>
        <w:lastRenderedPageBreak/>
        <w:pict w14:anchorId="246697D8">
          <v:shape id="_x0000_i1034" type="#_x0000_t75" style="width:481.45pt;height:344.35pt">
            <v:imagedata r:id="rId32" o:title=""/>
          </v:shape>
        </w:pict>
      </w:r>
    </w:p>
    <w:p w14:paraId="1BD891A6" w14:textId="77777777" w:rsidR="002F6C32" w:rsidRDefault="002F6C32" w:rsidP="004A50A0"/>
    <w:sectPr w:rsidR="002F6C32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C908D" w14:textId="77777777" w:rsidR="0029457F" w:rsidRDefault="0029457F">
      <w:r>
        <w:separator/>
      </w:r>
    </w:p>
  </w:endnote>
  <w:endnote w:type="continuationSeparator" w:id="0">
    <w:p w14:paraId="14AC0678" w14:textId="77777777" w:rsidR="0029457F" w:rsidRDefault="00294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8B36D5" w14:paraId="76F573EA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5F0D209B" w14:textId="77777777" w:rsidR="008B36D5" w:rsidRDefault="008B36D5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5A8B3F7" w14:textId="77777777" w:rsidR="008B36D5" w:rsidRDefault="008B36D5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040CB7D7" w14:textId="77777777" w:rsidR="008B36D5" w:rsidRDefault="008B36D5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416CDCC8" w14:textId="77777777" w:rsidR="008B36D5" w:rsidRDefault="008B36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1DE4C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F706F" w14:textId="77777777" w:rsidR="008B36D5" w:rsidRDefault="008B36D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1A906" w14:textId="77777777" w:rsidR="008B36D5" w:rsidRDefault="008B36D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6D587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A603B" w14:textId="77777777" w:rsidR="0029457F" w:rsidRDefault="0029457F">
      <w:r>
        <w:separator/>
      </w:r>
    </w:p>
  </w:footnote>
  <w:footnote w:type="continuationSeparator" w:id="0">
    <w:p w14:paraId="056FDD03" w14:textId="77777777" w:rsidR="0029457F" w:rsidRDefault="002945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8B36D5" w14:paraId="021F7345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9E418F7" w14:textId="77777777" w:rsidR="008B36D5" w:rsidRDefault="008B36D5" w:rsidP="00093D9B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</w:t>
          </w:r>
          <w:r w:rsidR="009670F0">
            <w:rPr>
              <w:b w:val="0"/>
              <w:sz w:val="20"/>
            </w:rPr>
            <w:t xml:space="preserve"> Uroboros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5E9E8349" w14:textId="77777777" w:rsidR="008B36D5" w:rsidRDefault="008B36D5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Versione: </w:t>
          </w:r>
          <w:r w:rsidR="009670F0">
            <w:rPr>
              <w:b w:val="0"/>
              <w:sz w:val="20"/>
            </w:rPr>
            <w:t>0.1</w:t>
          </w:r>
        </w:p>
      </w:tc>
    </w:tr>
    <w:tr w:rsidR="008B36D5" w14:paraId="07ECF9DB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0B95D930" w14:textId="77777777" w:rsidR="008B36D5" w:rsidRDefault="008B36D5" w:rsidP="00093D9B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</w:t>
          </w:r>
          <w:r w:rsidR="00093D9B">
            <w:rPr>
              <w:sz w:val="20"/>
            </w:rPr>
            <w:t>Titolo</w:t>
          </w:r>
          <w:r w:rsidR="004D1EA6">
            <w:rPr>
              <w:sz w:val="20"/>
            </w:rPr>
            <w:t xml:space="preserve"> </w:t>
          </w:r>
          <w:r w:rsidR="00093D9B">
            <w:rPr>
              <w:sz w:val="20"/>
            </w:rPr>
            <w:t>Documento</w:t>
          </w:r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0EB9C5FB" w14:textId="77777777" w:rsidR="008B36D5" w:rsidRDefault="004D1EA6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Data: </w:t>
          </w:r>
          <w:r w:rsidR="009670F0">
            <w:rPr>
              <w:sz w:val="20"/>
            </w:rPr>
            <w:t>27/10/2020</w:t>
          </w:r>
        </w:p>
      </w:tc>
    </w:tr>
  </w:tbl>
  <w:p w14:paraId="2939FC52" w14:textId="77777777" w:rsidR="008B36D5" w:rsidRDefault="008B36D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B689B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FCEF1" w14:textId="77777777" w:rsidR="008B36D5" w:rsidRDefault="008B36D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5100D" w14:textId="77777777" w:rsidR="008B36D5" w:rsidRDefault="008B36D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4715B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677" type="#_x0000_t75" style="width:321.8pt;height:249.8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B2F11CB"/>
    <w:multiLevelType w:val="hybridMultilevel"/>
    <w:tmpl w:val="F8FA24C2"/>
    <w:lvl w:ilvl="0" w:tplc="A6C20E1E">
      <w:start w:val="3"/>
      <w:numFmt w:val="bullet"/>
      <w:lvlText w:val=""/>
      <w:lvlJc w:val="left"/>
      <w:pPr>
        <w:ind w:left="720" w:hanging="360"/>
      </w:pPr>
      <w:rPr>
        <w:rFonts w:ascii="Symbol" w:eastAsia="Lucida Sans Unicode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35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C86BB2"/>
    <w:multiLevelType w:val="hybridMultilevel"/>
    <w:tmpl w:val="FBCEA172"/>
    <w:lvl w:ilvl="0" w:tplc="786098C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9"/>
  </w:num>
  <w:num w:numId="8">
    <w:abstractNumId w:val="6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hideSpellingErrors/>
  <w:hideGrammaticalErrors/>
  <w:doNotTrackMoves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65AE"/>
    <w:rsid w:val="00001FFB"/>
    <w:rsid w:val="00017458"/>
    <w:rsid w:val="00020D8C"/>
    <w:rsid w:val="00022B9E"/>
    <w:rsid w:val="00026B09"/>
    <w:rsid w:val="000312A6"/>
    <w:rsid w:val="000462B2"/>
    <w:rsid w:val="00052EB4"/>
    <w:rsid w:val="00062F18"/>
    <w:rsid w:val="00062F3E"/>
    <w:rsid w:val="000704C9"/>
    <w:rsid w:val="0007125D"/>
    <w:rsid w:val="000744FD"/>
    <w:rsid w:val="00075AD4"/>
    <w:rsid w:val="00075F43"/>
    <w:rsid w:val="00091107"/>
    <w:rsid w:val="00093D9B"/>
    <w:rsid w:val="000A1C49"/>
    <w:rsid w:val="000A3319"/>
    <w:rsid w:val="000A3330"/>
    <w:rsid w:val="000A4903"/>
    <w:rsid w:val="000A5632"/>
    <w:rsid w:val="000B41EA"/>
    <w:rsid w:val="000D0733"/>
    <w:rsid w:val="000D13BD"/>
    <w:rsid w:val="000D1E31"/>
    <w:rsid w:val="000D2800"/>
    <w:rsid w:val="000E023F"/>
    <w:rsid w:val="000E473D"/>
    <w:rsid w:val="000F1311"/>
    <w:rsid w:val="000F5B6D"/>
    <w:rsid w:val="000F7DFC"/>
    <w:rsid w:val="001067A0"/>
    <w:rsid w:val="001150D0"/>
    <w:rsid w:val="00130748"/>
    <w:rsid w:val="00134D5C"/>
    <w:rsid w:val="00137AF5"/>
    <w:rsid w:val="00137C23"/>
    <w:rsid w:val="001441E2"/>
    <w:rsid w:val="00144A80"/>
    <w:rsid w:val="001462E9"/>
    <w:rsid w:val="00147A87"/>
    <w:rsid w:val="0015602C"/>
    <w:rsid w:val="0016096D"/>
    <w:rsid w:val="00161809"/>
    <w:rsid w:val="001635DA"/>
    <w:rsid w:val="00167612"/>
    <w:rsid w:val="00170E50"/>
    <w:rsid w:val="00172EC2"/>
    <w:rsid w:val="001753EF"/>
    <w:rsid w:val="00176574"/>
    <w:rsid w:val="001765AE"/>
    <w:rsid w:val="001802AE"/>
    <w:rsid w:val="00184AFB"/>
    <w:rsid w:val="00184BD1"/>
    <w:rsid w:val="001913E7"/>
    <w:rsid w:val="00191F07"/>
    <w:rsid w:val="00196382"/>
    <w:rsid w:val="001B2842"/>
    <w:rsid w:val="001B500F"/>
    <w:rsid w:val="001B6CE4"/>
    <w:rsid w:val="001C1A58"/>
    <w:rsid w:val="001C1B75"/>
    <w:rsid w:val="001C7D21"/>
    <w:rsid w:val="001D0D11"/>
    <w:rsid w:val="001D2892"/>
    <w:rsid w:val="001D520C"/>
    <w:rsid w:val="001E5F5D"/>
    <w:rsid w:val="001F1BB9"/>
    <w:rsid w:val="001F2222"/>
    <w:rsid w:val="00206458"/>
    <w:rsid w:val="002104EB"/>
    <w:rsid w:val="00214664"/>
    <w:rsid w:val="0021587F"/>
    <w:rsid w:val="00215B27"/>
    <w:rsid w:val="00215E06"/>
    <w:rsid w:val="0022001D"/>
    <w:rsid w:val="00221394"/>
    <w:rsid w:val="0022317D"/>
    <w:rsid w:val="0023377A"/>
    <w:rsid w:val="00243A7C"/>
    <w:rsid w:val="00244383"/>
    <w:rsid w:val="002444A4"/>
    <w:rsid w:val="0025011C"/>
    <w:rsid w:val="00254229"/>
    <w:rsid w:val="002573F8"/>
    <w:rsid w:val="00260787"/>
    <w:rsid w:val="002713D8"/>
    <w:rsid w:val="00271980"/>
    <w:rsid w:val="002878C1"/>
    <w:rsid w:val="00290176"/>
    <w:rsid w:val="0029457F"/>
    <w:rsid w:val="0029543A"/>
    <w:rsid w:val="00297594"/>
    <w:rsid w:val="002A21C4"/>
    <w:rsid w:val="002B11FC"/>
    <w:rsid w:val="002B50FF"/>
    <w:rsid w:val="002B5DAD"/>
    <w:rsid w:val="002C6310"/>
    <w:rsid w:val="002C6E46"/>
    <w:rsid w:val="002C7C63"/>
    <w:rsid w:val="002D1AD8"/>
    <w:rsid w:val="002D7E65"/>
    <w:rsid w:val="002E72B6"/>
    <w:rsid w:val="002F4BAA"/>
    <w:rsid w:val="002F6C32"/>
    <w:rsid w:val="00303E63"/>
    <w:rsid w:val="00304CD3"/>
    <w:rsid w:val="003051FB"/>
    <w:rsid w:val="003227DA"/>
    <w:rsid w:val="003252B2"/>
    <w:rsid w:val="00330CAE"/>
    <w:rsid w:val="00334A7A"/>
    <w:rsid w:val="003408F1"/>
    <w:rsid w:val="00342B4C"/>
    <w:rsid w:val="00345F03"/>
    <w:rsid w:val="003466E9"/>
    <w:rsid w:val="0035429E"/>
    <w:rsid w:val="0036167D"/>
    <w:rsid w:val="00364DD9"/>
    <w:rsid w:val="00365384"/>
    <w:rsid w:val="0037500C"/>
    <w:rsid w:val="00375067"/>
    <w:rsid w:val="003810BE"/>
    <w:rsid w:val="00381A38"/>
    <w:rsid w:val="00382D67"/>
    <w:rsid w:val="00384AE6"/>
    <w:rsid w:val="003A1EAD"/>
    <w:rsid w:val="003A2811"/>
    <w:rsid w:val="003A3943"/>
    <w:rsid w:val="003A526D"/>
    <w:rsid w:val="003B7617"/>
    <w:rsid w:val="003C6224"/>
    <w:rsid w:val="003C74D4"/>
    <w:rsid w:val="003D0213"/>
    <w:rsid w:val="003D2B29"/>
    <w:rsid w:val="003D6487"/>
    <w:rsid w:val="003D6914"/>
    <w:rsid w:val="003D6F71"/>
    <w:rsid w:val="003E00FB"/>
    <w:rsid w:val="003E152A"/>
    <w:rsid w:val="003E288B"/>
    <w:rsid w:val="003E6742"/>
    <w:rsid w:val="003F10FF"/>
    <w:rsid w:val="00411BDE"/>
    <w:rsid w:val="004127F8"/>
    <w:rsid w:val="0041676D"/>
    <w:rsid w:val="0042698A"/>
    <w:rsid w:val="00427C15"/>
    <w:rsid w:val="00431281"/>
    <w:rsid w:val="0043735D"/>
    <w:rsid w:val="00446736"/>
    <w:rsid w:val="004467B0"/>
    <w:rsid w:val="004646F8"/>
    <w:rsid w:val="00476B49"/>
    <w:rsid w:val="00476F8A"/>
    <w:rsid w:val="004850AE"/>
    <w:rsid w:val="004951A3"/>
    <w:rsid w:val="004A1A4C"/>
    <w:rsid w:val="004A50A0"/>
    <w:rsid w:val="004A595C"/>
    <w:rsid w:val="004B03E0"/>
    <w:rsid w:val="004B63EA"/>
    <w:rsid w:val="004C7D62"/>
    <w:rsid w:val="004D1EA6"/>
    <w:rsid w:val="004D33E8"/>
    <w:rsid w:val="004D5152"/>
    <w:rsid w:val="004F75B8"/>
    <w:rsid w:val="0050580D"/>
    <w:rsid w:val="005075A3"/>
    <w:rsid w:val="00524492"/>
    <w:rsid w:val="005271BC"/>
    <w:rsid w:val="00530A6B"/>
    <w:rsid w:val="0053194C"/>
    <w:rsid w:val="00536C4F"/>
    <w:rsid w:val="00555878"/>
    <w:rsid w:val="00556C34"/>
    <w:rsid w:val="0056190D"/>
    <w:rsid w:val="005700EF"/>
    <w:rsid w:val="005701E4"/>
    <w:rsid w:val="00583025"/>
    <w:rsid w:val="005875AD"/>
    <w:rsid w:val="00592345"/>
    <w:rsid w:val="005A565F"/>
    <w:rsid w:val="005C0B19"/>
    <w:rsid w:val="005C4CF6"/>
    <w:rsid w:val="005D33E5"/>
    <w:rsid w:val="005D3A9F"/>
    <w:rsid w:val="005D73B5"/>
    <w:rsid w:val="005E0BC2"/>
    <w:rsid w:val="005E1FC6"/>
    <w:rsid w:val="005E5F1F"/>
    <w:rsid w:val="005F1F69"/>
    <w:rsid w:val="005F2AD1"/>
    <w:rsid w:val="005F383F"/>
    <w:rsid w:val="005F3921"/>
    <w:rsid w:val="005F4FB1"/>
    <w:rsid w:val="005F7F38"/>
    <w:rsid w:val="0062008F"/>
    <w:rsid w:val="00624441"/>
    <w:rsid w:val="00625701"/>
    <w:rsid w:val="00633F20"/>
    <w:rsid w:val="006353D2"/>
    <w:rsid w:val="00636109"/>
    <w:rsid w:val="00636E86"/>
    <w:rsid w:val="00637179"/>
    <w:rsid w:val="00637CE4"/>
    <w:rsid w:val="006401E7"/>
    <w:rsid w:val="00645BB9"/>
    <w:rsid w:val="00653802"/>
    <w:rsid w:val="0065394E"/>
    <w:rsid w:val="0065412F"/>
    <w:rsid w:val="0065541D"/>
    <w:rsid w:val="006572BF"/>
    <w:rsid w:val="00657AA3"/>
    <w:rsid w:val="00666355"/>
    <w:rsid w:val="00674BDC"/>
    <w:rsid w:val="006759EC"/>
    <w:rsid w:val="00677B49"/>
    <w:rsid w:val="006805C4"/>
    <w:rsid w:val="00680A6F"/>
    <w:rsid w:val="00681D95"/>
    <w:rsid w:val="00685048"/>
    <w:rsid w:val="006875BF"/>
    <w:rsid w:val="00687C06"/>
    <w:rsid w:val="00692226"/>
    <w:rsid w:val="006955EA"/>
    <w:rsid w:val="0069631B"/>
    <w:rsid w:val="006A1805"/>
    <w:rsid w:val="006A1EBC"/>
    <w:rsid w:val="006A3CFE"/>
    <w:rsid w:val="006C20C9"/>
    <w:rsid w:val="006C2416"/>
    <w:rsid w:val="006C5D45"/>
    <w:rsid w:val="006D36CC"/>
    <w:rsid w:val="006D7814"/>
    <w:rsid w:val="006E5726"/>
    <w:rsid w:val="007008F4"/>
    <w:rsid w:val="00701A85"/>
    <w:rsid w:val="00707054"/>
    <w:rsid w:val="00721FB9"/>
    <w:rsid w:val="00726E85"/>
    <w:rsid w:val="00737493"/>
    <w:rsid w:val="0074518B"/>
    <w:rsid w:val="0075187C"/>
    <w:rsid w:val="00751B27"/>
    <w:rsid w:val="0076141D"/>
    <w:rsid w:val="007621FC"/>
    <w:rsid w:val="00764A84"/>
    <w:rsid w:val="007651EF"/>
    <w:rsid w:val="007850F7"/>
    <w:rsid w:val="007865C0"/>
    <w:rsid w:val="00791403"/>
    <w:rsid w:val="007931EB"/>
    <w:rsid w:val="00794D3F"/>
    <w:rsid w:val="007A082B"/>
    <w:rsid w:val="007A2379"/>
    <w:rsid w:val="007B1080"/>
    <w:rsid w:val="007B127D"/>
    <w:rsid w:val="007B38D3"/>
    <w:rsid w:val="007B3D06"/>
    <w:rsid w:val="007B3D61"/>
    <w:rsid w:val="007C2BFC"/>
    <w:rsid w:val="007C5FB3"/>
    <w:rsid w:val="007C6FE6"/>
    <w:rsid w:val="007D01E1"/>
    <w:rsid w:val="007D1316"/>
    <w:rsid w:val="007D40DE"/>
    <w:rsid w:val="007D4433"/>
    <w:rsid w:val="007D5292"/>
    <w:rsid w:val="007D54BC"/>
    <w:rsid w:val="007D5799"/>
    <w:rsid w:val="007D5E8F"/>
    <w:rsid w:val="007E4C52"/>
    <w:rsid w:val="007E7649"/>
    <w:rsid w:val="007F3A75"/>
    <w:rsid w:val="00805932"/>
    <w:rsid w:val="008179ED"/>
    <w:rsid w:val="00822091"/>
    <w:rsid w:val="00825DF5"/>
    <w:rsid w:val="0083162B"/>
    <w:rsid w:val="00840267"/>
    <w:rsid w:val="0085146D"/>
    <w:rsid w:val="00853C93"/>
    <w:rsid w:val="00854F95"/>
    <w:rsid w:val="00864DFC"/>
    <w:rsid w:val="008658B4"/>
    <w:rsid w:val="00872192"/>
    <w:rsid w:val="0088111F"/>
    <w:rsid w:val="0088215B"/>
    <w:rsid w:val="008841AE"/>
    <w:rsid w:val="008A0757"/>
    <w:rsid w:val="008A0F99"/>
    <w:rsid w:val="008A3233"/>
    <w:rsid w:val="008B0B7E"/>
    <w:rsid w:val="008B2768"/>
    <w:rsid w:val="008B36D5"/>
    <w:rsid w:val="008B4915"/>
    <w:rsid w:val="008B739B"/>
    <w:rsid w:val="008B762E"/>
    <w:rsid w:val="008C1FA8"/>
    <w:rsid w:val="008D565C"/>
    <w:rsid w:val="008E133A"/>
    <w:rsid w:val="008E246A"/>
    <w:rsid w:val="008E2DAB"/>
    <w:rsid w:val="008E4B16"/>
    <w:rsid w:val="008E757A"/>
    <w:rsid w:val="008F2409"/>
    <w:rsid w:val="008F5156"/>
    <w:rsid w:val="008F7D2D"/>
    <w:rsid w:val="009021E8"/>
    <w:rsid w:val="00907790"/>
    <w:rsid w:val="00911BB9"/>
    <w:rsid w:val="0091310D"/>
    <w:rsid w:val="00915C2B"/>
    <w:rsid w:val="00916D45"/>
    <w:rsid w:val="009219EA"/>
    <w:rsid w:val="00922B12"/>
    <w:rsid w:val="00925EBC"/>
    <w:rsid w:val="00932DE2"/>
    <w:rsid w:val="00935979"/>
    <w:rsid w:val="009367D5"/>
    <w:rsid w:val="009422FA"/>
    <w:rsid w:val="009479E0"/>
    <w:rsid w:val="009536EE"/>
    <w:rsid w:val="00956662"/>
    <w:rsid w:val="0095674A"/>
    <w:rsid w:val="00964976"/>
    <w:rsid w:val="009670F0"/>
    <w:rsid w:val="00967682"/>
    <w:rsid w:val="00967BE0"/>
    <w:rsid w:val="00971AE4"/>
    <w:rsid w:val="0097237F"/>
    <w:rsid w:val="00972CA7"/>
    <w:rsid w:val="00977F70"/>
    <w:rsid w:val="00981B55"/>
    <w:rsid w:val="00981C09"/>
    <w:rsid w:val="009835BD"/>
    <w:rsid w:val="00992224"/>
    <w:rsid w:val="009928BA"/>
    <w:rsid w:val="00996142"/>
    <w:rsid w:val="009A2C93"/>
    <w:rsid w:val="009C1619"/>
    <w:rsid w:val="009C562B"/>
    <w:rsid w:val="009C7189"/>
    <w:rsid w:val="009C738F"/>
    <w:rsid w:val="009F1407"/>
    <w:rsid w:val="009F4042"/>
    <w:rsid w:val="00A00C85"/>
    <w:rsid w:val="00A0212E"/>
    <w:rsid w:val="00A1084B"/>
    <w:rsid w:val="00A10BD5"/>
    <w:rsid w:val="00A113A0"/>
    <w:rsid w:val="00A17ADE"/>
    <w:rsid w:val="00A25851"/>
    <w:rsid w:val="00A26EC4"/>
    <w:rsid w:val="00A358EA"/>
    <w:rsid w:val="00A418E7"/>
    <w:rsid w:val="00A5280C"/>
    <w:rsid w:val="00A548BA"/>
    <w:rsid w:val="00A63A81"/>
    <w:rsid w:val="00A656F3"/>
    <w:rsid w:val="00A67A9F"/>
    <w:rsid w:val="00A67C86"/>
    <w:rsid w:val="00A706E1"/>
    <w:rsid w:val="00A72337"/>
    <w:rsid w:val="00A73859"/>
    <w:rsid w:val="00A76678"/>
    <w:rsid w:val="00A80D52"/>
    <w:rsid w:val="00A8538E"/>
    <w:rsid w:val="00A90FA3"/>
    <w:rsid w:val="00A9386F"/>
    <w:rsid w:val="00AA01B6"/>
    <w:rsid w:val="00AA75CC"/>
    <w:rsid w:val="00AB1C43"/>
    <w:rsid w:val="00AB3EEC"/>
    <w:rsid w:val="00AC4229"/>
    <w:rsid w:val="00AC5302"/>
    <w:rsid w:val="00AC7F8C"/>
    <w:rsid w:val="00AE1F6F"/>
    <w:rsid w:val="00AE618D"/>
    <w:rsid w:val="00AF3787"/>
    <w:rsid w:val="00AF463A"/>
    <w:rsid w:val="00AF55B5"/>
    <w:rsid w:val="00AF5DA0"/>
    <w:rsid w:val="00B007C4"/>
    <w:rsid w:val="00B14671"/>
    <w:rsid w:val="00B20823"/>
    <w:rsid w:val="00B362FF"/>
    <w:rsid w:val="00B37309"/>
    <w:rsid w:val="00B37411"/>
    <w:rsid w:val="00B40068"/>
    <w:rsid w:val="00B420B5"/>
    <w:rsid w:val="00B4298B"/>
    <w:rsid w:val="00B4506B"/>
    <w:rsid w:val="00B461A2"/>
    <w:rsid w:val="00B51734"/>
    <w:rsid w:val="00B52021"/>
    <w:rsid w:val="00B52B46"/>
    <w:rsid w:val="00B53234"/>
    <w:rsid w:val="00B55015"/>
    <w:rsid w:val="00B5561B"/>
    <w:rsid w:val="00B559D2"/>
    <w:rsid w:val="00B579CC"/>
    <w:rsid w:val="00B7690E"/>
    <w:rsid w:val="00B8007D"/>
    <w:rsid w:val="00B80A68"/>
    <w:rsid w:val="00B941AD"/>
    <w:rsid w:val="00B96FD5"/>
    <w:rsid w:val="00BB24CA"/>
    <w:rsid w:val="00BC009E"/>
    <w:rsid w:val="00BC469C"/>
    <w:rsid w:val="00BC5047"/>
    <w:rsid w:val="00BD07A5"/>
    <w:rsid w:val="00BD37FB"/>
    <w:rsid w:val="00BE025D"/>
    <w:rsid w:val="00BE279C"/>
    <w:rsid w:val="00BE36EF"/>
    <w:rsid w:val="00BF193F"/>
    <w:rsid w:val="00C004DD"/>
    <w:rsid w:val="00C0400B"/>
    <w:rsid w:val="00C155DA"/>
    <w:rsid w:val="00C25518"/>
    <w:rsid w:val="00C25C37"/>
    <w:rsid w:val="00C344E3"/>
    <w:rsid w:val="00C3728F"/>
    <w:rsid w:val="00C4331E"/>
    <w:rsid w:val="00C46076"/>
    <w:rsid w:val="00C4685F"/>
    <w:rsid w:val="00C574DE"/>
    <w:rsid w:val="00C705AD"/>
    <w:rsid w:val="00C70B52"/>
    <w:rsid w:val="00C74055"/>
    <w:rsid w:val="00C76EC3"/>
    <w:rsid w:val="00C76F5F"/>
    <w:rsid w:val="00C80FAA"/>
    <w:rsid w:val="00C9471B"/>
    <w:rsid w:val="00C963A7"/>
    <w:rsid w:val="00CA17F2"/>
    <w:rsid w:val="00CB0252"/>
    <w:rsid w:val="00CB2CCF"/>
    <w:rsid w:val="00CC24F1"/>
    <w:rsid w:val="00CD0CBE"/>
    <w:rsid w:val="00CD5BA7"/>
    <w:rsid w:val="00CE01D6"/>
    <w:rsid w:val="00CE0FD8"/>
    <w:rsid w:val="00CF14C4"/>
    <w:rsid w:val="00CF6174"/>
    <w:rsid w:val="00D03E4B"/>
    <w:rsid w:val="00D0450D"/>
    <w:rsid w:val="00D055A4"/>
    <w:rsid w:val="00D10D2E"/>
    <w:rsid w:val="00D1464E"/>
    <w:rsid w:val="00D14B88"/>
    <w:rsid w:val="00D15F88"/>
    <w:rsid w:val="00D218D9"/>
    <w:rsid w:val="00D219C0"/>
    <w:rsid w:val="00D2351A"/>
    <w:rsid w:val="00D32D88"/>
    <w:rsid w:val="00D40D4A"/>
    <w:rsid w:val="00D4491F"/>
    <w:rsid w:val="00D4527A"/>
    <w:rsid w:val="00D46880"/>
    <w:rsid w:val="00D46AA3"/>
    <w:rsid w:val="00D63C27"/>
    <w:rsid w:val="00D65B12"/>
    <w:rsid w:val="00D66A15"/>
    <w:rsid w:val="00D70649"/>
    <w:rsid w:val="00D72C01"/>
    <w:rsid w:val="00D746A3"/>
    <w:rsid w:val="00D87496"/>
    <w:rsid w:val="00DB0E24"/>
    <w:rsid w:val="00DB4144"/>
    <w:rsid w:val="00DC0470"/>
    <w:rsid w:val="00DC449B"/>
    <w:rsid w:val="00DC6260"/>
    <w:rsid w:val="00DC717C"/>
    <w:rsid w:val="00DD7489"/>
    <w:rsid w:val="00DE2820"/>
    <w:rsid w:val="00DF16C4"/>
    <w:rsid w:val="00E04A5D"/>
    <w:rsid w:val="00E140EC"/>
    <w:rsid w:val="00E164FF"/>
    <w:rsid w:val="00E2229F"/>
    <w:rsid w:val="00E30101"/>
    <w:rsid w:val="00E308A5"/>
    <w:rsid w:val="00E30B23"/>
    <w:rsid w:val="00E315CE"/>
    <w:rsid w:val="00E32F70"/>
    <w:rsid w:val="00E36830"/>
    <w:rsid w:val="00E40C8C"/>
    <w:rsid w:val="00E4663C"/>
    <w:rsid w:val="00E656B3"/>
    <w:rsid w:val="00E7683A"/>
    <w:rsid w:val="00E86E3A"/>
    <w:rsid w:val="00E914C2"/>
    <w:rsid w:val="00E922A4"/>
    <w:rsid w:val="00E93495"/>
    <w:rsid w:val="00E9486A"/>
    <w:rsid w:val="00E970C8"/>
    <w:rsid w:val="00E9779A"/>
    <w:rsid w:val="00EB01B6"/>
    <w:rsid w:val="00EB237E"/>
    <w:rsid w:val="00EC0F47"/>
    <w:rsid w:val="00EC284B"/>
    <w:rsid w:val="00EC2BF3"/>
    <w:rsid w:val="00EC7403"/>
    <w:rsid w:val="00ED24FE"/>
    <w:rsid w:val="00ED2E9C"/>
    <w:rsid w:val="00ED6B11"/>
    <w:rsid w:val="00EE38C0"/>
    <w:rsid w:val="00EF0EFA"/>
    <w:rsid w:val="00F017E1"/>
    <w:rsid w:val="00F01DE1"/>
    <w:rsid w:val="00F074EB"/>
    <w:rsid w:val="00F1062C"/>
    <w:rsid w:val="00F11C84"/>
    <w:rsid w:val="00F2474D"/>
    <w:rsid w:val="00F24C3A"/>
    <w:rsid w:val="00F256F9"/>
    <w:rsid w:val="00F35252"/>
    <w:rsid w:val="00F40472"/>
    <w:rsid w:val="00F4546A"/>
    <w:rsid w:val="00F753AB"/>
    <w:rsid w:val="00F764AF"/>
    <w:rsid w:val="00F824C5"/>
    <w:rsid w:val="00F829A0"/>
    <w:rsid w:val="00F969B2"/>
    <w:rsid w:val="00FB2701"/>
    <w:rsid w:val="00FC51FF"/>
    <w:rsid w:val="00FD6974"/>
    <w:rsid w:val="00FE6CB5"/>
    <w:rsid w:val="00FE706F"/>
    <w:rsid w:val="00FE7490"/>
    <w:rsid w:val="00FF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6"/>
    <o:shapelayout v:ext="edit">
      <o:idmap v:ext="edit" data="1"/>
    </o:shapelayout>
  </w:shapeDefaults>
  <w:decimalSymbol w:val=","/>
  <w:listSeparator w:val=";"/>
  <w14:docId w14:val="1159962E"/>
  <w14:defaultImageDpi w14:val="330"/>
  <w15:chartTrackingRefBased/>
  <w15:docId w15:val="{65624B85-1212-41A2-9587-726760990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2F18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F14C4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B941AD"/>
    <w:pPr>
      <w:keepNext/>
      <w:numPr>
        <w:ilvl w:val="2"/>
        <w:numId w:val="8"/>
      </w:numPr>
      <w:spacing w:before="240" w:after="60"/>
      <w:ind w:left="1213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D33E5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B941AD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table" w:styleId="Grigliatabella">
    <w:name w:val="Table Grid"/>
    <w:basedOn w:val="Tabellanormale"/>
    <w:uiPriority w:val="39"/>
    <w:rsid w:val="005F2A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uiPriority w:val="99"/>
    <w:unhideWhenUsed/>
    <w:rsid w:val="00B37411"/>
    <w:rPr>
      <w:color w:val="0563C1"/>
      <w:u w:val="single"/>
    </w:rPr>
  </w:style>
  <w:style w:type="character" w:styleId="Menzionenonrisolta">
    <w:name w:val="Unresolved Mention"/>
    <w:uiPriority w:val="99"/>
    <w:semiHidden/>
    <w:unhideWhenUsed/>
    <w:rsid w:val="00B37411"/>
    <w:rPr>
      <w:color w:val="605E5C"/>
      <w:shd w:val="clear" w:color="auto" w:fill="E1DFDD"/>
    </w:rPr>
  </w:style>
  <w:style w:type="character" w:customStyle="1" w:styleId="Titolo1Carattere">
    <w:name w:val="Titolo 1 Carattere"/>
    <w:link w:val="Titolo1"/>
    <w:uiPriority w:val="9"/>
    <w:rsid w:val="00CF14C4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A80D52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80D52"/>
    <w:pPr>
      <w:widowControl/>
      <w:numPr>
        <w:ilvl w:val="1"/>
      </w:numPr>
      <w:suppressAutoHyphens w:val="0"/>
      <w:spacing w:after="160" w:line="259" w:lineRule="auto"/>
    </w:pPr>
    <w:rPr>
      <w:rFonts w:ascii="Calibri" w:eastAsia="Times New Roman" w:hAnsi="Calibri"/>
      <w:color w:val="5A5A5A"/>
      <w:spacing w:val="15"/>
      <w:kern w:val="0"/>
      <w:sz w:val="22"/>
      <w:szCs w:val="22"/>
      <w:lang w:eastAsia="en-US"/>
    </w:rPr>
  </w:style>
  <w:style w:type="character" w:customStyle="1" w:styleId="SottotitoloCarattere">
    <w:name w:val="Sottotitolo Carattere"/>
    <w:link w:val="Sottotitolo"/>
    <w:uiPriority w:val="11"/>
    <w:rsid w:val="00A80D52"/>
    <w:rPr>
      <w:rFonts w:ascii="Calibri" w:hAnsi="Calibri"/>
      <w:color w:val="5A5A5A"/>
      <w:spacing w:val="15"/>
      <w:sz w:val="22"/>
      <w:szCs w:val="22"/>
      <w:lang w:eastAsia="en-US"/>
    </w:rPr>
  </w:style>
  <w:style w:type="character" w:customStyle="1" w:styleId="Titolo4Carattere">
    <w:name w:val="Titolo 4 Carattere"/>
    <w:link w:val="Titolo4"/>
    <w:uiPriority w:val="9"/>
    <w:rsid w:val="005D33E5"/>
    <w:rPr>
      <w:rFonts w:ascii="Calibri" w:eastAsia="Times New Roman" w:hAnsi="Calibri" w:cs="Times New Roman"/>
      <w:b/>
      <w:bCs/>
      <w:kern w:val="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hyperlink" Target="https://unisalerno-my.sharepoint.com/:w:/g/personal/a_amorosini_studenti_unisa_it/ESMM6QiVxX9Eng6Kd9xqMycB87suPLJNXg0LmtbkBVsV2g" TargetMode="External"/><Relationship Id="rId32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https://unisalerno-my.sharepoint.com/:w:/g/personal/a_amorosini_studenti_unisa_it/EblNRhfh6qtMjielr3oy0VcBhMvqCg__FZ9E682tBvgK9w" TargetMode="External"/><Relationship Id="rId28" Type="http://schemas.openxmlformats.org/officeDocument/2006/relationships/image" Target="media/image6.jpe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unisalerno-my.sharepoint.com/:w:/g/personal/a_amorosini_studenti_unisa_it/ETbMpLhJQuRNqHQZsA-SRnkBODYbOzYvP1KNBq350o1oYA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2" ma:contentTypeDescription="Creare un nuovo documento." ma:contentTypeScope="" ma:versionID="cff0072a123b58de271795821149aa48">
  <xsd:schema xmlns:xsd="http://www.w3.org/2001/XMLSchema" xmlns:xs="http://www.w3.org/2001/XMLSchema" xmlns:p="http://schemas.microsoft.com/office/2006/metadata/properties" xmlns:ns3="c1651439-6e46-4f78-9acb-4a905f92618b" targetNamespace="http://schemas.microsoft.com/office/2006/metadata/properties" ma:root="true" ma:fieldsID="641e646ec69e9ab9500d4b8b0a090e61" ns3:_="">
    <xsd:import namespace="c1651439-6e46-4f78-9acb-4a905f9261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A618E-2AAC-46A6-B740-D6AF0855A956}">
  <ds:schemaRefs>
    <ds:schemaRef ds:uri="http://schemas.microsoft.com/office/infopath/2007/PartnerControls"/>
    <ds:schemaRef ds:uri="http://schemas.microsoft.com/office/2006/metadata/properties"/>
    <ds:schemaRef ds:uri="http://purl.org/dc/elements/1.1/"/>
    <ds:schemaRef ds:uri="c1651439-6e46-4f78-9acb-4a905f92618b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9BC860D-CB1F-4E46-BD58-0215F3446A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9AF8F8-D33F-4360-8351-393302788D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51439-6e46-4f78-9acb-4a905f926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645213-2035-4B6A-B88C-861744B2E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11394</Words>
  <Characters>64948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76190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Andrea Amorosini</cp:lastModifiedBy>
  <cp:revision>2</cp:revision>
  <cp:lastPrinted>1899-12-31T23:00:00Z</cp:lastPrinted>
  <dcterms:created xsi:type="dcterms:W3CDTF">2021-01-12T13:26:00Z</dcterms:created>
  <dcterms:modified xsi:type="dcterms:W3CDTF">2021-01-12T13:26:00Z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