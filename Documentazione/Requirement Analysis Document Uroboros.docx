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0E40E" w14:textId="4954A8D2" w:rsidR="008B36D5" w:rsidRDefault="00BD0FC7">
      <w:r>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1C302021"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4B59BEC2" w14:textId="77777777" w:rsidR="008B36D5" w:rsidRDefault="008B36D5">
            <w:pPr>
              <w:rPr>
                <w:rFonts w:ascii="Arial" w:hAnsi="Arial"/>
                <w:b/>
                <w:sz w:val="40"/>
              </w:rPr>
            </w:pPr>
          </w:p>
          <w:p w14:paraId="4CF7F1DE"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5F069FDF" w14:textId="77777777" w:rsidR="008B36D5" w:rsidRDefault="008B36D5">
            <w:pPr>
              <w:jc w:val="right"/>
              <w:rPr>
                <w:rFonts w:ascii="Arial" w:hAnsi="Arial"/>
                <w:b/>
                <w:sz w:val="40"/>
              </w:rPr>
            </w:pPr>
          </w:p>
        </w:tc>
      </w:tr>
    </w:tbl>
    <w:p w14:paraId="7D4D5DF6" w14:textId="77777777" w:rsidR="008B36D5" w:rsidRDefault="008B36D5"/>
    <w:p w14:paraId="1C1AAD9E" w14:textId="77777777" w:rsidR="008B36D5" w:rsidRDefault="008B36D5"/>
    <w:p w14:paraId="468334A1" w14:textId="77777777" w:rsidR="008B36D5" w:rsidRDefault="008B36D5"/>
    <w:p w14:paraId="3286E11A" w14:textId="77777777" w:rsidR="008B36D5" w:rsidRDefault="008B36D5"/>
    <w:p w14:paraId="7B766966" w14:textId="3EFFA98E" w:rsidR="001765AE" w:rsidRDefault="009670F0" w:rsidP="001B500F">
      <w:pPr>
        <w:tabs>
          <w:tab w:val="left" w:pos="3015"/>
          <w:tab w:val="left" w:pos="3195"/>
          <w:tab w:val="center" w:pos="4998"/>
          <w:tab w:val="center" w:pos="5359"/>
        </w:tabs>
        <w:jc w:val="right"/>
        <w:rPr>
          <w:rFonts w:ascii="Arial" w:hAnsi="Arial"/>
          <w:b/>
          <w:sz w:val="36"/>
        </w:rPr>
      </w:pPr>
      <w:r>
        <w:rPr>
          <w:rFonts w:ascii="Arial" w:hAnsi="Arial"/>
          <w:b/>
          <w:sz w:val="36"/>
        </w:rPr>
        <w:t>Uroboros</w:t>
      </w:r>
      <w:r w:rsidR="008B36D5">
        <w:rPr>
          <w:rFonts w:ascii="Arial" w:hAnsi="Arial"/>
          <w:b/>
          <w:sz w:val="36"/>
        </w:rPr>
        <w:br/>
      </w:r>
      <w:r w:rsidR="00EA4D3D">
        <w:rPr>
          <w:rFonts w:ascii="Arial" w:hAnsi="Arial"/>
          <w:b/>
          <w:sz w:val="36"/>
        </w:rPr>
        <w:t>Requirements Analysis Document</w:t>
      </w:r>
      <w:r w:rsidR="008B36D5">
        <w:rPr>
          <w:rFonts w:ascii="Arial" w:hAnsi="Arial"/>
          <w:b/>
          <w:sz w:val="36"/>
        </w:rPr>
        <w:br/>
        <w:t xml:space="preserve">Versione </w:t>
      </w:r>
      <w:r w:rsidR="00611ADA">
        <w:rPr>
          <w:rFonts w:ascii="Arial" w:hAnsi="Arial"/>
          <w:b/>
          <w:sz w:val="36"/>
        </w:rPr>
        <w:t>1</w:t>
      </w:r>
      <w:r>
        <w:rPr>
          <w:rFonts w:ascii="Arial" w:hAnsi="Arial"/>
          <w:b/>
          <w:sz w:val="36"/>
        </w:rPr>
        <w:t>.</w:t>
      </w:r>
      <w:r w:rsidR="00611ADA">
        <w:rPr>
          <w:rFonts w:ascii="Arial" w:hAnsi="Arial"/>
          <w:b/>
          <w:sz w:val="36"/>
        </w:rPr>
        <w:t>0</w:t>
      </w:r>
      <w:r w:rsidR="008B36D5">
        <w:rPr>
          <w:rFonts w:ascii="Arial" w:hAnsi="Arial"/>
          <w:b/>
          <w:sz w:val="36"/>
        </w:rPr>
        <w:br/>
      </w:r>
    </w:p>
    <w:p w14:paraId="08B66EC9" w14:textId="77777777" w:rsidR="00D15F88" w:rsidRDefault="001765AE" w:rsidP="00D15F88">
      <w:pPr>
        <w:tabs>
          <w:tab w:val="left" w:pos="3015"/>
          <w:tab w:val="left" w:pos="3195"/>
          <w:tab w:val="center" w:pos="4998"/>
          <w:tab w:val="center" w:pos="5359"/>
        </w:tabs>
        <w:jc w:val="center"/>
        <w:rPr>
          <w:b/>
          <w:color w:val="FF0000"/>
          <w:sz w:val="28"/>
          <w:szCs w:val="28"/>
        </w:rPr>
      </w:pPr>
      <w:r>
        <w:rPr>
          <w:rFonts w:ascii="Arial" w:hAnsi="Arial"/>
          <w:b/>
          <w:sz w:val="36"/>
        </w:rPr>
        <w:br/>
      </w:r>
    </w:p>
    <w:p w14:paraId="59C4CAE4" w14:textId="77777777" w:rsidR="001B500F" w:rsidRDefault="001B500F" w:rsidP="001B500F">
      <w:pPr>
        <w:tabs>
          <w:tab w:val="left" w:pos="3015"/>
          <w:tab w:val="left" w:pos="3195"/>
          <w:tab w:val="center" w:pos="4998"/>
          <w:tab w:val="center" w:pos="5359"/>
        </w:tabs>
        <w:jc w:val="center"/>
        <w:rPr>
          <w:rFonts w:ascii="Arial" w:hAnsi="Arial"/>
          <w:b/>
          <w:sz w:val="36"/>
        </w:rPr>
      </w:pPr>
    </w:p>
    <w:p w14:paraId="6DA87DAB" w14:textId="77777777" w:rsidR="001765AE" w:rsidRDefault="001765AE" w:rsidP="001765AE">
      <w:pPr>
        <w:jc w:val="center"/>
        <w:rPr>
          <w:b/>
          <w:color w:val="FF0000"/>
          <w:sz w:val="28"/>
          <w:szCs w:val="28"/>
        </w:rPr>
      </w:pPr>
    </w:p>
    <w:p w14:paraId="73E9F816" w14:textId="09F9902A" w:rsidR="001765AE" w:rsidRDefault="00195DAE" w:rsidP="001765AE">
      <w:pPr>
        <w:jc w:val="center"/>
        <w:rPr>
          <w:b/>
          <w:color w:val="FF0000"/>
          <w:sz w:val="28"/>
          <w:szCs w:val="28"/>
        </w:rPr>
      </w:pPr>
      <w:r>
        <w:rPr>
          <w:rFonts w:ascii="Arial" w:hAnsi="Arial"/>
          <w:b/>
          <w:noProof/>
          <w:sz w:val="36"/>
        </w:rPr>
        <w:drawing>
          <wp:inline distT="0" distB="0" distL="0" distR="0" wp14:anchorId="58D90D70" wp14:editId="495982BE">
            <wp:extent cx="2905125" cy="27908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2790825"/>
                    </a:xfrm>
                    <a:prstGeom prst="rect">
                      <a:avLst/>
                    </a:prstGeom>
                    <a:noFill/>
                    <a:ln>
                      <a:noFill/>
                    </a:ln>
                  </pic:spPr>
                </pic:pic>
              </a:graphicData>
            </a:graphic>
          </wp:inline>
        </w:drawing>
      </w:r>
    </w:p>
    <w:p w14:paraId="71DF64A4" w14:textId="77777777" w:rsidR="001765AE" w:rsidRDefault="001765AE" w:rsidP="001765AE">
      <w:pPr>
        <w:jc w:val="center"/>
        <w:rPr>
          <w:b/>
          <w:color w:val="FF0000"/>
          <w:sz w:val="28"/>
          <w:szCs w:val="28"/>
        </w:rPr>
      </w:pPr>
    </w:p>
    <w:p w14:paraId="2224E323" w14:textId="77777777" w:rsidR="001765AE" w:rsidRDefault="001765AE" w:rsidP="001765AE">
      <w:pPr>
        <w:rPr>
          <w:b/>
          <w:color w:val="FF0000"/>
          <w:sz w:val="28"/>
          <w:szCs w:val="28"/>
        </w:rPr>
      </w:pPr>
    </w:p>
    <w:p w14:paraId="7C2A7D6B" w14:textId="77777777" w:rsidR="001765AE" w:rsidRDefault="001765AE" w:rsidP="001765AE">
      <w:pPr>
        <w:rPr>
          <w:b/>
          <w:color w:val="FF0000"/>
          <w:sz w:val="36"/>
          <w:szCs w:val="36"/>
        </w:rPr>
      </w:pPr>
    </w:p>
    <w:p w14:paraId="051A6B8F" w14:textId="77777777" w:rsidR="001765AE" w:rsidRDefault="001765AE" w:rsidP="001765AE">
      <w:pPr>
        <w:jc w:val="center"/>
        <w:rPr>
          <w:b/>
          <w:color w:val="FF0000"/>
          <w:sz w:val="28"/>
          <w:szCs w:val="28"/>
        </w:rPr>
      </w:pPr>
    </w:p>
    <w:p w14:paraId="619CFFD3" w14:textId="77777777" w:rsidR="001765AE" w:rsidRDefault="001765AE" w:rsidP="001765AE">
      <w:pPr>
        <w:jc w:val="center"/>
        <w:rPr>
          <w:b/>
          <w:color w:val="FF0000"/>
          <w:sz w:val="28"/>
          <w:szCs w:val="28"/>
        </w:rPr>
      </w:pPr>
    </w:p>
    <w:p w14:paraId="5F0F284D" w14:textId="77777777" w:rsidR="001765AE" w:rsidRDefault="001765AE" w:rsidP="001765AE">
      <w:pPr>
        <w:jc w:val="center"/>
        <w:rPr>
          <w:b/>
          <w:color w:val="FF0000"/>
          <w:sz w:val="28"/>
          <w:szCs w:val="28"/>
        </w:rPr>
      </w:pPr>
    </w:p>
    <w:p w14:paraId="638A0C54" w14:textId="77777777" w:rsidR="001765AE" w:rsidRDefault="001765AE" w:rsidP="001765AE"/>
    <w:p w14:paraId="4207E41B" w14:textId="77777777" w:rsidR="008B36D5" w:rsidRDefault="008B36D5" w:rsidP="001765AE">
      <w:pPr>
        <w:rPr>
          <w:rFonts w:ascii="Arial" w:hAnsi="Arial"/>
          <w:b/>
          <w:sz w:val="36"/>
        </w:rPr>
      </w:pPr>
    </w:p>
    <w:p w14:paraId="43C6C7BC" w14:textId="77777777" w:rsidR="008B36D5" w:rsidRDefault="008B36D5">
      <w:pPr>
        <w:jc w:val="center"/>
      </w:pPr>
    </w:p>
    <w:p w14:paraId="3BE94EAA" w14:textId="77777777" w:rsidR="008B36D5" w:rsidRDefault="008B36D5">
      <w:pPr>
        <w:jc w:val="center"/>
      </w:pPr>
    </w:p>
    <w:p w14:paraId="007BA1A9" w14:textId="77777777" w:rsidR="00B51734" w:rsidRDefault="008B36D5" w:rsidP="009670F0">
      <w:pPr>
        <w:jc w:val="center"/>
        <w:rPr>
          <w:sz w:val="32"/>
        </w:rPr>
      </w:pPr>
      <w:r>
        <w:rPr>
          <w:sz w:val="32"/>
        </w:rPr>
        <w:t xml:space="preserve">Data: </w:t>
      </w:r>
      <w:r w:rsidR="009670F0">
        <w:rPr>
          <w:sz w:val="32"/>
        </w:rPr>
        <w:t>27/10/2020</w:t>
      </w:r>
    </w:p>
    <w:p w14:paraId="21F571F7" w14:textId="77777777"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14:paraId="6021D298" w14:textId="77777777" w:rsidR="008B36D5" w:rsidRDefault="008B36D5"/>
    <w:p w14:paraId="0C98E99A" w14:textId="77777777" w:rsidR="008B36D5" w:rsidRDefault="008B36D5"/>
    <w:p w14:paraId="6146629B" w14:textId="77777777" w:rsidR="008B36D5" w:rsidRDefault="008B36D5">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38AF25" w14:textId="77777777">
        <w:trPr>
          <w:trHeight w:val="230"/>
        </w:trPr>
        <w:tc>
          <w:tcPr>
            <w:tcW w:w="6745" w:type="dxa"/>
            <w:vMerge w:val="restart"/>
            <w:tcBorders>
              <w:top w:val="single" w:sz="1" w:space="0" w:color="000000"/>
              <w:left w:val="single" w:sz="1" w:space="0" w:color="000000"/>
              <w:bottom w:val="single" w:sz="1" w:space="0" w:color="000000"/>
            </w:tcBorders>
          </w:tcPr>
          <w:p w14:paraId="6441ADD9" w14:textId="77777777" w:rsidR="008B36D5" w:rsidRDefault="008B36D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6B739FE" w14:textId="77777777" w:rsidR="008B36D5" w:rsidRDefault="008B36D5">
            <w:pPr>
              <w:pStyle w:val="Intestazionetabella"/>
              <w:jc w:val="left"/>
              <w:rPr>
                <w:sz w:val="20"/>
              </w:rPr>
            </w:pPr>
            <w:r>
              <w:rPr>
                <w:sz w:val="20"/>
              </w:rPr>
              <w:t xml:space="preserve"> Matricola</w:t>
            </w:r>
          </w:p>
        </w:tc>
      </w:tr>
      <w:tr w:rsidR="001765AE" w14:paraId="4C490A8F" w14:textId="77777777">
        <w:trPr>
          <w:trHeight w:val="230"/>
        </w:trPr>
        <w:tc>
          <w:tcPr>
            <w:tcW w:w="6745" w:type="dxa"/>
            <w:tcBorders>
              <w:left w:val="single" w:sz="1" w:space="0" w:color="000000"/>
              <w:bottom w:val="single" w:sz="1" w:space="0" w:color="000000"/>
            </w:tcBorders>
          </w:tcPr>
          <w:p w14:paraId="5FA41188" w14:textId="77777777" w:rsidR="001765AE" w:rsidRDefault="009670F0" w:rsidP="008B36D5">
            <w:pPr>
              <w:pStyle w:val="Contenutotabella"/>
              <w:rPr>
                <w:sz w:val="20"/>
              </w:rPr>
            </w:pPr>
            <w:r>
              <w:rPr>
                <w:sz w:val="20"/>
              </w:rPr>
              <w:t>Andrea Amorosini</w:t>
            </w:r>
          </w:p>
        </w:tc>
        <w:tc>
          <w:tcPr>
            <w:tcW w:w="2892" w:type="dxa"/>
            <w:tcBorders>
              <w:left w:val="single" w:sz="1" w:space="0" w:color="000000"/>
              <w:bottom w:val="single" w:sz="1" w:space="0" w:color="000000"/>
              <w:right w:val="single" w:sz="1" w:space="0" w:color="000000"/>
            </w:tcBorders>
          </w:tcPr>
          <w:p w14:paraId="3441683F" w14:textId="77777777" w:rsidR="001765AE" w:rsidRDefault="009670F0" w:rsidP="008B36D5">
            <w:pPr>
              <w:pStyle w:val="Contenutotabella"/>
              <w:rPr>
                <w:sz w:val="20"/>
              </w:rPr>
            </w:pPr>
            <w:r>
              <w:rPr>
                <w:sz w:val="20"/>
              </w:rPr>
              <w:t>005714</w:t>
            </w:r>
          </w:p>
        </w:tc>
      </w:tr>
      <w:tr w:rsidR="001765AE" w14:paraId="2A0BC322" w14:textId="77777777">
        <w:trPr>
          <w:trHeight w:val="230"/>
        </w:trPr>
        <w:tc>
          <w:tcPr>
            <w:tcW w:w="6745" w:type="dxa"/>
            <w:vMerge w:val="restart"/>
            <w:tcBorders>
              <w:left w:val="single" w:sz="1" w:space="0" w:color="000000"/>
              <w:bottom w:val="single" w:sz="1" w:space="0" w:color="000000"/>
            </w:tcBorders>
          </w:tcPr>
          <w:p w14:paraId="2926E957" w14:textId="77777777" w:rsidR="001765AE" w:rsidRDefault="001765AE" w:rsidP="008B36D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4D27CD4" w14:textId="77777777" w:rsidR="001765AE" w:rsidRDefault="001765AE" w:rsidP="008B36D5">
            <w:pPr>
              <w:pStyle w:val="Contenutotabella"/>
              <w:rPr>
                <w:sz w:val="20"/>
              </w:rPr>
            </w:pPr>
          </w:p>
        </w:tc>
      </w:tr>
    </w:tbl>
    <w:p w14:paraId="2049BB55" w14:textId="77777777" w:rsidR="008B36D5" w:rsidRDefault="008B36D5">
      <w:pPr>
        <w:rPr>
          <w:b/>
        </w:rPr>
      </w:pPr>
    </w:p>
    <w:p w14:paraId="47A46666" w14:textId="77777777" w:rsidR="008B36D5" w:rsidRDefault="008B36D5">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38E8A370" w14:textId="77777777">
        <w:trPr>
          <w:trHeight w:val="230"/>
        </w:trPr>
        <w:tc>
          <w:tcPr>
            <w:tcW w:w="6745" w:type="dxa"/>
            <w:vMerge w:val="restart"/>
            <w:tcBorders>
              <w:top w:val="single" w:sz="1" w:space="0" w:color="000000"/>
              <w:left w:val="single" w:sz="1" w:space="0" w:color="000000"/>
              <w:bottom w:val="single" w:sz="1" w:space="0" w:color="000000"/>
            </w:tcBorders>
          </w:tcPr>
          <w:p w14:paraId="08F92B94" w14:textId="77777777" w:rsidR="008B36D5" w:rsidRDefault="008B36D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5A097C0B" w14:textId="77777777" w:rsidR="008B36D5" w:rsidRDefault="008B36D5">
            <w:pPr>
              <w:pStyle w:val="Intestazionetabella"/>
              <w:jc w:val="left"/>
              <w:rPr>
                <w:sz w:val="20"/>
              </w:rPr>
            </w:pPr>
            <w:r>
              <w:rPr>
                <w:sz w:val="20"/>
              </w:rPr>
              <w:t xml:space="preserve"> Matricola</w:t>
            </w:r>
          </w:p>
        </w:tc>
      </w:tr>
      <w:tr w:rsidR="00D1464E" w14:paraId="783FD6A6" w14:textId="77777777">
        <w:trPr>
          <w:trHeight w:val="230"/>
        </w:trPr>
        <w:tc>
          <w:tcPr>
            <w:tcW w:w="6745" w:type="dxa"/>
            <w:tcBorders>
              <w:left w:val="single" w:sz="1" w:space="0" w:color="000000"/>
              <w:bottom w:val="single" w:sz="1" w:space="0" w:color="000000"/>
            </w:tcBorders>
          </w:tcPr>
          <w:p w14:paraId="4FD2D9AD" w14:textId="77777777" w:rsidR="00D1464E" w:rsidRDefault="009670F0" w:rsidP="000A5632">
            <w:pPr>
              <w:pStyle w:val="Contenutotabella"/>
              <w:rPr>
                <w:sz w:val="20"/>
              </w:rPr>
            </w:pPr>
            <w:r>
              <w:rPr>
                <w:sz w:val="20"/>
              </w:rPr>
              <w:t>Andrea Amorosini</w:t>
            </w:r>
          </w:p>
        </w:tc>
        <w:tc>
          <w:tcPr>
            <w:tcW w:w="2892" w:type="dxa"/>
            <w:tcBorders>
              <w:left w:val="single" w:sz="1" w:space="0" w:color="000000"/>
              <w:bottom w:val="single" w:sz="1" w:space="0" w:color="000000"/>
              <w:right w:val="single" w:sz="1" w:space="0" w:color="000000"/>
            </w:tcBorders>
          </w:tcPr>
          <w:p w14:paraId="66F5A174" w14:textId="77777777" w:rsidR="00D1464E" w:rsidRDefault="009670F0" w:rsidP="000A5632">
            <w:pPr>
              <w:pStyle w:val="Contenutotabella"/>
              <w:rPr>
                <w:sz w:val="20"/>
              </w:rPr>
            </w:pPr>
            <w:r>
              <w:rPr>
                <w:sz w:val="20"/>
              </w:rPr>
              <w:t>005714</w:t>
            </w:r>
          </w:p>
        </w:tc>
      </w:tr>
      <w:tr w:rsidR="002713D8" w:rsidRPr="0046342D" w14:paraId="4CE2C08A" w14:textId="77777777">
        <w:trPr>
          <w:trHeight w:val="230"/>
        </w:trPr>
        <w:tc>
          <w:tcPr>
            <w:tcW w:w="6745" w:type="dxa"/>
            <w:tcBorders>
              <w:left w:val="single" w:sz="1" w:space="0" w:color="000000"/>
              <w:bottom w:val="single" w:sz="1" w:space="0" w:color="000000"/>
            </w:tcBorders>
          </w:tcPr>
          <w:p w14:paraId="441A93A4" w14:textId="77777777" w:rsidR="002713D8" w:rsidRDefault="002713D8" w:rsidP="000A5632">
            <w:pPr>
              <w:pStyle w:val="Contenutotabella"/>
              <w:rPr>
                <w:sz w:val="20"/>
              </w:rPr>
            </w:pPr>
          </w:p>
        </w:tc>
        <w:tc>
          <w:tcPr>
            <w:tcW w:w="2892" w:type="dxa"/>
            <w:tcBorders>
              <w:left w:val="single" w:sz="1" w:space="0" w:color="000000"/>
              <w:bottom w:val="single" w:sz="1" w:space="0" w:color="000000"/>
              <w:right w:val="single" w:sz="1" w:space="0" w:color="000000"/>
            </w:tcBorders>
          </w:tcPr>
          <w:p w14:paraId="4A9EE5CD" w14:textId="77777777" w:rsidR="002713D8" w:rsidRDefault="002713D8" w:rsidP="000A5632">
            <w:pPr>
              <w:pStyle w:val="Contenutotabella"/>
              <w:rPr>
                <w:sz w:val="20"/>
              </w:rPr>
            </w:pPr>
          </w:p>
        </w:tc>
      </w:tr>
      <w:tr w:rsidR="002713D8" w:rsidRPr="0046342D" w14:paraId="4019F4A9" w14:textId="77777777">
        <w:trPr>
          <w:trHeight w:val="230"/>
        </w:trPr>
        <w:tc>
          <w:tcPr>
            <w:tcW w:w="6745" w:type="dxa"/>
            <w:tcBorders>
              <w:left w:val="single" w:sz="1" w:space="0" w:color="000000"/>
              <w:bottom w:val="single" w:sz="1" w:space="0" w:color="000000"/>
            </w:tcBorders>
          </w:tcPr>
          <w:p w14:paraId="32014A85" w14:textId="77777777" w:rsidR="002713D8" w:rsidRDefault="002713D8" w:rsidP="000A5632">
            <w:pPr>
              <w:pStyle w:val="Contenutotabella"/>
              <w:rPr>
                <w:sz w:val="20"/>
              </w:rPr>
            </w:pPr>
          </w:p>
        </w:tc>
        <w:tc>
          <w:tcPr>
            <w:tcW w:w="2892" w:type="dxa"/>
            <w:tcBorders>
              <w:left w:val="single" w:sz="1" w:space="0" w:color="000000"/>
              <w:bottom w:val="single" w:sz="1" w:space="0" w:color="000000"/>
              <w:right w:val="single" w:sz="1" w:space="0" w:color="000000"/>
            </w:tcBorders>
          </w:tcPr>
          <w:p w14:paraId="7694A8BB" w14:textId="77777777" w:rsidR="002713D8" w:rsidRDefault="002713D8" w:rsidP="000A5632">
            <w:pPr>
              <w:pStyle w:val="Contenutotabella"/>
              <w:rPr>
                <w:sz w:val="20"/>
              </w:rPr>
            </w:pPr>
          </w:p>
        </w:tc>
      </w:tr>
      <w:tr w:rsidR="00D1464E" w:rsidRPr="0046342D" w14:paraId="497FBF3C" w14:textId="77777777">
        <w:trPr>
          <w:trHeight w:val="230"/>
        </w:trPr>
        <w:tc>
          <w:tcPr>
            <w:tcW w:w="6745" w:type="dxa"/>
            <w:tcBorders>
              <w:left w:val="single" w:sz="1" w:space="0" w:color="000000"/>
              <w:bottom w:val="single" w:sz="1" w:space="0" w:color="000000"/>
            </w:tcBorders>
          </w:tcPr>
          <w:p w14:paraId="3ECBD26F" w14:textId="77777777" w:rsidR="00D1464E" w:rsidRDefault="00D1464E" w:rsidP="000A5632">
            <w:pPr>
              <w:pStyle w:val="Contenutotabella"/>
              <w:rPr>
                <w:sz w:val="20"/>
              </w:rPr>
            </w:pPr>
          </w:p>
        </w:tc>
        <w:tc>
          <w:tcPr>
            <w:tcW w:w="2892" w:type="dxa"/>
            <w:tcBorders>
              <w:left w:val="single" w:sz="1" w:space="0" w:color="000000"/>
              <w:bottom w:val="single" w:sz="1" w:space="0" w:color="000000"/>
              <w:right w:val="single" w:sz="1" w:space="0" w:color="000000"/>
            </w:tcBorders>
          </w:tcPr>
          <w:p w14:paraId="2C54BA67" w14:textId="77777777" w:rsidR="00D1464E" w:rsidRDefault="00D1464E" w:rsidP="000A5632">
            <w:pPr>
              <w:pStyle w:val="Contenutotabella"/>
              <w:rPr>
                <w:sz w:val="20"/>
              </w:rPr>
            </w:pPr>
          </w:p>
        </w:tc>
      </w:tr>
      <w:tr w:rsidR="00D1464E" w:rsidRPr="0046342D" w14:paraId="26E0E80E" w14:textId="77777777">
        <w:trPr>
          <w:trHeight w:val="230"/>
        </w:trPr>
        <w:tc>
          <w:tcPr>
            <w:tcW w:w="6745" w:type="dxa"/>
            <w:vMerge w:val="restart"/>
            <w:tcBorders>
              <w:left w:val="single" w:sz="1" w:space="0" w:color="000000"/>
              <w:bottom w:val="single" w:sz="1" w:space="0" w:color="000000"/>
            </w:tcBorders>
          </w:tcPr>
          <w:p w14:paraId="44D83504" w14:textId="77777777" w:rsidR="00D1464E" w:rsidRDefault="00D1464E" w:rsidP="000A5632">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76BA96" w14:textId="77777777" w:rsidR="00D1464E" w:rsidRDefault="00D1464E" w:rsidP="000A5632">
            <w:pPr>
              <w:pStyle w:val="Contenutotabella"/>
              <w:rPr>
                <w:sz w:val="20"/>
              </w:rPr>
            </w:pPr>
          </w:p>
        </w:tc>
      </w:tr>
      <w:tr w:rsidR="001765AE" w:rsidRPr="0046342D" w14:paraId="6C6E57EC" w14:textId="77777777">
        <w:trPr>
          <w:trHeight w:val="230"/>
        </w:trPr>
        <w:tc>
          <w:tcPr>
            <w:tcW w:w="6745" w:type="dxa"/>
            <w:vMerge w:val="restart"/>
            <w:tcBorders>
              <w:left w:val="single" w:sz="1" w:space="0" w:color="000000"/>
              <w:bottom w:val="single" w:sz="1" w:space="0" w:color="000000"/>
            </w:tcBorders>
          </w:tcPr>
          <w:p w14:paraId="1D333994" w14:textId="77777777" w:rsidR="001765AE" w:rsidRPr="0046342D" w:rsidRDefault="001765AE" w:rsidP="008B36D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5134AA19" w14:textId="77777777" w:rsidR="001765AE" w:rsidRPr="0046342D" w:rsidRDefault="001765AE" w:rsidP="008B36D5">
            <w:pPr>
              <w:pStyle w:val="Intestazionetabella"/>
              <w:jc w:val="left"/>
              <w:rPr>
                <w:b w:val="0"/>
                <w:sz w:val="20"/>
              </w:rPr>
            </w:pPr>
          </w:p>
        </w:tc>
      </w:tr>
    </w:tbl>
    <w:p w14:paraId="602FE694" w14:textId="77777777" w:rsidR="008B36D5" w:rsidRDefault="008B36D5">
      <w:pPr>
        <w:rPr>
          <w:b/>
          <w:sz w:val="20"/>
        </w:rPr>
      </w:pPr>
    </w:p>
    <w:p w14:paraId="28ADA0B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39519DA3" w14:textId="77777777">
        <w:trPr>
          <w:trHeight w:val="230"/>
        </w:trPr>
        <w:tc>
          <w:tcPr>
            <w:tcW w:w="2891" w:type="dxa"/>
            <w:vMerge w:val="restart"/>
            <w:tcBorders>
              <w:top w:val="single" w:sz="1" w:space="0" w:color="000000"/>
              <w:left w:val="single" w:sz="1" w:space="0" w:color="000000"/>
              <w:bottom w:val="single" w:sz="1" w:space="0" w:color="000000"/>
            </w:tcBorders>
          </w:tcPr>
          <w:p w14:paraId="27FA99D8" w14:textId="77777777" w:rsidR="008B36D5" w:rsidRDefault="008B36D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53ECAA64" w14:textId="77777777" w:rsidR="008B36D5" w:rsidRDefault="009670F0">
            <w:pPr>
              <w:pStyle w:val="Contenutotabella"/>
              <w:rPr>
                <w:sz w:val="20"/>
              </w:rPr>
            </w:pPr>
            <w:r>
              <w:rPr>
                <w:sz w:val="20"/>
              </w:rPr>
              <w:t>Andrea Amorosini</w:t>
            </w:r>
          </w:p>
        </w:tc>
      </w:tr>
    </w:tbl>
    <w:p w14:paraId="0B1951DB" w14:textId="77777777" w:rsidR="008B36D5" w:rsidRDefault="008B36D5">
      <w:pPr>
        <w:rPr>
          <w:b/>
          <w:sz w:val="20"/>
        </w:rPr>
      </w:pPr>
    </w:p>
    <w:p w14:paraId="6565F7A7" w14:textId="77777777" w:rsidR="008B36D5" w:rsidRDefault="008B36D5">
      <w:pPr>
        <w:rPr>
          <w:b/>
          <w:sz w:val="20"/>
        </w:rPr>
      </w:pPr>
    </w:p>
    <w:p w14:paraId="13DAAB3F" w14:textId="77777777" w:rsidR="008B36D5" w:rsidRDefault="008B36D5">
      <w:pPr>
        <w:rPr>
          <w:b/>
          <w:sz w:val="20"/>
        </w:rPr>
      </w:pPr>
    </w:p>
    <w:p w14:paraId="46E840BD" w14:textId="77777777" w:rsidR="008B36D5" w:rsidRDefault="008B36D5">
      <w:pPr>
        <w:rPr>
          <w:b/>
          <w:sz w:val="20"/>
        </w:rPr>
      </w:pPr>
    </w:p>
    <w:p w14:paraId="57087CFB" w14:textId="77777777" w:rsidR="008B36D5" w:rsidRDefault="008B36D5">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04FE50D1" w14:textId="77777777">
        <w:trPr>
          <w:trHeight w:val="230"/>
        </w:trPr>
        <w:tc>
          <w:tcPr>
            <w:tcW w:w="1927" w:type="dxa"/>
            <w:vMerge w:val="restart"/>
            <w:tcBorders>
              <w:top w:val="single" w:sz="1" w:space="0" w:color="000000"/>
              <w:left w:val="single" w:sz="1" w:space="0" w:color="000000"/>
              <w:bottom w:val="single" w:sz="1" w:space="0" w:color="000000"/>
            </w:tcBorders>
          </w:tcPr>
          <w:p w14:paraId="7BAF9FB8" w14:textId="77777777" w:rsidR="008B36D5" w:rsidRDefault="008B36D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1B8F3D53" w14:textId="77777777" w:rsidR="008B36D5" w:rsidRDefault="008B36D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613046C8" w14:textId="77777777" w:rsidR="008B36D5" w:rsidRDefault="008B36D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4185840" w14:textId="77777777" w:rsidR="008B36D5" w:rsidRDefault="008B36D5">
            <w:pPr>
              <w:pStyle w:val="Intestazionetabella"/>
              <w:rPr>
                <w:sz w:val="20"/>
              </w:rPr>
            </w:pPr>
            <w:r>
              <w:rPr>
                <w:sz w:val="20"/>
              </w:rPr>
              <w:t>Autore</w:t>
            </w:r>
          </w:p>
        </w:tc>
      </w:tr>
      <w:tr w:rsidR="008B36D5" w14:paraId="7545759C" w14:textId="77777777">
        <w:trPr>
          <w:trHeight w:val="230"/>
        </w:trPr>
        <w:tc>
          <w:tcPr>
            <w:tcW w:w="1927" w:type="dxa"/>
            <w:vMerge w:val="restart"/>
            <w:tcBorders>
              <w:left w:val="single" w:sz="1" w:space="0" w:color="000000"/>
              <w:bottom w:val="single" w:sz="1" w:space="0" w:color="000000"/>
            </w:tcBorders>
          </w:tcPr>
          <w:p w14:paraId="2B6F12EE"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5F36065B"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369EBF5B"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31FC7ED" w14:textId="77777777" w:rsidR="008B36D5" w:rsidRDefault="008B36D5">
            <w:pPr>
              <w:pStyle w:val="Contenutotabella"/>
              <w:rPr>
                <w:sz w:val="20"/>
              </w:rPr>
            </w:pPr>
          </w:p>
        </w:tc>
      </w:tr>
      <w:tr w:rsidR="008B36D5" w14:paraId="14F28246" w14:textId="77777777">
        <w:trPr>
          <w:trHeight w:val="230"/>
        </w:trPr>
        <w:tc>
          <w:tcPr>
            <w:tcW w:w="1927" w:type="dxa"/>
            <w:vMerge w:val="restart"/>
            <w:tcBorders>
              <w:left w:val="single" w:sz="1" w:space="0" w:color="000000"/>
              <w:bottom w:val="single" w:sz="1" w:space="0" w:color="000000"/>
            </w:tcBorders>
          </w:tcPr>
          <w:p w14:paraId="04BDC974"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7FE62135"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3A94E5B1"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7D3C7F74" w14:textId="77777777" w:rsidR="008B36D5" w:rsidRDefault="008B36D5">
            <w:pPr>
              <w:pStyle w:val="Contenutotabella"/>
              <w:rPr>
                <w:sz w:val="20"/>
              </w:rPr>
            </w:pPr>
          </w:p>
        </w:tc>
      </w:tr>
      <w:tr w:rsidR="008B36D5" w14:paraId="4A7EFF0C" w14:textId="77777777">
        <w:trPr>
          <w:trHeight w:val="230"/>
        </w:trPr>
        <w:tc>
          <w:tcPr>
            <w:tcW w:w="1927" w:type="dxa"/>
            <w:vMerge w:val="restart"/>
            <w:tcBorders>
              <w:left w:val="single" w:sz="1" w:space="0" w:color="000000"/>
              <w:bottom w:val="single" w:sz="1" w:space="0" w:color="000000"/>
            </w:tcBorders>
          </w:tcPr>
          <w:p w14:paraId="367C7818"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60180131"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13F291CA"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5BCFB5D1" w14:textId="77777777" w:rsidR="008B36D5" w:rsidRDefault="008B36D5">
            <w:pPr>
              <w:pStyle w:val="Contenutotabella"/>
              <w:rPr>
                <w:sz w:val="20"/>
              </w:rPr>
            </w:pPr>
          </w:p>
        </w:tc>
      </w:tr>
      <w:tr w:rsidR="008B36D5" w14:paraId="3D6CDBB4" w14:textId="77777777">
        <w:trPr>
          <w:trHeight w:val="230"/>
        </w:trPr>
        <w:tc>
          <w:tcPr>
            <w:tcW w:w="1927" w:type="dxa"/>
            <w:vMerge w:val="restart"/>
            <w:tcBorders>
              <w:left w:val="single" w:sz="1" w:space="0" w:color="000000"/>
              <w:bottom w:val="single" w:sz="1" w:space="0" w:color="000000"/>
            </w:tcBorders>
          </w:tcPr>
          <w:p w14:paraId="050B4D53"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1DA21417"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6DE96CE7"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F03BCC0" w14:textId="77777777" w:rsidR="008B36D5" w:rsidRDefault="008B36D5">
            <w:pPr>
              <w:pStyle w:val="Contenutotabella"/>
              <w:rPr>
                <w:sz w:val="20"/>
              </w:rPr>
            </w:pPr>
          </w:p>
        </w:tc>
      </w:tr>
      <w:tr w:rsidR="008B36D5" w14:paraId="3B278BA2" w14:textId="77777777">
        <w:trPr>
          <w:trHeight w:val="230"/>
        </w:trPr>
        <w:tc>
          <w:tcPr>
            <w:tcW w:w="1927" w:type="dxa"/>
            <w:vMerge w:val="restart"/>
            <w:tcBorders>
              <w:left w:val="single" w:sz="1" w:space="0" w:color="000000"/>
              <w:bottom w:val="single" w:sz="1" w:space="0" w:color="000000"/>
            </w:tcBorders>
          </w:tcPr>
          <w:p w14:paraId="14356CF3"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60A1509C"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279E6291"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2380BC1" w14:textId="77777777" w:rsidR="008B36D5" w:rsidRDefault="008B36D5">
            <w:pPr>
              <w:pStyle w:val="Contenutotabella"/>
              <w:rPr>
                <w:sz w:val="20"/>
              </w:rPr>
            </w:pPr>
          </w:p>
        </w:tc>
      </w:tr>
      <w:tr w:rsidR="008B36D5" w14:paraId="30DD23C2" w14:textId="77777777">
        <w:trPr>
          <w:trHeight w:val="230"/>
        </w:trPr>
        <w:tc>
          <w:tcPr>
            <w:tcW w:w="1927" w:type="dxa"/>
            <w:vMerge w:val="restart"/>
            <w:tcBorders>
              <w:left w:val="single" w:sz="1" w:space="0" w:color="000000"/>
              <w:bottom w:val="single" w:sz="1" w:space="0" w:color="000000"/>
            </w:tcBorders>
          </w:tcPr>
          <w:p w14:paraId="7724993F"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5217FD19"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7D55819E"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545A8CEC" w14:textId="77777777" w:rsidR="008B36D5" w:rsidRDefault="008B36D5">
            <w:pPr>
              <w:pStyle w:val="Contenutotabella"/>
              <w:rPr>
                <w:sz w:val="20"/>
              </w:rPr>
            </w:pPr>
          </w:p>
        </w:tc>
      </w:tr>
      <w:tr w:rsidR="008B36D5" w14:paraId="2B997BE3" w14:textId="77777777">
        <w:trPr>
          <w:trHeight w:val="230"/>
        </w:trPr>
        <w:tc>
          <w:tcPr>
            <w:tcW w:w="1927" w:type="dxa"/>
            <w:vMerge w:val="restart"/>
            <w:tcBorders>
              <w:left w:val="single" w:sz="1" w:space="0" w:color="000000"/>
              <w:bottom w:val="single" w:sz="1" w:space="0" w:color="000000"/>
            </w:tcBorders>
          </w:tcPr>
          <w:p w14:paraId="2EB1A424"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6FF2CAAC"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50562145"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1347266A" w14:textId="77777777" w:rsidR="008B36D5" w:rsidRDefault="008B36D5">
            <w:pPr>
              <w:pStyle w:val="Contenutotabella"/>
              <w:rPr>
                <w:sz w:val="20"/>
              </w:rPr>
            </w:pPr>
          </w:p>
        </w:tc>
      </w:tr>
    </w:tbl>
    <w:p w14:paraId="3A3282F7" w14:textId="77777777" w:rsidR="00B51734" w:rsidRDefault="00B51734">
      <w:pPr>
        <w:jc w:val="center"/>
        <w:rPr>
          <w:rFonts w:ascii="Arial" w:hAnsi="Arial"/>
          <w:b/>
          <w:sz w:val="32"/>
        </w:rPr>
        <w:sectPr w:rsidR="00B51734">
          <w:headerReference w:type="default" r:id="rId12"/>
          <w:footerReference w:type="default" r:id="rId13"/>
          <w:headerReference w:type="first" r:id="rId14"/>
          <w:footerReference w:type="first" r:id="rId15"/>
          <w:footnotePr>
            <w:pos w:val="beneathText"/>
          </w:footnotePr>
          <w:pgSz w:w="11905" w:h="16837"/>
          <w:pgMar w:top="2095" w:right="1134" w:bottom="1798" w:left="1134" w:header="1134" w:footer="1134" w:gutter="0"/>
          <w:cols w:space="720"/>
          <w:formProt w:val="0"/>
          <w:docGrid w:linePitch="312" w:charSpace="-6145"/>
        </w:sectPr>
      </w:pPr>
    </w:p>
    <w:p w14:paraId="3ED70CDB" w14:textId="77777777" w:rsidR="00B51734" w:rsidRDefault="00B51734" w:rsidP="00B51734">
      <w:pPr>
        <w:pStyle w:val="Intestazioneindice"/>
      </w:pPr>
    </w:p>
    <w:p w14:paraId="5B150034" w14:textId="77777777" w:rsidR="00B51734" w:rsidRDefault="00B51734" w:rsidP="00B51734">
      <w:pPr>
        <w:pStyle w:val="Intestazioneindice"/>
      </w:pPr>
    </w:p>
    <w:p w14:paraId="4FB5B224" w14:textId="77777777" w:rsidR="00B51734" w:rsidRDefault="00B51734" w:rsidP="00B51734">
      <w:pPr>
        <w:pStyle w:val="Intestazioneindice"/>
        <w:sectPr w:rsidR="00B51734" w:rsidSect="001765AE">
          <w:headerReference w:type="even" r:id="rId16"/>
          <w:headerReference w:type="default" r:id="rId17"/>
          <w:footerReference w:type="even" r:id="rId18"/>
          <w:footerReference w:type="default" r:id="rId19"/>
          <w:headerReference w:type="first" r:id="rId20"/>
          <w:footerReference w:type="first" r:id="rId21"/>
          <w:footnotePr>
            <w:pos w:val="beneathText"/>
          </w:footnotePr>
          <w:type w:val="continuous"/>
          <w:pgSz w:w="11905" w:h="16837"/>
          <w:pgMar w:top="1560" w:right="1134" w:bottom="1798" w:left="1134" w:header="1134" w:footer="1134" w:gutter="0"/>
          <w:cols w:space="720"/>
          <w:formProt w:val="0"/>
          <w:docGrid w:linePitch="312" w:charSpace="-6145"/>
        </w:sectPr>
      </w:pPr>
    </w:p>
    <w:p w14:paraId="453CD3D7" w14:textId="591B91BC" w:rsidR="00B51734" w:rsidRDefault="00B51734">
      <w:pPr>
        <w:pStyle w:val="Sommario5"/>
      </w:pPr>
    </w:p>
    <w:p w14:paraId="42D70555" w14:textId="05A5C09B" w:rsidR="00F46B17" w:rsidRDefault="00F46B17">
      <w:pPr>
        <w:pStyle w:val="Sommario5"/>
      </w:pPr>
    </w:p>
    <w:sdt>
      <w:sdtPr>
        <w:rPr>
          <w:rFonts w:ascii="Times New Roman" w:eastAsia="Lucida Sans Unicode" w:hAnsi="Times New Roman" w:cs="Times New Roman"/>
          <w:color w:val="auto"/>
          <w:kern w:val="1"/>
          <w:sz w:val="24"/>
          <w:szCs w:val="24"/>
        </w:rPr>
        <w:id w:val="1243065497"/>
        <w:docPartObj>
          <w:docPartGallery w:val="Table of Contents"/>
          <w:docPartUnique/>
        </w:docPartObj>
      </w:sdtPr>
      <w:sdtEndPr>
        <w:rPr>
          <w:b/>
          <w:bCs/>
        </w:rPr>
      </w:sdtEndPr>
      <w:sdtContent>
        <w:p w14:paraId="5AAB854B" w14:textId="2C968228" w:rsidR="00F46B17" w:rsidRDefault="00F46B17">
          <w:pPr>
            <w:pStyle w:val="Titolosommario"/>
          </w:pPr>
          <w:r>
            <w:t>Sommario</w:t>
          </w:r>
        </w:p>
        <w:p w14:paraId="56C10273" w14:textId="5905B333" w:rsidR="00E574C8" w:rsidRDefault="00F46B17">
          <w:pPr>
            <w:pStyle w:val="Sommario1"/>
            <w:tabs>
              <w:tab w:val="left" w:pos="566"/>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61354036" w:history="1">
            <w:r w:rsidR="00E574C8" w:rsidRPr="00ED20AB">
              <w:rPr>
                <w:rStyle w:val="Collegamentoipertestuale"/>
                <w:noProof/>
              </w:rPr>
              <w:t>1.</w:t>
            </w:r>
            <w:r w:rsidR="00E574C8">
              <w:rPr>
                <w:rFonts w:asciiTheme="minorHAnsi" w:eastAsiaTheme="minorEastAsia" w:hAnsiTheme="minorHAnsi" w:cstheme="minorBidi"/>
                <w:noProof/>
                <w:kern w:val="0"/>
                <w:sz w:val="22"/>
                <w:szCs w:val="22"/>
              </w:rPr>
              <w:tab/>
            </w:r>
            <w:r w:rsidR="00E574C8" w:rsidRPr="00ED20AB">
              <w:rPr>
                <w:rStyle w:val="Collegamentoipertestuale"/>
                <w:noProof/>
              </w:rPr>
              <w:t>INTRODUZIONE</w:t>
            </w:r>
            <w:r w:rsidR="00E574C8">
              <w:rPr>
                <w:noProof/>
                <w:webHidden/>
              </w:rPr>
              <w:tab/>
            </w:r>
            <w:r w:rsidR="00E574C8">
              <w:rPr>
                <w:noProof/>
                <w:webHidden/>
              </w:rPr>
              <w:fldChar w:fldCharType="begin"/>
            </w:r>
            <w:r w:rsidR="00E574C8">
              <w:rPr>
                <w:noProof/>
                <w:webHidden/>
              </w:rPr>
              <w:instrText xml:space="preserve"> PAGEREF _Toc61354036 \h </w:instrText>
            </w:r>
            <w:r w:rsidR="00E574C8">
              <w:rPr>
                <w:noProof/>
                <w:webHidden/>
              </w:rPr>
            </w:r>
            <w:r w:rsidR="00E574C8">
              <w:rPr>
                <w:noProof/>
                <w:webHidden/>
              </w:rPr>
              <w:fldChar w:fldCharType="separate"/>
            </w:r>
            <w:r w:rsidR="00E574C8">
              <w:rPr>
                <w:noProof/>
                <w:webHidden/>
              </w:rPr>
              <w:t>6</w:t>
            </w:r>
            <w:r w:rsidR="00E574C8">
              <w:rPr>
                <w:noProof/>
                <w:webHidden/>
              </w:rPr>
              <w:fldChar w:fldCharType="end"/>
            </w:r>
          </w:hyperlink>
        </w:p>
        <w:p w14:paraId="4587D277" w14:textId="6105F8D7" w:rsidR="00E574C8" w:rsidRDefault="00E574C8">
          <w:pPr>
            <w:pStyle w:val="Sommario2"/>
            <w:tabs>
              <w:tab w:val="left" w:pos="1132"/>
            </w:tabs>
            <w:rPr>
              <w:rFonts w:asciiTheme="minorHAnsi" w:eastAsiaTheme="minorEastAsia" w:hAnsiTheme="minorHAnsi" w:cstheme="minorBidi"/>
              <w:noProof/>
              <w:kern w:val="0"/>
              <w:sz w:val="22"/>
              <w:szCs w:val="22"/>
            </w:rPr>
          </w:pPr>
          <w:hyperlink w:anchor="_Toc61354037" w:history="1">
            <w:r w:rsidRPr="00ED20AB">
              <w:rPr>
                <w:rStyle w:val="Collegamentoipertestuale"/>
                <w:noProof/>
              </w:rPr>
              <w:t>1.1.</w:t>
            </w:r>
            <w:r>
              <w:rPr>
                <w:rFonts w:asciiTheme="minorHAnsi" w:eastAsiaTheme="minorEastAsia" w:hAnsiTheme="minorHAnsi" w:cstheme="minorBidi"/>
                <w:noProof/>
                <w:kern w:val="0"/>
                <w:sz w:val="22"/>
                <w:szCs w:val="22"/>
              </w:rPr>
              <w:tab/>
            </w:r>
            <w:r w:rsidRPr="00ED20AB">
              <w:rPr>
                <w:rStyle w:val="Collegamentoipertestuale"/>
                <w:noProof/>
              </w:rPr>
              <w:t>Scopo del Sistema</w:t>
            </w:r>
            <w:r>
              <w:rPr>
                <w:noProof/>
                <w:webHidden/>
              </w:rPr>
              <w:tab/>
            </w:r>
            <w:r>
              <w:rPr>
                <w:noProof/>
                <w:webHidden/>
              </w:rPr>
              <w:fldChar w:fldCharType="begin"/>
            </w:r>
            <w:r>
              <w:rPr>
                <w:noProof/>
                <w:webHidden/>
              </w:rPr>
              <w:instrText xml:space="preserve"> PAGEREF _Toc61354037 \h </w:instrText>
            </w:r>
            <w:r>
              <w:rPr>
                <w:noProof/>
                <w:webHidden/>
              </w:rPr>
            </w:r>
            <w:r>
              <w:rPr>
                <w:noProof/>
                <w:webHidden/>
              </w:rPr>
              <w:fldChar w:fldCharType="separate"/>
            </w:r>
            <w:r>
              <w:rPr>
                <w:noProof/>
                <w:webHidden/>
              </w:rPr>
              <w:t>6</w:t>
            </w:r>
            <w:r>
              <w:rPr>
                <w:noProof/>
                <w:webHidden/>
              </w:rPr>
              <w:fldChar w:fldCharType="end"/>
            </w:r>
          </w:hyperlink>
        </w:p>
        <w:p w14:paraId="06A1ED29" w14:textId="62BB4DF7" w:rsidR="00E574C8" w:rsidRDefault="00E574C8">
          <w:pPr>
            <w:pStyle w:val="Sommario2"/>
            <w:tabs>
              <w:tab w:val="left" w:pos="1132"/>
            </w:tabs>
            <w:rPr>
              <w:rFonts w:asciiTheme="minorHAnsi" w:eastAsiaTheme="minorEastAsia" w:hAnsiTheme="minorHAnsi" w:cstheme="minorBidi"/>
              <w:noProof/>
              <w:kern w:val="0"/>
              <w:sz w:val="22"/>
              <w:szCs w:val="22"/>
            </w:rPr>
          </w:pPr>
          <w:hyperlink w:anchor="_Toc61354038" w:history="1">
            <w:r w:rsidRPr="00ED20AB">
              <w:rPr>
                <w:rStyle w:val="Collegamentoipertestuale"/>
                <w:noProof/>
              </w:rPr>
              <w:t>1.2.</w:t>
            </w:r>
            <w:r>
              <w:rPr>
                <w:rFonts w:asciiTheme="minorHAnsi" w:eastAsiaTheme="minorEastAsia" w:hAnsiTheme="minorHAnsi" w:cstheme="minorBidi"/>
                <w:noProof/>
                <w:kern w:val="0"/>
                <w:sz w:val="22"/>
                <w:szCs w:val="22"/>
              </w:rPr>
              <w:tab/>
            </w:r>
            <w:r w:rsidRPr="00ED20AB">
              <w:rPr>
                <w:rStyle w:val="Collegamentoipertestuale"/>
                <w:noProof/>
              </w:rPr>
              <w:t>Obiettivi e criteri di successo</w:t>
            </w:r>
            <w:r>
              <w:rPr>
                <w:noProof/>
                <w:webHidden/>
              </w:rPr>
              <w:tab/>
            </w:r>
            <w:r>
              <w:rPr>
                <w:noProof/>
                <w:webHidden/>
              </w:rPr>
              <w:fldChar w:fldCharType="begin"/>
            </w:r>
            <w:r>
              <w:rPr>
                <w:noProof/>
                <w:webHidden/>
              </w:rPr>
              <w:instrText xml:space="preserve"> PAGEREF _Toc61354038 \h </w:instrText>
            </w:r>
            <w:r>
              <w:rPr>
                <w:noProof/>
                <w:webHidden/>
              </w:rPr>
            </w:r>
            <w:r>
              <w:rPr>
                <w:noProof/>
                <w:webHidden/>
              </w:rPr>
              <w:fldChar w:fldCharType="separate"/>
            </w:r>
            <w:r>
              <w:rPr>
                <w:noProof/>
                <w:webHidden/>
              </w:rPr>
              <w:t>6</w:t>
            </w:r>
            <w:r>
              <w:rPr>
                <w:noProof/>
                <w:webHidden/>
              </w:rPr>
              <w:fldChar w:fldCharType="end"/>
            </w:r>
          </w:hyperlink>
        </w:p>
        <w:p w14:paraId="0D13EDC7" w14:textId="0E1C1E8B" w:rsidR="00E574C8" w:rsidRDefault="00E574C8">
          <w:pPr>
            <w:pStyle w:val="Sommario2"/>
            <w:tabs>
              <w:tab w:val="left" w:pos="1132"/>
            </w:tabs>
            <w:rPr>
              <w:rFonts w:asciiTheme="minorHAnsi" w:eastAsiaTheme="minorEastAsia" w:hAnsiTheme="minorHAnsi" w:cstheme="minorBidi"/>
              <w:noProof/>
              <w:kern w:val="0"/>
              <w:sz w:val="22"/>
              <w:szCs w:val="22"/>
            </w:rPr>
          </w:pPr>
          <w:hyperlink w:anchor="_Toc61354039" w:history="1">
            <w:r w:rsidRPr="00ED20AB">
              <w:rPr>
                <w:rStyle w:val="Collegamentoipertestuale"/>
                <w:noProof/>
              </w:rPr>
              <w:t>1.3.</w:t>
            </w:r>
            <w:r>
              <w:rPr>
                <w:rFonts w:asciiTheme="minorHAnsi" w:eastAsiaTheme="minorEastAsia" w:hAnsiTheme="minorHAnsi" w:cstheme="minorBidi"/>
                <w:noProof/>
                <w:kern w:val="0"/>
                <w:sz w:val="22"/>
                <w:szCs w:val="22"/>
              </w:rPr>
              <w:tab/>
            </w:r>
            <w:r w:rsidRPr="00ED20AB">
              <w:rPr>
                <w:rStyle w:val="Collegamentoipertestuale"/>
                <w:noProof/>
              </w:rPr>
              <w:t>Definizioni, acronimi e abbreviazioni</w:t>
            </w:r>
            <w:r>
              <w:rPr>
                <w:noProof/>
                <w:webHidden/>
              </w:rPr>
              <w:tab/>
            </w:r>
            <w:r>
              <w:rPr>
                <w:noProof/>
                <w:webHidden/>
              </w:rPr>
              <w:fldChar w:fldCharType="begin"/>
            </w:r>
            <w:r>
              <w:rPr>
                <w:noProof/>
                <w:webHidden/>
              </w:rPr>
              <w:instrText xml:space="preserve"> PAGEREF _Toc61354039 \h </w:instrText>
            </w:r>
            <w:r>
              <w:rPr>
                <w:noProof/>
                <w:webHidden/>
              </w:rPr>
            </w:r>
            <w:r>
              <w:rPr>
                <w:noProof/>
                <w:webHidden/>
              </w:rPr>
              <w:fldChar w:fldCharType="separate"/>
            </w:r>
            <w:r>
              <w:rPr>
                <w:noProof/>
                <w:webHidden/>
              </w:rPr>
              <w:t>6</w:t>
            </w:r>
            <w:r>
              <w:rPr>
                <w:noProof/>
                <w:webHidden/>
              </w:rPr>
              <w:fldChar w:fldCharType="end"/>
            </w:r>
          </w:hyperlink>
        </w:p>
        <w:p w14:paraId="5095A164" w14:textId="567BEC14" w:rsidR="00E574C8" w:rsidRDefault="00E574C8">
          <w:pPr>
            <w:pStyle w:val="Sommario1"/>
            <w:tabs>
              <w:tab w:val="left" w:pos="566"/>
            </w:tabs>
            <w:rPr>
              <w:rFonts w:asciiTheme="minorHAnsi" w:eastAsiaTheme="minorEastAsia" w:hAnsiTheme="minorHAnsi" w:cstheme="minorBidi"/>
              <w:noProof/>
              <w:kern w:val="0"/>
              <w:sz w:val="22"/>
              <w:szCs w:val="22"/>
            </w:rPr>
          </w:pPr>
          <w:hyperlink w:anchor="_Toc61354040" w:history="1">
            <w:r w:rsidRPr="00ED20AB">
              <w:rPr>
                <w:rStyle w:val="Collegamentoipertestuale"/>
                <w:noProof/>
              </w:rPr>
              <w:t>2.</w:t>
            </w:r>
            <w:r>
              <w:rPr>
                <w:rFonts w:asciiTheme="minorHAnsi" w:eastAsiaTheme="minorEastAsia" w:hAnsiTheme="minorHAnsi" w:cstheme="minorBidi"/>
                <w:noProof/>
                <w:kern w:val="0"/>
                <w:sz w:val="22"/>
                <w:szCs w:val="22"/>
              </w:rPr>
              <w:tab/>
            </w:r>
            <w:r w:rsidRPr="00ED20AB">
              <w:rPr>
                <w:rStyle w:val="Collegamentoipertestuale"/>
                <w:noProof/>
              </w:rPr>
              <w:t>SISTEMA CORRENTE</w:t>
            </w:r>
            <w:r>
              <w:rPr>
                <w:noProof/>
                <w:webHidden/>
              </w:rPr>
              <w:tab/>
            </w:r>
            <w:r>
              <w:rPr>
                <w:noProof/>
                <w:webHidden/>
              </w:rPr>
              <w:fldChar w:fldCharType="begin"/>
            </w:r>
            <w:r>
              <w:rPr>
                <w:noProof/>
                <w:webHidden/>
              </w:rPr>
              <w:instrText xml:space="preserve"> PAGEREF _Toc61354040 \h </w:instrText>
            </w:r>
            <w:r>
              <w:rPr>
                <w:noProof/>
                <w:webHidden/>
              </w:rPr>
            </w:r>
            <w:r>
              <w:rPr>
                <w:noProof/>
                <w:webHidden/>
              </w:rPr>
              <w:fldChar w:fldCharType="separate"/>
            </w:r>
            <w:r>
              <w:rPr>
                <w:noProof/>
                <w:webHidden/>
              </w:rPr>
              <w:t>6</w:t>
            </w:r>
            <w:r>
              <w:rPr>
                <w:noProof/>
                <w:webHidden/>
              </w:rPr>
              <w:fldChar w:fldCharType="end"/>
            </w:r>
          </w:hyperlink>
        </w:p>
        <w:p w14:paraId="175D58B7" w14:textId="3054CA7B" w:rsidR="00E574C8" w:rsidRDefault="00E574C8">
          <w:pPr>
            <w:pStyle w:val="Sommario1"/>
            <w:tabs>
              <w:tab w:val="left" w:pos="566"/>
            </w:tabs>
            <w:rPr>
              <w:rFonts w:asciiTheme="minorHAnsi" w:eastAsiaTheme="minorEastAsia" w:hAnsiTheme="minorHAnsi" w:cstheme="minorBidi"/>
              <w:noProof/>
              <w:kern w:val="0"/>
              <w:sz w:val="22"/>
              <w:szCs w:val="22"/>
            </w:rPr>
          </w:pPr>
          <w:hyperlink w:anchor="_Toc61354041" w:history="1">
            <w:r w:rsidRPr="00ED20AB">
              <w:rPr>
                <w:rStyle w:val="Collegamentoipertestuale"/>
                <w:noProof/>
              </w:rPr>
              <w:t>3.</w:t>
            </w:r>
            <w:r>
              <w:rPr>
                <w:rFonts w:asciiTheme="minorHAnsi" w:eastAsiaTheme="minorEastAsia" w:hAnsiTheme="minorHAnsi" w:cstheme="minorBidi"/>
                <w:noProof/>
                <w:kern w:val="0"/>
                <w:sz w:val="22"/>
                <w:szCs w:val="22"/>
              </w:rPr>
              <w:tab/>
            </w:r>
            <w:r w:rsidRPr="00ED20AB">
              <w:rPr>
                <w:rStyle w:val="Collegamentoipertestuale"/>
                <w:noProof/>
              </w:rPr>
              <w:t>SISTEMA PROPOSTO</w:t>
            </w:r>
            <w:r>
              <w:rPr>
                <w:noProof/>
                <w:webHidden/>
              </w:rPr>
              <w:tab/>
            </w:r>
            <w:r>
              <w:rPr>
                <w:noProof/>
                <w:webHidden/>
              </w:rPr>
              <w:fldChar w:fldCharType="begin"/>
            </w:r>
            <w:r>
              <w:rPr>
                <w:noProof/>
                <w:webHidden/>
              </w:rPr>
              <w:instrText xml:space="preserve"> PAGEREF _Toc61354041 \h </w:instrText>
            </w:r>
            <w:r>
              <w:rPr>
                <w:noProof/>
                <w:webHidden/>
              </w:rPr>
            </w:r>
            <w:r>
              <w:rPr>
                <w:noProof/>
                <w:webHidden/>
              </w:rPr>
              <w:fldChar w:fldCharType="separate"/>
            </w:r>
            <w:r>
              <w:rPr>
                <w:noProof/>
                <w:webHidden/>
              </w:rPr>
              <w:t>7</w:t>
            </w:r>
            <w:r>
              <w:rPr>
                <w:noProof/>
                <w:webHidden/>
              </w:rPr>
              <w:fldChar w:fldCharType="end"/>
            </w:r>
          </w:hyperlink>
        </w:p>
        <w:p w14:paraId="732120B8" w14:textId="2A83A7F2" w:rsidR="00E574C8" w:rsidRDefault="00E574C8">
          <w:pPr>
            <w:pStyle w:val="Sommario2"/>
            <w:tabs>
              <w:tab w:val="left" w:pos="1132"/>
            </w:tabs>
            <w:rPr>
              <w:rFonts w:asciiTheme="minorHAnsi" w:eastAsiaTheme="minorEastAsia" w:hAnsiTheme="minorHAnsi" w:cstheme="minorBidi"/>
              <w:noProof/>
              <w:kern w:val="0"/>
              <w:sz w:val="22"/>
              <w:szCs w:val="22"/>
            </w:rPr>
          </w:pPr>
          <w:hyperlink w:anchor="_Toc61354042" w:history="1">
            <w:r w:rsidRPr="00ED20AB">
              <w:rPr>
                <w:rStyle w:val="Collegamentoipertestuale"/>
                <w:noProof/>
              </w:rPr>
              <w:t>3.1.</w:t>
            </w:r>
            <w:r>
              <w:rPr>
                <w:rFonts w:asciiTheme="minorHAnsi" w:eastAsiaTheme="minorEastAsia" w:hAnsiTheme="minorHAnsi" w:cstheme="minorBidi"/>
                <w:noProof/>
                <w:kern w:val="0"/>
                <w:sz w:val="22"/>
                <w:szCs w:val="22"/>
              </w:rPr>
              <w:tab/>
            </w:r>
            <w:r w:rsidRPr="00ED20AB">
              <w:rPr>
                <w:rStyle w:val="Collegamentoipertestuale"/>
                <w:noProof/>
              </w:rPr>
              <w:t>Overview</w:t>
            </w:r>
            <w:r>
              <w:rPr>
                <w:noProof/>
                <w:webHidden/>
              </w:rPr>
              <w:tab/>
            </w:r>
            <w:r>
              <w:rPr>
                <w:noProof/>
                <w:webHidden/>
              </w:rPr>
              <w:fldChar w:fldCharType="begin"/>
            </w:r>
            <w:r>
              <w:rPr>
                <w:noProof/>
                <w:webHidden/>
              </w:rPr>
              <w:instrText xml:space="preserve"> PAGEREF _Toc61354042 \h </w:instrText>
            </w:r>
            <w:r>
              <w:rPr>
                <w:noProof/>
                <w:webHidden/>
              </w:rPr>
            </w:r>
            <w:r>
              <w:rPr>
                <w:noProof/>
                <w:webHidden/>
              </w:rPr>
              <w:fldChar w:fldCharType="separate"/>
            </w:r>
            <w:r>
              <w:rPr>
                <w:noProof/>
                <w:webHidden/>
              </w:rPr>
              <w:t>7</w:t>
            </w:r>
            <w:r>
              <w:rPr>
                <w:noProof/>
                <w:webHidden/>
              </w:rPr>
              <w:fldChar w:fldCharType="end"/>
            </w:r>
          </w:hyperlink>
        </w:p>
        <w:p w14:paraId="58F1348B" w14:textId="53DE7163" w:rsidR="00E574C8" w:rsidRDefault="00E574C8">
          <w:pPr>
            <w:pStyle w:val="Sommario2"/>
            <w:tabs>
              <w:tab w:val="left" w:pos="1132"/>
            </w:tabs>
            <w:rPr>
              <w:rFonts w:asciiTheme="minorHAnsi" w:eastAsiaTheme="minorEastAsia" w:hAnsiTheme="minorHAnsi" w:cstheme="minorBidi"/>
              <w:noProof/>
              <w:kern w:val="0"/>
              <w:sz w:val="22"/>
              <w:szCs w:val="22"/>
            </w:rPr>
          </w:pPr>
          <w:hyperlink w:anchor="_Toc61354043" w:history="1">
            <w:r w:rsidRPr="00ED20AB">
              <w:rPr>
                <w:rStyle w:val="Collegamentoipertestuale"/>
                <w:noProof/>
              </w:rPr>
              <w:t>3.2.</w:t>
            </w:r>
            <w:r>
              <w:rPr>
                <w:rFonts w:asciiTheme="minorHAnsi" w:eastAsiaTheme="minorEastAsia" w:hAnsiTheme="minorHAnsi" w:cstheme="minorBidi"/>
                <w:noProof/>
                <w:kern w:val="0"/>
                <w:sz w:val="22"/>
                <w:szCs w:val="22"/>
              </w:rPr>
              <w:tab/>
            </w:r>
            <w:r w:rsidRPr="00ED20AB">
              <w:rPr>
                <w:rStyle w:val="Collegamentoipertestuale"/>
                <w:noProof/>
              </w:rPr>
              <w:t>Requisiti Funzionali</w:t>
            </w:r>
            <w:r>
              <w:rPr>
                <w:noProof/>
                <w:webHidden/>
              </w:rPr>
              <w:tab/>
            </w:r>
            <w:r>
              <w:rPr>
                <w:noProof/>
                <w:webHidden/>
              </w:rPr>
              <w:fldChar w:fldCharType="begin"/>
            </w:r>
            <w:r>
              <w:rPr>
                <w:noProof/>
                <w:webHidden/>
              </w:rPr>
              <w:instrText xml:space="preserve"> PAGEREF _Toc61354043 \h </w:instrText>
            </w:r>
            <w:r>
              <w:rPr>
                <w:noProof/>
                <w:webHidden/>
              </w:rPr>
            </w:r>
            <w:r>
              <w:rPr>
                <w:noProof/>
                <w:webHidden/>
              </w:rPr>
              <w:fldChar w:fldCharType="separate"/>
            </w:r>
            <w:r>
              <w:rPr>
                <w:noProof/>
                <w:webHidden/>
              </w:rPr>
              <w:t>7</w:t>
            </w:r>
            <w:r>
              <w:rPr>
                <w:noProof/>
                <w:webHidden/>
              </w:rPr>
              <w:fldChar w:fldCharType="end"/>
            </w:r>
          </w:hyperlink>
        </w:p>
        <w:p w14:paraId="3879A285" w14:textId="0CFED7C5" w:rsidR="00E574C8" w:rsidRDefault="00E574C8">
          <w:pPr>
            <w:pStyle w:val="Sommario3"/>
            <w:rPr>
              <w:rFonts w:asciiTheme="minorHAnsi" w:eastAsiaTheme="minorEastAsia" w:hAnsiTheme="minorHAnsi" w:cstheme="minorBidi"/>
              <w:noProof/>
              <w:kern w:val="0"/>
              <w:sz w:val="22"/>
              <w:szCs w:val="22"/>
            </w:rPr>
          </w:pPr>
          <w:hyperlink w:anchor="_Toc61354044" w:history="1">
            <w:r w:rsidRPr="00ED20AB">
              <w:rPr>
                <w:rStyle w:val="Collegamentoipertestuale"/>
                <w:noProof/>
              </w:rPr>
              <w:t>FR_1. Accedere al sito</w:t>
            </w:r>
            <w:r>
              <w:rPr>
                <w:noProof/>
                <w:webHidden/>
              </w:rPr>
              <w:tab/>
            </w:r>
            <w:r>
              <w:rPr>
                <w:noProof/>
                <w:webHidden/>
              </w:rPr>
              <w:fldChar w:fldCharType="begin"/>
            </w:r>
            <w:r>
              <w:rPr>
                <w:noProof/>
                <w:webHidden/>
              </w:rPr>
              <w:instrText xml:space="preserve"> PAGEREF _Toc61354044 \h </w:instrText>
            </w:r>
            <w:r>
              <w:rPr>
                <w:noProof/>
                <w:webHidden/>
              </w:rPr>
            </w:r>
            <w:r>
              <w:rPr>
                <w:noProof/>
                <w:webHidden/>
              </w:rPr>
              <w:fldChar w:fldCharType="separate"/>
            </w:r>
            <w:r>
              <w:rPr>
                <w:noProof/>
                <w:webHidden/>
              </w:rPr>
              <w:t>7</w:t>
            </w:r>
            <w:r>
              <w:rPr>
                <w:noProof/>
                <w:webHidden/>
              </w:rPr>
              <w:fldChar w:fldCharType="end"/>
            </w:r>
          </w:hyperlink>
        </w:p>
        <w:p w14:paraId="2D5CA2FB" w14:textId="56B5E749" w:rsidR="00E574C8" w:rsidRDefault="00E574C8">
          <w:pPr>
            <w:pStyle w:val="Sommario3"/>
            <w:rPr>
              <w:rFonts w:asciiTheme="minorHAnsi" w:eastAsiaTheme="minorEastAsia" w:hAnsiTheme="minorHAnsi" w:cstheme="minorBidi"/>
              <w:noProof/>
              <w:kern w:val="0"/>
              <w:sz w:val="22"/>
              <w:szCs w:val="22"/>
            </w:rPr>
          </w:pPr>
          <w:hyperlink w:anchor="_Toc61354045" w:history="1">
            <w:r w:rsidRPr="00ED20AB">
              <w:rPr>
                <w:rStyle w:val="Collegamentoipertestuale"/>
                <w:noProof/>
              </w:rPr>
              <w:t>FR_2. Sfogliare il catalogo completo</w:t>
            </w:r>
            <w:r>
              <w:rPr>
                <w:noProof/>
                <w:webHidden/>
              </w:rPr>
              <w:tab/>
            </w:r>
            <w:r>
              <w:rPr>
                <w:noProof/>
                <w:webHidden/>
              </w:rPr>
              <w:fldChar w:fldCharType="begin"/>
            </w:r>
            <w:r>
              <w:rPr>
                <w:noProof/>
                <w:webHidden/>
              </w:rPr>
              <w:instrText xml:space="preserve"> PAGEREF _Toc61354045 \h </w:instrText>
            </w:r>
            <w:r>
              <w:rPr>
                <w:noProof/>
                <w:webHidden/>
              </w:rPr>
            </w:r>
            <w:r>
              <w:rPr>
                <w:noProof/>
                <w:webHidden/>
              </w:rPr>
              <w:fldChar w:fldCharType="separate"/>
            </w:r>
            <w:r>
              <w:rPr>
                <w:noProof/>
                <w:webHidden/>
              </w:rPr>
              <w:t>7</w:t>
            </w:r>
            <w:r>
              <w:rPr>
                <w:noProof/>
                <w:webHidden/>
              </w:rPr>
              <w:fldChar w:fldCharType="end"/>
            </w:r>
          </w:hyperlink>
        </w:p>
        <w:p w14:paraId="55E548C8" w14:textId="64FCEDE3" w:rsidR="00E574C8" w:rsidRDefault="00E574C8">
          <w:pPr>
            <w:pStyle w:val="Sommario3"/>
            <w:rPr>
              <w:rFonts w:asciiTheme="minorHAnsi" w:eastAsiaTheme="minorEastAsia" w:hAnsiTheme="minorHAnsi" w:cstheme="minorBidi"/>
              <w:noProof/>
              <w:kern w:val="0"/>
              <w:sz w:val="22"/>
              <w:szCs w:val="22"/>
            </w:rPr>
          </w:pPr>
          <w:hyperlink w:anchor="_Toc61354046" w:history="1">
            <w:r w:rsidRPr="00ED20AB">
              <w:rPr>
                <w:rStyle w:val="Collegamentoipertestuale"/>
                <w:noProof/>
              </w:rPr>
              <w:t>FR_3. Sfogliare il catalogo per categorie</w:t>
            </w:r>
            <w:r>
              <w:rPr>
                <w:noProof/>
                <w:webHidden/>
              </w:rPr>
              <w:tab/>
            </w:r>
            <w:r>
              <w:rPr>
                <w:noProof/>
                <w:webHidden/>
              </w:rPr>
              <w:fldChar w:fldCharType="begin"/>
            </w:r>
            <w:r>
              <w:rPr>
                <w:noProof/>
                <w:webHidden/>
              </w:rPr>
              <w:instrText xml:space="preserve"> PAGEREF _Toc61354046 \h </w:instrText>
            </w:r>
            <w:r>
              <w:rPr>
                <w:noProof/>
                <w:webHidden/>
              </w:rPr>
            </w:r>
            <w:r>
              <w:rPr>
                <w:noProof/>
                <w:webHidden/>
              </w:rPr>
              <w:fldChar w:fldCharType="separate"/>
            </w:r>
            <w:r>
              <w:rPr>
                <w:noProof/>
                <w:webHidden/>
              </w:rPr>
              <w:t>7</w:t>
            </w:r>
            <w:r>
              <w:rPr>
                <w:noProof/>
                <w:webHidden/>
              </w:rPr>
              <w:fldChar w:fldCharType="end"/>
            </w:r>
          </w:hyperlink>
        </w:p>
        <w:p w14:paraId="5825F314" w14:textId="73F8DA29" w:rsidR="00E574C8" w:rsidRDefault="00E574C8">
          <w:pPr>
            <w:pStyle w:val="Sommario3"/>
            <w:rPr>
              <w:rFonts w:asciiTheme="minorHAnsi" w:eastAsiaTheme="minorEastAsia" w:hAnsiTheme="minorHAnsi" w:cstheme="minorBidi"/>
              <w:noProof/>
              <w:kern w:val="0"/>
              <w:sz w:val="22"/>
              <w:szCs w:val="22"/>
            </w:rPr>
          </w:pPr>
          <w:hyperlink w:anchor="_Toc61354047" w:history="1">
            <w:r w:rsidRPr="00ED20AB">
              <w:rPr>
                <w:rStyle w:val="Collegamentoipertestuale"/>
                <w:noProof/>
              </w:rPr>
              <w:t>FR_4. Ricerca di un prodotto</w:t>
            </w:r>
            <w:r>
              <w:rPr>
                <w:noProof/>
                <w:webHidden/>
              </w:rPr>
              <w:tab/>
            </w:r>
            <w:r>
              <w:rPr>
                <w:noProof/>
                <w:webHidden/>
              </w:rPr>
              <w:fldChar w:fldCharType="begin"/>
            </w:r>
            <w:r>
              <w:rPr>
                <w:noProof/>
                <w:webHidden/>
              </w:rPr>
              <w:instrText xml:space="preserve"> PAGEREF _Toc61354047 \h </w:instrText>
            </w:r>
            <w:r>
              <w:rPr>
                <w:noProof/>
                <w:webHidden/>
              </w:rPr>
            </w:r>
            <w:r>
              <w:rPr>
                <w:noProof/>
                <w:webHidden/>
              </w:rPr>
              <w:fldChar w:fldCharType="separate"/>
            </w:r>
            <w:r>
              <w:rPr>
                <w:noProof/>
                <w:webHidden/>
              </w:rPr>
              <w:t>7</w:t>
            </w:r>
            <w:r>
              <w:rPr>
                <w:noProof/>
                <w:webHidden/>
              </w:rPr>
              <w:fldChar w:fldCharType="end"/>
            </w:r>
          </w:hyperlink>
        </w:p>
        <w:p w14:paraId="42EB189D" w14:textId="7D3B0D0D" w:rsidR="00E574C8" w:rsidRDefault="00E574C8">
          <w:pPr>
            <w:pStyle w:val="Sommario3"/>
            <w:rPr>
              <w:rFonts w:asciiTheme="minorHAnsi" w:eastAsiaTheme="minorEastAsia" w:hAnsiTheme="minorHAnsi" w:cstheme="minorBidi"/>
              <w:noProof/>
              <w:kern w:val="0"/>
              <w:sz w:val="22"/>
              <w:szCs w:val="22"/>
            </w:rPr>
          </w:pPr>
          <w:hyperlink w:anchor="_Toc61354048" w:history="1">
            <w:r w:rsidRPr="00ED20AB">
              <w:rPr>
                <w:rStyle w:val="Collegamentoipertestuale"/>
                <w:noProof/>
              </w:rPr>
              <w:t>FR_5. Eseguire l’accesso</w:t>
            </w:r>
            <w:r>
              <w:rPr>
                <w:noProof/>
                <w:webHidden/>
              </w:rPr>
              <w:tab/>
            </w:r>
            <w:r>
              <w:rPr>
                <w:noProof/>
                <w:webHidden/>
              </w:rPr>
              <w:fldChar w:fldCharType="begin"/>
            </w:r>
            <w:r>
              <w:rPr>
                <w:noProof/>
                <w:webHidden/>
              </w:rPr>
              <w:instrText xml:space="preserve"> PAGEREF _Toc61354048 \h </w:instrText>
            </w:r>
            <w:r>
              <w:rPr>
                <w:noProof/>
                <w:webHidden/>
              </w:rPr>
            </w:r>
            <w:r>
              <w:rPr>
                <w:noProof/>
                <w:webHidden/>
              </w:rPr>
              <w:fldChar w:fldCharType="separate"/>
            </w:r>
            <w:r>
              <w:rPr>
                <w:noProof/>
                <w:webHidden/>
              </w:rPr>
              <w:t>7</w:t>
            </w:r>
            <w:r>
              <w:rPr>
                <w:noProof/>
                <w:webHidden/>
              </w:rPr>
              <w:fldChar w:fldCharType="end"/>
            </w:r>
          </w:hyperlink>
        </w:p>
        <w:p w14:paraId="501C0A6A" w14:textId="0218B2F5" w:rsidR="00E574C8" w:rsidRDefault="00E574C8">
          <w:pPr>
            <w:pStyle w:val="Sommario3"/>
            <w:rPr>
              <w:rFonts w:asciiTheme="minorHAnsi" w:eastAsiaTheme="minorEastAsia" w:hAnsiTheme="minorHAnsi" w:cstheme="minorBidi"/>
              <w:noProof/>
              <w:kern w:val="0"/>
              <w:sz w:val="22"/>
              <w:szCs w:val="22"/>
            </w:rPr>
          </w:pPr>
          <w:hyperlink w:anchor="_Toc61354049" w:history="1">
            <w:r w:rsidRPr="00ED20AB">
              <w:rPr>
                <w:rStyle w:val="Collegamentoipertestuale"/>
                <w:noProof/>
              </w:rPr>
              <w:t>FR_6. Registrarsi al sito</w:t>
            </w:r>
            <w:r>
              <w:rPr>
                <w:noProof/>
                <w:webHidden/>
              </w:rPr>
              <w:tab/>
            </w:r>
            <w:r>
              <w:rPr>
                <w:noProof/>
                <w:webHidden/>
              </w:rPr>
              <w:fldChar w:fldCharType="begin"/>
            </w:r>
            <w:r>
              <w:rPr>
                <w:noProof/>
                <w:webHidden/>
              </w:rPr>
              <w:instrText xml:space="preserve"> PAGEREF _Toc61354049 \h </w:instrText>
            </w:r>
            <w:r>
              <w:rPr>
                <w:noProof/>
                <w:webHidden/>
              </w:rPr>
            </w:r>
            <w:r>
              <w:rPr>
                <w:noProof/>
                <w:webHidden/>
              </w:rPr>
              <w:fldChar w:fldCharType="separate"/>
            </w:r>
            <w:r>
              <w:rPr>
                <w:noProof/>
                <w:webHidden/>
              </w:rPr>
              <w:t>7</w:t>
            </w:r>
            <w:r>
              <w:rPr>
                <w:noProof/>
                <w:webHidden/>
              </w:rPr>
              <w:fldChar w:fldCharType="end"/>
            </w:r>
          </w:hyperlink>
        </w:p>
        <w:p w14:paraId="5EC85401" w14:textId="22A34FDF" w:rsidR="00E574C8" w:rsidRDefault="00E574C8">
          <w:pPr>
            <w:pStyle w:val="Sommario3"/>
            <w:rPr>
              <w:rFonts w:asciiTheme="minorHAnsi" w:eastAsiaTheme="minorEastAsia" w:hAnsiTheme="minorHAnsi" w:cstheme="minorBidi"/>
              <w:noProof/>
              <w:kern w:val="0"/>
              <w:sz w:val="22"/>
              <w:szCs w:val="22"/>
            </w:rPr>
          </w:pPr>
          <w:hyperlink w:anchor="_Toc61354050" w:history="1">
            <w:r w:rsidRPr="00ED20AB">
              <w:rPr>
                <w:rStyle w:val="Collegamentoipertestuale"/>
                <w:noProof/>
              </w:rPr>
              <w:t>FR_7. Gestione del sito</w:t>
            </w:r>
            <w:r>
              <w:rPr>
                <w:noProof/>
                <w:webHidden/>
              </w:rPr>
              <w:tab/>
            </w:r>
            <w:r>
              <w:rPr>
                <w:noProof/>
                <w:webHidden/>
              </w:rPr>
              <w:fldChar w:fldCharType="begin"/>
            </w:r>
            <w:r>
              <w:rPr>
                <w:noProof/>
                <w:webHidden/>
              </w:rPr>
              <w:instrText xml:space="preserve"> PAGEREF _Toc61354050 \h </w:instrText>
            </w:r>
            <w:r>
              <w:rPr>
                <w:noProof/>
                <w:webHidden/>
              </w:rPr>
            </w:r>
            <w:r>
              <w:rPr>
                <w:noProof/>
                <w:webHidden/>
              </w:rPr>
              <w:fldChar w:fldCharType="separate"/>
            </w:r>
            <w:r>
              <w:rPr>
                <w:noProof/>
                <w:webHidden/>
              </w:rPr>
              <w:t>7</w:t>
            </w:r>
            <w:r>
              <w:rPr>
                <w:noProof/>
                <w:webHidden/>
              </w:rPr>
              <w:fldChar w:fldCharType="end"/>
            </w:r>
          </w:hyperlink>
        </w:p>
        <w:p w14:paraId="464B9FDA" w14:textId="60C8B67A" w:rsidR="00E574C8" w:rsidRDefault="00E574C8">
          <w:pPr>
            <w:pStyle w:val="Sommario3"/>
            <w:rPr>
              <w:rFonts w:asciiTheme="minorHAnsi" w:eastAsiaTheme="minorEastAsia" w:hAnsiTheme="minorHAnsi" w:cstheme="minorBidi"/>
              <w:noProof/>
              <w:kern w:val="0"/>
              <w:sz w:val="22"/>
              <w:szCs w:val="22"/>
            </w:rPr>
          </w:pPr>
          <w:hyperlink w:anchor="_Toc61354051" w:history="1">
            <w:r w:rsidRPr="00ED20AB">
              <w:rPr>
                <w:rStyle w:val="Collegamentoipertestuale"/>
                <w:noProof/>
              </w:rPr>
              <w:t>FR_8. Aggiunta di un prodotto al carrello</w:t>
            </w:r>
            <w:r>
              <w:rPr>
                <w:noProof/>
                <w:webHidden/>
              </w:rPr>
              <w:tab/>
            </w:r>
            <w:r>
              <w:rPr>
                <w:noProof/>
                <w:webHidden/>
              </w:rPr>
              <w:fldChar w:fldCharType="begin"/>
            </w:r>
            <w:r>
              <w:rPr>
                <w:noProof/>
                <w:webHidden/>
              </w:rPr>
              <w:instrText xml:space="preserve"> PAGEREF _Toc61354051 \h </w:instrText>
            </w:r>
            <w:r>
              <w:rPr>
                <w:noProof/>
                <w:webHidden/>
              </w:rPr>
            </w:r>
            <w:r>
              <w:rPr>
                <w:noProof/>
                <w:webHidden/>
              </w:rPr>
              <w:fldChar w:fldCharType="separate"/>
            </w:r>
            <w:r>
              <w:rPr>
                <w:noProof/>
                <w:webHidden/>
              </w:rPr>
              <w:t>7</w:t>
            </w:r>
            <w:r>
              <w:rPr>
                <w:noProof/>
                <w:webHidden/>
              </w:rPr>
              <w:fldChar w:fldCharType="end"/>
            </w:r>
          </w:hyperlink>
        </w:p>
        <w:p w14:paraId="5E4040D7" w14:textId="23787574" w:rsidR="00E574C8" w:rsidRDefault="00E574C8">
          <w:pPr>
            <w:pStyle w:val="Sommario3"/>
            <w:rPr>
              <w:rFonts w:asciiTheme="minorHAnsi" w:eastAsiaTheme="minorEastAsia" w:hAnsiTheme="minorHAnsi" w:cstheme="minorBidi"/>
              <w:noProof/>
              <w:kern w:val="0"/>
              <w:sz w:val="22"/>
              <w:szCs w:val="22"/>
            </w:rPr>
          </w:pPr>
          <w:hyperlink w:anchor="_Toc61354052" w:history="1">
            <w:r w:rsidRPr="00ED20AB">
              <w:rPr>
                <w:rStyle w:val="Collegamentoipertestuale"/>
                <w:noProof/>
              </w:rPr>
              <w:t>FR_9. Conferma di acquisto</w:t>
            </w:r>
            <w:r>
              <w:rPr>
                <w:noProof/>
                <w:webHidden/>
              </w:rPr>
              <w:tab/>
            </w:r>
            <w:r>
              <w:rPr>
                <w:noProof/>
                <w:webHidden/>
              </w:rPr>
              <w:fldChar w:fldCharType="begin"/>
            </w:r>
            <w:r>
              <w:rPr>
                <w:noProof/>
                <w:webHidden/>
              </w:rPr>
              <w:instrText xml:space="preserve"> PAGEREF _Toc61354052 \h </w:instrText>
            </w:r>
            <w:r>
              <w:rPr>
                <w:noProof/>
                <w:webHidden/>
              </w:rPr>
            </w:r>
            <w:r>
              <w:rPr>
                <w:noProof/>
                <w:webHidden/>
              </w:rPr>
              <w:fldChar w:fldCharType="separate"/>
            </w:r>
            <w:r>
              <w:rPr>
                <w:noProof/>
                <w:webHidden/>
              </w:rPr>
              <w:t>8</w:t>
            </w:r>
            <w:r>
              <w:rPr>
                <w:noProof/>
                <w:webHidden/>
              </w:rPr>
              <w:fldChar w:fldCharType="end"/>
            </w:r>
          </w:hyperlink>
        </w:p>
        <w:p w14:paraId="62045F5B" w14:textId="67C836A5" w:rsidR="00E574C8" w:rsidRDefault="00E574C8">
          <w:pPr>
            <w:pStyle w:val="Sommario3"/>
            <w:rPr>
              <w:rFonts w:asciiTheme="minorHAnsi" w:eastAsiaTheme="minorEastAsia" w:hAnsiTheme="minorHAnsi" w:cstheme="minorBidi"/>
              <w:noProof/>
              <w:kern w:val="0"/>
              <w:sz w:val="22"/>
              <w:szCs w:val="22"/>
            </w:rPr>
          </w:pPr>
          <w:hyperlink w:anchor="_Toc61354053" w:history="1">
            <w:r w:rsidRPr="00ED20AB">
              <w:rPr>
                <w:rStyle w:val="Collegamentoipertestuale"/>
                <w:noProof/>
              </w:rPr>
              <w:t>FR_10. Visione dello storico ordine</w:t>
            </w:r>
            <w:r>
              <w:rPr>
                <w:noProof/>
                <w:webHidden/>
              </w:rPr>
              <w:tab/>
            </w:r>
            <w:r>
              <w:rPr>
                <w:noProof/>
                <w:webHidden/>
              </w:rPr>
              <w:fldChar w:fldCharType="begin"/>
            </w:r>
            <w:r>
              <w:rPr>
                <w:noProof/>
                <w:webHidden/>
              </w:rPr>
              <w:instrText xml:space="preserve"> PAGEREF _Toc61354053 \h </w:instrText>
            </w:r>
            <w:r>
              <w:rPr>
                <w:noProof/>
                <w:webHidden/>
              </w:rPr>
            </w:r>
            <w:r>
              <w:rPr>
                <w:noProof/>
                <w:webHidden/>
              </w:rPr>
              <w:fldChar w:fldCharType="separate"/>
            </w:r>
            <w:r>
              <w:rPr>
                <w:noProof/>
                <w:webHidden/>
              </w:rPr>
              <w:t>8</w:t>
            </w:r>
            <w:r>
              <w:rPr>
                <w:noProof/>
                <w:webHidden/>
              </w:rPr>
              <w:fldChar w:fldCharType="end"/>
            </w:r>
          </w:hyperlink>
        </w:p>
        <w:p w14:paraId="5CCB0B6F" w14:textId="7860CD6E" w:rsidR="00E574C8" w:rsidRDefault="00E574C8">
          <w:pPr>
            <w:pStyle w:val="Sommario3"/>
            <w:rPr>
              <w:rFonts w:asciiTheme="minorHAnsi" w:eastAsiaTheme="minorEastAsia" w:hAnsiTheme="minorHAnsi" w:cstheme="minorBidi"/>
              <w:noProof/>
              <w:kern w:val="0"/>
              <w:sz w:val="22"/>
              <w:szCs w:val="22"/>
            </w:rPr>
          </w:pPr>
          <w:hyperlink w:anchor="_Toc61354054" w:history="1">
            <w:r w:rsidRPr="00ED20AB">
              <w:rPr>
                <w:rStyle w:val="Collegamentoipertestuale"/>
                <w:noProof/>
              </w:rPr>
              <w:t>FR_10. Procedura di Log Out</w:t>
            </w:r>
            <w:r>
              <w:rPr>
                <w:noProof/>
                <w:webHidden/>
              </w:rPr>
              <w:tab/>
            </w:r>
            <w:r>
              <w:rPr>
                <w:noProof/>
                <w:webHidden/>
              </w:rPr>
              <w:fldChar w:fldCharType="begin"/>
            </w:r>
            <w:r>
              <w:rPr>
                <w:noProof/>
                <w:webHidden/>
              </w:rPr>
              <w:instrText xml:space="preserve"> PAGEREF _Toc61354054 \h </w:instrText>
            </w:r>
            <w:r>
              <w:rPr>
                <w:noProof/>
                <w:webHidden/>
              </w:rPr>
            </w:r>
            <w:r>
              <w:rPr>
                <w:noProof/>
                <w:webHidden/>
              </w:rPr>
              <w:fldChar w:fldCharType="separate"/>
            </w:r>
            <w:r>
              <w:rPr>
                <w:noProof/>
                <w:webHidden/>
              </w:rPr>
              <w:t>8</w:t>
            </w:r>
            <w:r>
              <w:rPr>
                <w:noProof/>
                <w:webHidden/>
              </w:rPr>
              <w:fldChar w:fldCharType="end"/>
            </w:r>
          </w:hyperlink>
        </w:p>
        <w:p w14:paraId="7482984F" w14:textId="58F70035" w:rsidR="00E574C8" w:rsidRDefault="00E574C8">
          <w:pPr>
            <w:pStyle w:val="Sommario2"/>
            <w:tabs>
              <w:tab w:val="left" w:pos="1132"/>
            </w:tabs>
            <w:rPr>
              <w:rFonts w:asciiTheme="minorHAnsi" w:eastAsiaTheme="minorEastAsia" w:hAnsiTheme="minorHAnsi" w:cstheme="minorBidi"/>
              <w:noProof/>
              <w:kern w:val="0"/>
              <w:sz w:val="22"/>
              <w:szCs w:val="22"/>
            </w:rPr>
          </w:pPr>
          <w:hyperlink w:anchor="_Toc61354055" w:history="1">
            <w:r w:rsidRPr="00ED20AB">
              <w:rPr>
                <w:rStyle w:val="Collegamentoipertestuale"/>
                <w:noProof/>
              </w:rPr>
              <w:t>3.3.</w:t>
            </w:r>
            <w:r>
              <w:rPr>
                <w:rFonts w:asciiTheme="minorHAnsi" w:eastAsiaTheme="minorEastAsia" w:hAnsiTheme="minorHAnsi" w:cstheme="minorBidi"/>
                <w:noProof/>
                <w:kern w:val="0"/>
                <w:sz w:val="22"/>
                <w:szCs w:val="22"/>
              </w:rPr>
              <w:tab/>
            </w:r>
            <w:r w:rsidRPr="00ED20AB">
              <w:rPr>
                <w:rStyle w:val="Collegamentoipertestuale"/>
                <w:noProof/>
              </w:rPr>
              <w:t>Requisiti Non Funzionali</w:t>
            </w:r>
            <w:r>
              <w:rPr>
                <w:noProof/>
                <w:webHidden/>
              </w:rPr>
              <w:tab/>
            </w:r>
            <w:r>
              <w:rPr>
                <w:noProof/>
                <w:webHidden/>
              </w:rPr>
              <w:fldChar w:fldCharType="begin"/>
            </w:r>
            <w:r>
              <w:rPr>
                <w:noProof/>
                <w:webHidden/>
              </w:rPr>
              <w:instrText xml:space="preserve"> PAGEREF _Toc61354055 \h </w:instrText>
            </w:r>
            <w:r>
              <w:rPr>
                <w:noProof/>
                <w:webHidden/>
              </w:rPr>
            </w:r>
            <w:r>
              <w:rPr>
                <w:noProof/>
                <w:webHidden/>
              </w:rPr>
              <w:fldChar w:fldCharType="separate"/>
            </w:r>
            <w:r>
              <w:rPr>
                <w:noProof/>
                <w:webHidden/>
              </w:rPr>
              <w:t>8</w:t>
            </w:r>
            <w:r>
              <w:rPr>
                <w:noProof/>
                <w:webHidden/>
              </w:rPr>
              <w:fldChar w:fldCharType="end"/>
            </w:r>
          </w:hyperlink>
        </w:p>
        <w:p w14:paraId="5119F99F" w14:textId="3EB6803E" w:rsidR="00E574C8" w:rsidRDefault="00E574C8">
          <w:pPr>
            <w:pStyle w:val="Sommario3"/>
            <w:tabs>
              <w:tab w:val="left" w:pos="1440"/>
            </w:tabs>
            <w:rPr>
              <w:rFonts w:asciiTheme="minorHAnsi" w:eastAsiaTheme="minorEastAsia" w:hAnsiTheme="minorHAnsi" w:cstheme="minorBidi"/>
              <w:noProof/>
              <w:kern w:val="0"/>
              <w:sz w:val="22"/>
              <w:szCs w:val="22"/>
            </w:rPr>
          </w:pPr>
          <w:hyperlink w:anchor="_Toc61354056" w:history="1">
            <w:r w:rsidRPr="00ED20AB">
              <w:rPr>
                <w:rStyle w:val="Collegamentoipertestuale"/>
                <w:noProof/>
              </w:rPr>
              <w:t>3.3.1.</w:t>
            </w:r>
            <w:r>
              <w:rPr>
                <w:rFonts w:asciiTheme="minorHAnsi" w:eastAsiaTheme="minorEastAsia" w:hAnsiTheme="minorHAnsi" w:cstheme="minorBidi"/>
                <w:noProof/>
                <w:kern w:val="0"/>
                <w:sz w:val="22"/>
                <w:szCs w:val="22"/>
              </w:rPr>
              <w:tab/>
            </w:r>
            <w:r w:rsidRPr="00ED20AB">
              <w:rPr>
                <w:rStyle w:val="Collegamentoipertestuale"/>
                <w:noProof/>
              </w:rPr>
              <w:t>Usabilità</w:t>
            </w:r>
            <w:r>
              <w:rPr>
                <w:noProof/>
                <w:webHidden/>
              </w:rPr>
              <w:tab/>
            </w:r>
            <w:r>
              <w:rPr>
                <w:noProof/>
                <w:webHidden/>
              </w:rPr>
              <w:fldChar w:fldCharType="begin"/>
            </w:r>
            <w:r>
              <w:rPr>
                <w:noProof/>
                <w:webHidden/>
              </w:rPr>
              <w:instrText xml:space="preserve"> PAGEREF _Toc61354056 \h </w:instrText>
            </w:r>
            <w:r>
              <w:rPr>
                <w:noProof/>
                <w:webHidden/>
              </w:rPr>
            </w:r>
            <w:r>
              <w:rPr>
                <w:noProof/>
                <w:webHidden/>
              </w:rPr>
              <w:fldChar w:fldCharType="separate"/>
            </w:r>
            <w:r>
              <w:rPr>
                <w:noProof/>
                <w:webHidden/>
              </w:rPr>
              <w:t>8</w:t>
            </w:r>
            <w:r>
              <w:rPr>
                <w:noProof/>
                <w:webHidden/>
              </w:rPr>
              <w:fldChar w:fldCharType="end"/>
            </w:r>
          </w:hyperlink>
        </w:p>
        <w:p w14:paraId="6C8A2A64" w14:textId="23578D17" w:rsidR="00E574C8" w:rsidRDefault="00E574C8">
          <w:pPr>
            <w:pStyle w:val="Sommario3"/>
            <w:tabs>
              <w:tab w:val="left" w:pos="1440"/>
            </w:tabs>
            <w:rPr>
              <w:rFonts w:asciiTheme="minorHAnsi" w:eastAsiaTheme="minorEastAsia" w:hAnsiTheme="minorHAnsi" w:cstheme="minorBidi"/>
              <w:noProof/>
              <w:kern w:val="0"/>
              <w:sz w:val="22"/>
              <w:szCs w:val="22"/>
            </w:rPr>
          </w:pPr>
          <w:hyperlink w:anchor="_Toc61354057" w:history="1">
            <w:r w:rsidRPr="00ED20AB">
              <w:rPr>
                <w:rStyle w:val="Collegamentoipertestuale"/>
                <w:noProof/>
              </w:rPr>
              <w:t>3.3.2.</w:t>
            </w:r>
            <w:r>
              <w:rPr>
                <w:rFonts w:asciiTheme="minorHAnsi" w:eastAsiaTheme="minorEastAsia" w:hAnsiTheme="minorHAnsi" w:cstheme="minorBidi"/>
                <w:noProof/>
                <w:kern w:val="0"/>
                <w:sz w:val="22"/>
                <w:szCs w:val="22"/>
              </w:rPr>
              <w:tab/>
            </w:r>
            <w:r w:rsidRPr="00ED20AB">
              <w:rPr>
                <w:rStyle w:val="Collegamentoipertestuale"/>
                <w:noProof/>
              </w:rPr>
              <w:t>Affidabilità</w:t>
            </w:r>
            <w:r>
              <w:rPr>
                <w:noProof/>
                <w:webHidden/>
              </w:rPr>
              <w:tab/>
            </w:r>
            <w:r>
              <w:rPr>
                <w:noProof/>
                <w:webHidden/>
              </w:rPr>
              <w:fldChar w:fldCharType="begin"/>
            </w:r>
            <w:r>
              <w:rPr>
                <w:noProof/>
                <w:webHidden/>
              </w:rPr>
              <w:instrText xml:space="preserve"> PAGEREF _Toc61354057 \h </w:instrText>
            </w:r>
            <w:r>
              <w:rPr>
                <w:noProof/>
                <w:webHidden/>
              </w:rPr>
            </w:r>
            <w:r>
              <w:rPr>
                <w:noProof/>
                <w:webHidden/>
              </w:rPr>
              <w:fldChar w:fldCharType="separate"/>
            </w:r>
            <w:r>
              <w:rPr>
                <w:noProof/>
                <w:webHidden/>
              </w:rPr>
              <w:t>8</w:t>
            </w:r>
            <w:r>
              <w:rPr>
                <w:noProof/>
                <w:webHidden/>
              </w:rPr>
              <w:fldChar w:fldCharType="end"/>
            </w:r>
          </w:hyperlink>
        </w:p>
        <w:p w14:paraId="0B89322C" w14:textId="49388BF8" w:rsidR="00E574C8" w:rsidRDefault="00E574C8">
          <w:pPr>
            <w:pStyle w:val="Sommario3"/>
            <w:tabs>
              <w:tab w:val="left" w:pos="1440"/>
            </w:tabs>
            <w:rPr>
              <w:rFonts w:asciiTheme="minorHAnsi" w:eastAsiaTheme="minorEastAsia" w:hAnsiTheme="minorHAnsi" w:cstheme="minorBidi"/>
              <w:noProof/>
              <w:kern w:val="0"/>
              <w:sz w:val="22"/>
              <w:szCs w:val="22"/>
            </w:rPr>
          </w:pPr>
          <w:hyperlink w:anchor="_Toc61354058" w:history="1">
            <w:r w:rsidRPr="00ED20AB">
              <w:rPr>
                <w:rStyle w:val="Collegamentoipertestuale"/>
                <w:noProof/>
              </w:rPr>
              <w:t>3.3.3.</w:t>
            </w:r>
            <w:r>
              <w:rPr>
                <w:rFonts w:asciiTheme="minorHAnsi" w:eastAsiaTheme="minorEastAsia" w:hAnsiTheme="minorHAnsi" w:cstheme="minorBidi"/>
                <w:noProof/>
                <w:kern w:val="0"/>
                <w:sz w:val="22"/>
                <w:szCs w:val="22"/>
              </w:rPr>
              <w:tab/>
            </w:r>
            <w:r w:rsidRPr="00ED20AB">
              <w:rPr>
                <w:rStyle w:val="Collegamentoipertestuale"/>
                <w:noProof/>
              </w:rPr>
              <w:t>Implementazione</w:t>
            </w:r>
            <w:r>
              <w:rPr>
                <w:noProof/>
                <w:webHidden/>
              </w:rPr>
              <w:tab/>
            </w:r>
            <w:r>
              <w:rPr>
                <w:noProof/>
                <w:webHidden/>
              </w:rPr>
              <w:fldChar w:fldCharType="begin"/>
            </w:r>
            <w:r>
              <w:rPr>
                <w:noProof/>
                <w:webHidden/>
              </w:rPr>
              <w:instrText xml:space="preserve"> PAGEREF _Toc61354058 \h </w:instrText>
            </w:r>
            <w:r>
              <w:rPr>
                <w:noProof/>
                <w:webHidden/>
              </w:rPr>
            </w:r>
            <w:r>
              <w:rPr>
                <w:noProof/>
                <w:webHidden/>
              </w:rPr>
              <w:fldChar w:fldCharType="separate"/>
            </w:r>
            <w:r>
              <w:rPr>
                <w:noProof/>
                <w:webHidden/>
              </w:rPr>
              <w:t>8</w:t>
            </w:r>
            <w:r>
              <w:rPr>
                <w:noProof/>
                <w:webHidden/>
              </w:rPr>
              <w:fldChar w:fldCharType="end"/>
            </w:r>
          </w:hyperlink>
        </w:p>
        <w:p w14:paraId="29566E92" w14:textId="6584A1DD" w:rsidR="00E574C8" w:rsidRDefault="00E574C8">
          <w:pPr>
            <w:pStyle w:val="Sommario3"/>
            <w:tabs>
              <w:tab w:val="left" w:pos="1440"/>
            </w:tabs>
            <w:rPr>
              <w:rFonts w:asciiTheme="minorHAnsi" w:eastAsiaTheme="minorEastAsia" w:hAnsiTheme="minorHAnsi" w:cstheme="minorBidi"/>
              <w:noProof/>
              <w:kern w:val="0"/>
              <w:sz w:val="22"/>
              <w:szCs w:val="22"/>
            </w:rPr>
          </w:pPr>
          <w:hyperlink w:anchor="_Toc61354059" w:history="1">
            <w:r w:rsidRPr="00ED20AB">
              <w:rPr>
                <w:rStyle w:val="Collegamentoipertestuale"/>
                <w:noProof/>
              </w:rPr>
              <w:t>3.3.4.</w:t>
            </w:r>
            <w:r>
              <w:rPr>
                <w:rFonts w:asciiTheme="minorHAnsi" w:eastAsiaTheme="minorEastAsia" w:hAnsiTheme="minorHAnsi" w:cstheme="minorBidi"/>
                <w:noProof/>
                <w:kern w:val="0"/>
                <w:sz w:val="22"/>
                <w:szCs w:val="22"/>
              </w:rPr>
              <w:tab/>
            </w:r>
            <w:r w:rsidRPr="00ED20AB">
              <w:rPr>
                <w:rStyle w:val="Collegamentoipertestuale"/>
                <w:noProof/>
              </w:rPr>
              <w:t>Interfaccia</w:t>
            </w:r>
            <w:r>
              <w:rPr>
                <w:noProof/>
                <w:webHidden/>
              </w:rPr>
              <w:tab/>
            </w:r>
            <w:r>
              <w:rPr>
                <w:noProof/>
                <w:webHidden/>
              </w:rPr>
              <w:fldChar w:fldCharType="begin"/>
            </w:r>
            <w:r>
              <w:rPr>
                <w:noProof/>
                <w:webHidden/>
              </w:rPr>
              <w:instrText xml:space="preserve"> PAGEREF _Toc61354059 \h </w:instrText>
            </w:r>
            <w:r>
              <w:rPr>
                <w:noProof/>
                <w:webHidden/>
              </w:rPr>
            </w:r>
            <w:r>
              <w:rPr>
                <w:noProof/>
                <w:webHidden/>
              </w:rPr>
              <w:fldChar w:fldCharType="separate"/>
            </w:r>
            <w:r>
              <w:rPr>
                <w:noProof/>
                <w:webHidden/>
              </w:rPr>
              <w:t>8</w:t>
            </w:r>
            <w:r>
              <w:rPr>
                <w:noProof/>
                <w:webHidden/>
              </w:rPr>
              <w:fldChar w:fldCharType="end"/>
            </w:r>
          </w:hyperlink>
        </w:p>
        <w:p w14:paraId="73DC8D6F" w14:textId="1AA8C7A6" w:rsidR="00E574C8" w:rsidRDefault="00E574C8">
          <w:pPr>
            <w:pStyle w:val="Sommario2"/>
            <w:tabs>
              <w:tab w:val="left" w:pos="1132"/>
            </w:tabs>
            <w:rPr>
              <w:rFonts w:asciiTheme="minorHAnsi" w:eastAsiaTheme="minorEastAsia" w:hAnsiTheme="minorHAnsi" w:cstheme="minorBidi"/>
              <w:noProof/>
              <w:kern w:val="0"/>
              <w:sz w:val="22"/>
              <w:szCs w:val="22"/>
            </w:rPr>
          </w:pPr>
          <w:hyperlink w:anchor="_Toc61354060" w:history="1">
            <w:r w:rsidRPr="00ED20AB">
              <w:rPr>
                <w:rStyle w:val="Collegamentoipertestuale"/>
                <w:noProof/>
              </w:rPr>
              <w:t>3.4.</w:t>
            </w:r>
            <w:r>
              <w:rPr>
                <w:rFonts w:asciiTheme="minorHAnsi" w:eastAsiaTheme="minorEastAsia" w:hAnsiTheme="minorHAnsi" w:cstheme="minorBidi"/>
                <w:noProof/>
                <w:kern w:val="0"/>
                <w:sz w:val="22"/>
                <w:szCs w:val="22"/>
              </w:rPr>
              <w:tab/>
            </w:r>
            <w:r w:rsidRPr="00ED20AB">
              <w:rPr>
                <w:rStyle w:val="Collegamentoipertestuale"/>
                <w:noProof/>
              </w:rPr>
              <w:t>Modelli di Sistema</w:t>
            </w:r>
            <w:r>
              <w:rPr>
                <w:noProof/>
                <w:webHidden/>
              </w:rPr>
              <w:tab/>
            </w:r>
            <w:r>
              <w:rPr>
                <w:noProof/>
                <w:webHidden/>
              </w:rPr>
              <w:fldChar w:fldCharType="begin"/>
            </w:r>
            <w:r>
              <w:rPr>
                <w:noProof/>
                <w:webHidden/>
              </w:rPr>
              <w:instrText xml:space="preserve"> PAGEREF _Toc61354060 \h </w:instrText>
            </w:r>
            <w:r>
              <w:rPr>
                <w:noProof/>
                <w:webHidden/>
              </w:rPr>
            </w:r>
            <w:r>
              <w:rPr>
                <w:noProof/>
                <w:webHidden/>
              </w:rPr>
              <w:fldChar w:fldCharType="separate"/>
            </w:r>
            <w:r>
              <w:rPr>
                <w:noProof/>
                <w:webHidden/>
              </w:rPr>
              <w:t>8</w:t>
            </w:r>
            <w:r>
              <w:rPr>
                <w:noProof/>
                <w:webHidden/>
              </w:rPr>
              <w:fldChar w:fldCharType="end"/>
            </w:r>
          </w:hyperlink>
        </w:p>
        <w:p w14:paraId="6F2AD694" w14:textId="21265FEE" w:rsidR="00E574C8" w:rsidRDefault="00E574C8">
          <w:pPr>
            <w:pStyle w:val="Sommario3"/>
            <w:tabs>
              <w:tab w:val="left" w:pos="1440"/>
            </w:tabs>
            <w:rPr>
              <w:rFonts w:asciiTheme="minorHAnsi" w:eastAsiaTheme="minorEastAsia" w:hAnsiTheme="minorHAnsi" w:cstheme="minorBidi"/>
              <w:noProof/>
              <w:kern w:val="0"/>
              <w:sz w:val="22"/>
              <w:szCs w:val="22"/>
            </w:rPr>
          </w:pPr>
          <w:hyperlink w:anchor="_Toc61354061" w:history="1">
            <w:r w:rsidRPr="00ED20AB">
              <w:rPr>
                <w:rStyle w:val="Collegamentoipertestuale"/>
                <w:noProof/>
              </w:rPr>
              <w:t>3.4.1.</w:t>
            </w:r>
            <w:r>
              <w:rPr>
                <w:rFonts w:asciiTheme="minorHAnsi" w:eastAsiaTheme="minorEastAsia" w:hAnsiTheme="minorHAnsi" w:cstheme="minorBidi"/>
                <w:noProof/>
                <w:kern w:val="0"/>
                <w:sz w:val="22"/>
                <w:szCs w:val="22"/>
              </w:rPr>
              <w:tab/>
            </w:r>
            <w:r w:rsidRPr="00ED20AB">
              <w:rPr>
                <w:rStyle w:val="Collegamentoipertestuale"/>
                <w:noProof/>
              </w:rPr>
              <w:t>Attori</w:t>
            </w:r>
            <w:r>
              <w:rPr>
                <w:noProof/>
                <w:webHidden/>
              </w:rPr>
              <w:tab/>
            </w:r>
            <w:r>
              <w:rPr>
                <w:noProof/>
                <w:webHidden/>
              </w:rPr>
              <w:fldChar w:fldCharType="begin"/>
            </w:r>
            <w:r>
              <w:rPr>
                <w:noProof/>
                <w:webHidden/>
              </w:rPr>
              <w:instrText xml:space="preserve"> PAGEREF _Toc61354061 \h </w:instrText>
            </w:r>
            <w:r>
              <w:rPr>
                <w:noProof/>
                <w:webHidden/>
              </w:rPr>
            </w:r>
            <w:r>
              <w:rPr>
                <w:noProof/>
                <w:webHidden/>
              </w:rPr>
              <w:fldChar w:fldCharType="separate"/>
            </w:r>
            <w:r>
              <w:rPr>
                <w:noProof/>
                <w:webHidden/>
              </w:rPr>
              <w:t>8</w:t>
            </w:r>
            <w:r>
              <w:rPr>
                <w:noProof/>
                <w:webHidden/>
              </w:rPr>
              <w:fldChar w:fldCharType="end"/>
            </w:r>
          </w:hyperlink>
        </w:p>
        <w:p w14:paraId="5976E453" w14:textId="5778B4F8" w:rsidR="00E574C8" w:rsidRDefault="00E574C8">
          <w:pPr>
            <w:pStyle w:val="Sommario3"/>
            <w:tabs>
              <w:tab w:val="left" w:pos="1440"/>
            </w:tabs>
            <w:rPr>
              <w:rFonts w:asciiTheme="minorHAnsi" w:eastAsiaTheme="minorEastAsia" w:hAnsiTheme="minorHAnsi" w:cstheme="minorBidi"/>
              <w:noProof/>
              <w:kern w:val="0"/>
              <w:sz w:val="22"/>
              <w:szCs w:val="22"/>
            </w:rPr>
          </w:pPr>
          <w:hyperlink w:anchor="_Toc61354062" w:history="1">
            <w:r w:rsidRPr="00ED20AB">
              <w:rPr>
                <w:rStyle w:val="Collegamentoipertestuale"/>
                <w:noProof/>
              </w:rPr>
              <w:t>3.4.2.</w:t>
            </w:r>
            <w:r>
              <w:rPr>
                <w:rFonts w:asciiTheme="minorHAnsi" w:eastAsiaTheme="minorEastAsia" w:hAnsiTheme="minorHAnsi" w:cstheme="minorBidi"/>
                <w:noProof/>
                <w:kern w:val="0"/>
                <w:sz w:val="22"/>
                <w:szCs w:val="22"/>
              </w:rPr>
              <w:tab/>
            </w:r>
            <w:r w:rsidRPr="00ED20AB">
              <w:rPr>
                <w:rStyle w:val="Collegamentoipertestuale"/>
                <w:noProof/>
              </w:rPr>
              <w:t>Casi d’uso</w:t>
            </w:r>
            <w:r>
              <w:rPr>
                <w:noProof/>
                <w:webHidden/>
              </w:rPr>
              <w:tab/>
            </w:r>
            <w:r>
              <w:rPr>
                <w:noProof/>
                <w:webHidden/>
              </w:rPr>
              <w:fldChar w:fldCharType="begin"/>
            </w:r>
            <w:r>
              <w:rPr>
                <w:noProof/>
                <w:webHidden/>
              </w:rPr>
              <w:instrText xml:space="preserve"> PAGEREF _Toc61354062 \h </w:instrText>
            </w:r>
            <w:r>
              <w:rPr>
                <w:noProof/>
                <w:webHidden/>
              </w:rPr>
            </w:r>
            <w:r>
              <w:rPr>
                <w:noProof/>
                <w:webHidden/>
              </w:rPr>
              <w:fldChar w:fldCharType="separate"/>
            </w:r>
            <w:r>
              <w:rPr>
                <w:noProof/>
                <w:webHidden/>
              </w:rPr>
              <w:t>9</w:t>
            </w:r>
            <w:r>
              <w:rPr>
                <w:noProof/>
                <w:webHidden/>
              </w:rPr>
              <w:fldChar w:fldCharType="end"/>
            </w:r>
          </w:hyperlink>
        </w:p>
        <w:p w14:paraId="41222808" w14:textId="55E3C0FA"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63" w:history="1">
            <w:r w:rsidRPr="00ED20AB">
              <w:rPr>
                <w:rStyle w:val="Collegamentoipertestuale"/>
                <w:noProof/>
              </w:rPr>
              <w:t>3.4.2.1.</w:t>
            </w:r>
            <w:r>
              <w:rPr>
                <w:rFonts w:asciiTheme="minorHAnsi" w:eastAsiaTheme="minorEastAsia" w:hAnsiTheme="minorHAnsi" w:cstheme="minorBidi"/>
                <w:noProof/>
                <w:kern w:val="0"/>
                <w:sz w:val="22"/>
                <w:szCs w:val="22"/>
              </w:rPr>
              <w:tab/>
            </w:r>
            <w:r w:rsidRPr="00ED20AB">
              <w:rPr>
                <w:rStyle w:val="Collegamentoipertestuale"/>
                <w:noProof/>
              </w:rPr>
              <w:t>Registrazione di un nuovo utente</w:t>
            </w:r>
            <w:r>
              <w:rPr>
                <w:noProof/>
                <w:webHidden/>
              </w:rPr>
              <w:tab/>
            </w:r>
            <w:r>
              <w:rPr>
                <w:noProof/>
                <w:webHidden/>
              </w:rPr>
              <w:fldChar w:fldCharType="begin"/>
            </w:r>
            <w:r>
              <w:rPr>
                <w:noProof/>
                <w:webHidden/>
              </w:rPr>
              <w:instrText xml:space="preserve"> PAGEREF _Toc61354063 \h </w:instrText>
            </w:r>
            <w:r>
              <w:rPr>
                <w:noProof/>
                <w:webHidden/>
              </w:rPr>
            </w:r>
            <w:r>
              <w:rPr>
                <w:noProof/>
                <w:webHidden/>
              </w:rPr>
              <w:fldChar w:fldCharType="separate"/>
            </w:r>
            <w:r>
              <w:rPr>
                <w:noProof/>
                <w:webHidden/>
              </w:rPr>
              <w:t>9</w:t>
            </w:r>
            <w:r>
              <w:rPr>
                <w:noProof/>
                <w:webHidden/>
              </w:rPr>
              <w:fldChar w:fldCharType="end"/>
            </w:r>
          </w:hyperlink>
        </w:p>
        <w:p w14:paraId="5666999D" w14:textId="0094B7CE"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64" w:history="1">
            <w:r w:rsidRPr="00ED20AB">
              <w:rPr>
                <w:rStyle w:val="Collegamentoipertestuale"/>
                <w:noProof/>
              </w:rPr>
              <w:t>3.4.2.2.</w:t>
            </w:r>
            <w:r>
              <w:rPr>
                <w:rFonts w:asciiTheme="minorHAnsi" w:eastAsiaTheme="minorEastAsia" w:hAnsiTheme="minorHAnsi" w:cstheme="minorBidi"/>
                <w:noProof/>
                <w:kern w:val="0"/>
                <w:sz w:val="22"/>
                <w:szCs w:val="22"/>
              </w:rPr>
              <w:tab/>
            </w:r>
            <w:r w:rsidRPr="00ED20AB">
              <w:rPr>
                <w:rStyle w:val="Collegamentoipertestuale"/>
                <w:noProof/>
              </w:rPr>
              <w:t>Conferma dell’indirizzo e-mail</w:t>
            </w:r>
            <w:r>
              <w:rPr>
                <w:noProof/>
                <w:webHidden/>
              </w:rPr>
              <w:tab/>
            </w:r>
            <w:r>
              <w:rPr>
                <w:noProof/>
                <w:webHidden/>
              </w:rPr>
              <w:fldChar w:fldCharType="begin"/>
            </w:r>
            <w:r>
              <w:rPr>
                <w:noProof/>
                <w:webHidden/>
              </w:rPr>
              <w:instrText xml:space="preserve"> PAGEREF _Toc61354064 \h </w:instrText>
            </w:r>
            <w:r>
              <w:rPr>
                <w:noProof/>
                <w:webHidden/>
              </w:rPr>
            </w:r>
            <w:r>
              <w:rPr>
                <w:noProof/>
                <w:webHidden/>
              </w:rPr>
              <w:fldChar w:fldCharType="separate"/>
            </w:r>
            <w:r>
              <w:rPr>
                <w:noProof/>
                <w:webHidden/>
              </w:rPr>
              <w:t>9</w:t>
            </w:r>
            <w:r>
              <w:rPr>
                <w:noProof/>
                <w:webHidden/>
              </w:rPr>
              <w:fldChar w:fldCharType="end"/>
            </w:r>
          </w:hyperlink>
        </w:p>
        <w:p w14:paraId="39200CA7" w14:textId="2E1834DD"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65" w:history="1">
            <w:r w:rsidRPr="00ED20AB">
              <w:rPr>
                <w:rStyle w:val="Collegamentoipertestuale"/>
                <w:noProof/>
              </w:rPr>
              <w:t>3.4.2.3.</w:t>
            </w:r>
            <w:r>
              <w:rPr>
                <w:rFonts w:asciiTheme="minorHAnsi" w:eastAsiaTheme="minorEastAsia" w:hAnsiTheme="minorHAnsi" w:cstheme="minorBidi"/>
                <w:noProof/>
                <w:kern w:val="0"/>
                <w:sz w:val="22"/>
                <w:szCs w:val="22"/>
              </w:rPr>
              <w:tab/>
            </w:r>
            <w:r w:rsidRPr="00ED20AB">
              <w:rPr>
                <w:rStyle w:val="Collegamentoipertestuale"/>
                <w:noProof/>
              </w:rPr>
              <w:t>Login di un utente precedentemente registrato</w:t>
            </w:r>
            <w:r>
              <w:rPr>
                <w:noProof/>
                <w:webHidden/>
              </w:rPr>
              <w:tab/>
            </w:r>
            <w:r>
              <w:rPr>
                <w:noProof/>
                <w:webHidden/>
              </w:rPr>
              <w:fldChar w:fldCharType="begin"/>
            </w:r>
            <w:r>
              <w:rPr>
                <w:noProof/>
                <w:webHidden/>
              </w:rPr>
              <w:instrText xml:space="preserve"> PAGEREF _Toc61354065 \h </w:instrText>
            </w:r>
            <w:r>
              <w:rPr>
                <w:noProof/>
                <w:webHidden/>
              </w:rPr>
            </w:r>
            <w:r>
              <w:rPr>
                <w:noProof/>
                <w:webHidden/>
              </w:rPr>
              <w:fldChar w:fldCharType="separate"/>
            </w:r>
            <w:r>
              <w:rPr>
                <w:noProof/>
                <w:webHidden/>
              </w:rPr>
              <w:t>9</w:t>
            </w:r>
            <w:r>
              <w:rPr>
                <w:noProof/>
                <w:webHidden/>
              </w:rPr>
              <w:fldChar w:fldCharType="end"/>
            </w:r>
          </w:hyperlink>
        </w:p>
        <w:p w14:paraId="1D923CBC" w14:textId="3F2EC720"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66" w:history="1">
            <w:r w:rsidRPr="00ED20AB">
              <w:rPr>
                <w:rStyle w:val="Collegamentoipertestuale"/>
                <w:noProof/>
              </w:rPr>
              <w:t>3.4.2.4.</w:t>
            </w:r>
            <w:r>
              <w:rPr>
                <w:rFonts w:asciiTheme="minorHAnsi" w:eastAsiaTheme="minorEastAsia" w:hAnsiTheme="minorHAnsi" w:cstheme="minorBidi"/>
                <w:noProof/>
                <w:kern w:val="0"/>
                <w:sz w:val="22"/>
                <w:szCs w:val="22"/>
              </w:rPr>
              <w:tab/>
            </w:r>
            <w:r w:rsidRPr="00ED20AB">
              <w:rPr>
                <w:rStyle w:val="Collegamentoipertestuale"/>
                <w:noProof/>
              </w:rPr>
              <w:t>Selezione di un prodotto nel catalogo</w:t>
            </w:r>
            <w:r>
              <w:rPr>
                <w:noProof/>
                <w:webHidden/>
              </w:rPr>
              <w:tab/>
            </w:r>
            <w:r>
              <w:rPr>
                <w:noProof/>
                <w:webHidden/>
              </w:rPr>
              <w:fldChar w:fldCharType="begin"/>
            </w:r>
            <w:r>
              <w:rPr>
                <w:noProof/>
                <w:webHidden/>
              </w:rPr>
              <w:instrText xml:space="preserve"> PAGEREF _Toc61354066 \h </w:instrText>
            </w:r>
            <w:r>
              <w:rPr>
                <w:noProof/>
                <w:webHidden/>
              </w:rPr>
            </w:r>
            <w:r>
              <w:rPr>
                <w:noProof/>
                <w:webHidden/>
              </w:rPr>
              <w:fldChar w:fldCharType="separate"/>
            </w:r>
            <w:r>
              <w:rPr>
                <w:noProof/>
                <w:webHidden/>
              </w:rPr>
              <w:t>10</w:t>
            </w:r>
            <w:r>
              <w:rPr>
                <w:noProof/>
                <w:webHidden/>
              </w:rPr>
              <w:fldChar w:fldCharType="end"/>
            </w:r>
          </w:hyperlink>
        </w:p>
        <w:p w14:paraId="0E30B884" w14:textId="5036683E"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67" w:history="1">
            <w:r w:rsidRPr="00ED20AB">
              <w:rPr>
                <w:rStyle w:val="Collegamentoipertestuale"/>
                <w:noProof/>
              </w:rPr>
              <w:t>3.4.2.5.</w:t>
            </w:r>
            <w:r>
              <w:rPr>
                <w:rFonts w:asciiTheme="minorHAnsi" w:eastAsiaTheme="minorEastAsia" w:hAnsiTheme="minorHAnsi" w:cstheme="minorBidi"/>
                <w:noProof/>
                <w:kern w:val="0"/>
                <w:sz w:val="22"/>
                <w:szCs w:val="22"/>
              </w:rPr>
              <w:tab/>
            </w:r>
            <w:r w:rsidRPr="00ED20AB">
              <w:rPr>
                <w:rStyle w:val="Collegamentoipertestuale"/>
                <w:noProof/>
              </w:rPr>
              <w:t>Aggiunta di un prodotto al carrello</w:t>
            </w:r>
            <w:r>
              <w:rPr>
                <w:noProof/>
                <w:webHidden/>
              </w:rPr>
              <w:tab/>
            </w:r>
            <w:r>
              <w:rPr>
                <w:noProof/>
                <w:webHidden/>
              </w:rPr>
              <w:fldChar w:fldCharType="begin"/>
            </w:r>
            <w:r>
              <w:rPr>
                <w:noProof/>
                <w:webHidden/>
              </w:rPr>
              <w:instrText xml:space="preserve"> PAGEREF _Toc61354067 \h </w:instrText>
            </w:r>
            <w:r>
              <w:rPr>
                <w:noProof/>
                <w:webHidden/>
              </w:rPr>
            </w:r>
            <w:r>
              <w:rPr>
                <w:noProof/>
                <w:webHidden/>
              </w:rPr>
              <w:fldChar w:fldCharType="separate"/>
            </w:r>
            <w:r>
              <w:rPr>
                <w:noProof/>
                <w:webHidden/>
              </w:rPr>
              <w:t>10</w:t>
            </w:r>
            <w:r>
              <w:rPr>
                <w:noProof/>
                <w:webHidden/>
              </w:rPr>
              <w:fldChar w:fldCharType="end"/>
            </w:r>
          </w:hyperlink>
        </w:p>
        <w:p w14:paraId="7E23469D" w14:textId="6E439CB0"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68" w:history="1">
            <w:r w:rsidRPr="00ED20AB">
              <w:rPr>
                <w:rStyle w:val="Collegamentoipertestuale"/>
                <w:noProof/>
              </w:rPr>
              <w:t>3.4.2.6.</w:t>
            </w:r>
            <w:r>
              <w:rPr>
                <w:rFonts w:asciiTheme="minorHAnsi" w:eastAsiaTheme="minorEastAsia" w:hAnsiTheme="minorHAnsi" w:cstheme="minorBidi"/>
                <w:noProof/>
                <w:kern w:val="0"/>
                <w:sz w:val="22"/>
                <w:szCs w:val="22"/>
              </w:rPr>
              <w:tab/>
            </w:r>
            <w:r w:rsidRPr="00ED20AB">
              <w:rPr>
                <w:rStyle w:val="Collegamentoipertestuale"/>
                <w:noProof/>
              </w:rPr>
              <w:t>Visione del catalogo per categorie</w:t>
            </w:r>
            <w:r>
              <w:rPr>
                <w:noProof/>
                <w:webHidden/>
              </w:rPr>
              <w:tab/>
            </w:r>
            <w:r>
              <w:rPr>
                <w:noProof/>
                <w:webHidden/>
              </w:rPr>
              <w:fldChar w:fldCharType="begin"/>
            </w:r>
            <w:r>
              <w:rPr>
                <w:noProof/>
                <w:webHidden/>
              </w:rPr>
              <w:instrText xml:space="preserve"> PAGEREF _Toc61354068 \h </w:instrText>
            </w:r>
            <w:r>
              <w:rPr>
                <w:noProof/>
                <w:webHidden/>
              </w:rPr>
            </w:r>
            <w:r>
              <w:rPr>
                <w:noProof/>
                <w:webHidden/>
              </w:rPr>
              <w:fldChar w:fldCharType="separate"/>
            </w:r>
            <w:r>
              <w:rPr>
                <w:noProof/>
                <w:webHidden/>
              </w:rPr>
              <w:t>11</w:t>
            </w:r>
            <w:r>
              <w:rPr>
                <w:noProof/>
                <w:webHidden/>
              </w:rPr>
              <w:fldChar w:fldCharType="end"/>
            </w:r>
          </w:hyperlink>
        </w:p>
        <w:p w14:paraId="2A58EAC0" w14:textId="68CCDFB9"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69" w:history="1">
            <w:r w:rsidRPr="00ED20AB">
              <w:rPr>
                <w:rStyle w:val="Collegamentoipertestuale"/>
                <w:noProof/>
              </w:rPr>
              <w:t>3.4.2.7.</w:t>
            </w:r>
            <w:r>
              <w:rPr>
                <w:rFonts w:asciiTheme="minorHAnsi" w:eastAsiaTheme="minorEastAsia" w:hAnsiTheme="minorHAnsi" w:cstheme="minorBidi"/>
                <w:noProof/>
                <w:kern w:val="0"/>
                <w:sz w:val="22"/>
                <w:szCs w:val="22"/>
              </w:rPr>
              <w:tab/>
            </w:r>
            <w:r w:rsidRPr="00ED20AB">
              <w:rPr>
                <w:rStyle w:val="Collegamentoipertestuale"/>
                <w:noProof/>
              </w:rPr>
              <w:t>Visione del proprio carrello</w:t>
            </w:r>
            <w:r>
              <w:rPr>
                <w:noProof/>
                <w:webHidden/>
              </w:rPr>
              <w:tab/>
            </w:r>
            <w:r>
              <w:rPr>
                <w:noProof/>
                <w:webHidden/>
              </w:rPr>
              <w:fldChar w:fldCharType="begin"/>
            </w:r>
            <w:r>
              <w:rPr>
                <w:noProof/>
                <w:webHidden/>
              </w:rPr>
              <w:instrText xml:space="preserve"> PAGEREF _Toc61354069 \h </w:instrText>
            </w:r>
            <w:r>
              <w:rPr>
                <w:noProof/>
                <w:webHidden/>
              </w:rPr>
            </w:r>
            <w:r>
              <w:rPr>
                <w:noProof/>
                <w:webHidden/>
              </w:rPr>
              <w:fldChar w:fldCharType="separate"/>
            </w:r>
            <w:r>
              <w:rPr>
                <w:noProof/>
                <w:webHidden/>
              </w:rPr>
              <w:t>11</w:t>
            </w:r>
            <w:r>
              <w:rPr>
                <w:noProof/>
                <w:webHidden/>
              </w:rPr>
              <w:fldChar w:fldCharType="end"/>
            </w:r>
          </w:hyperlink>
        </w:p>
        <w:p w14:paraId="30328904" w14:textId="7ABB21A3"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0" w:history="1">
            <w:r w:rsidRPr="00ED20AB">
              <w:rPr>
                <w:rStyle w:val="Collegamentoipertestuale"/>
                <w:noProof/>
              </w:rPr>
              <w:t>3.4.2.8.</w:t>
            </w:r>
            <w:r>
              <w:rPr>
                <w:rFonts w:asciiTheme="minorHAnsi" w:eastAsiaTheme="minorEastAsia" w:hAnsiTheme="minorHAnsi" w:cstheme="minorBidi"/>
                <w:noProof/>
                <w:kern w:val="0"/>
                <w:sz w:val="22"/>
                <w:szCs w:val="22"/>
              </w:rPr>
              <w:tab/>
            </w:r>
            <w:r w:rsidRPr="00ED20AB">
              <w:rPr>
                <w:rStyle w:val="Collegamentoipertestuale"/>
                <w:noProof/>
              </w:rPr>
              <w:t>Finalizzazione Acquisto</w:t>
            </w:r>
            <w:r>
              <w:rPr>
                <w:noProof/>
                <w:webHidden/>
              </w:rPr>
              <w:tab/>
            </w:r>
            <w:r>
              <w:rPr>
                <w:noProof/>
                <w:webHidden/>
              </w:rPr>
              <w:fldChar w:fldCharType="begin"/>
            </w:r>
            <w:r>
              <w:rPr>
                <w:noProof/>
                <w:webHidden/>
              </w:rPr>
              <w:instrText xml:space="preserve"> PAGEREF _Toc61354070 \h </w:instrText>
            </w:r>
            <w:r>
              <w:rPr>
                <w:noProof/>
                <w:webHidden/>
              </w:rPr>
            </w:r>
            <w:r>
              <w:rPr>
                <w:noProof/>
                <w:webHidden/>
              </w:rPr>
              <w:fldChar w:fldCharType="separate"/>
            </w:r>
            <w:r>
              <w:rPr>
                <w:noProof/>
                <w:webHidden/>
              </w:rPr>
              <w:t>11</w:t>
            </w:r>
            <w:r>
              <w:rPr>
                <w:noProof/>
                <w:webHidden/>
              </w:rPr>
              <w:fldChar w:fldCharType="end"/>
            </w:r>
          </w:hyperlink>
        </w:p>
        <w:p w14:paraId="1DBF19F3" w14:textId="2A4423C5"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1" w:history="1">
            <w:r w:rsidRPr="00ED20AB">
              <w:rPr>
                <w:rStyle w:val="Collegamentoipertestuale"/>
                <w:noProof/>
              </w:rPr>
              <w:t>3.4.2.9.</w:t>
            </w:r>
            <w:r>
              <w:rPr>
                <w:rFonts w:asciiTheme="minorHAnsi" w:eastAsiaTheme="minorEastAsia" w:hAnsiTheme="minorHAnsi" w:cstheme="minorBidi"/>
                <w:noProof/>
                <w:kern w:val="0"/>
                <w:sz w:val="22"/>
                <w:szCs w:val="22"/>
              </w:rPr>
              <w:tab/>
            </w:r>
            <w:r w:rsidRPr="00ED20AB">
              <w:rPr>
                <w:rStyle w:val="Collegamentoipertestuale"/>
                <w:noProof/>
              </w:rPr>
              <w:t>Visione del proprio storico degli ordini</w:t>
            </w:r>
            <w:r>
              <w:rPr>
                <w:noProof/>
                <w:webHidden/>
              </w:rPr>
              <w:tab/>
            </w:r>
            <w:r>
              <w:rPr>
                <w:noProof/>
                <w:webHidden/>
              </w:rPr>
              <w:fldChar w:fldCharType="begin"/>
            </w:r>
            <w:r>
              <w:rPr>
                <w:noProof/>
                <w:webHidden/>
              </w:rPr>
              <w:instrText xml:space="preserve"> PAGEREF _Toc61354071 \h </w:instrText>
            </w:r>
            <w:r>
              <w:rPr>
                <w:noProof/>
                <w:webHidden/>
              </w:rPr>
            </w:r>
            <w:r>
              <w:rPr>
                <w:noProof/>
                <w:webHidden/>
              </w:rPr>
              <w:fldChar w:fldCharType="separate"/>
            </w:r>
            <w:r>
              <w:rPr>
                <w:noProof/>
                <w:webHidden/>
              </w:rPr>
              <w:t>12</w:t>
            </w:r>
            <w:r>
              <w:rPr>
                <w:noProof/>
                <w:webHidden/>
              </w:rPr>
              <w:fldChar w:fldCharType="end"/>
            </w:r>
          </w:hyperlink>
        </w:p>
        <w:p w14:paraId="47533B4B" w14:textId="64896C35"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2" w:history="1">
            <w:r w:rsidRPr="00ED20AB">
              <w:rPr>
                <w:rStyle w:val="Collegamentoipertestuale"/>
                <w:noProof/>
              </w:rPr>
              <w:t>3.4.2.11.</w:t>
            </w:r>
            <w:r>
              <w:rPr>
                <w:rFonts w:asciiTheme="minorHAnsi" w:eastAsiaTheme="minorEastAsia" w:hAnsiTheme="minorHAnsi" w:cstheme="minorBidi"/>
                <w:noProof/>
                <w:kern w:val="0"/>
                <w:sz w:val="22"/>
                <w:szCs w:val="22"/>
              </w:rPr>
              <w:tab/>
            </w:r>
            <w:r w:rsidRPr="00ED20AB">
              <w:rPr>
                <w:rStyle w:val="Collegamentoipertestuale"/>
                <w:noProof/>
              </w:rPr>
              <w:t>Accesso come Gestore del Sito</w:t>
            </w:r>
            <w:r>
              <w:rPr>
                <w:noProof/>
                <w:webHidden/>
              </w:rPr>
              <w:tab/>
            </w:r>
            <w:r>
              <w:rPr>
                <w:noProof/>
                <w:webHidden/>
              </w:rPr>
              <w:fldChar w:fldCharType="begin"/>
            </w:r>
            <w:r>
              <w:rPr>
                <w:noProof/>
                <w:webHidden/>
              </w:rPr>
              <w:instrText xml:space="preserve"> PAGEREF _Toc61354072 \h </w:instrText>
            </w:r>
            <w:r>
              <w:rPr>
                <w:noProof/>
                <w:webHidden/>
              </w:rPr>
            </w:r>
            <w:r>
              <w:rPr>
                <w:noProof/>
                <w:webHidden/>
              </w:rPr>
              <w:fldChar w:fldCharType="separate"/>
            </w:r>
            <w:r>
              <w:rPr>
                <w:noProof/>
                <w:webHidden/>
              </w:rPr>
              <w:t>13</w:t>
            </w:r>
            <w:r>
              <w:rPr>
                <w:noProof/>
                <w:webHidden/>
              </w:rPr>
              <w:fldChar w:fldCharType="end"/>
            </w:r>
          </w:hyperlink>
        </w:p>
        <w:p w14:paraId="5F16990A" w14:textId="344289B1"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3" w:history="1">
            <w:r w:rsidRPr="00ED20AB">
              <w:rPr>
                <w:rStyle w:val="Collegamentoipertestuale"/>
                <w:noProof/>
              </w:rPr>
              <w:t>3.4.2.12.</w:t>
            </w:r>
            <w:r>
              <w:rPr>
                <w:rFonts w:asciiTheme="minorHAnsi" w:eastAsiaTheme="minorEastAsia" w:hAnsiTheme="minorHAnsi" w:cstheme="minorBidi"/>
                <w:noProof/>
                <w:kern w:val="0"/>
                <w:sz w:val="22"/>
                <w:szCs w:val="22"/>
              </w:rPr>
              <w:tab/>
            </w:r>
            <w:r w:rsidRPr="00ED20AB">
              <w:rPr>
                <w:rStyle w:val="Collegamentoipertestuale"/>
                <w:noProof/>
              </w:rPr>
              <w:t>Gestione Prodotti</w:t>
            </w:r>
            <w:r>
              <w:rPr>
                <w:noProof/>
                <w:webHidden/>
              </w:rPr>
              <w:tab/>
            </w:r>
            <w:r>
              <w:rPr>
                <w:noProof/>
                <w:webHidden/>
              </w:rPr>
              <w:fldChar w:fldCharType="begin"/>
            </w:r>
            <w:r>
              <w:rPr>
                <w:noProof/>
                <w:webHidden/>
              </w:rPr>
              <w:instrText xml:space="preserve"> PAGEREF _Toc61354073 \h </w:instrText>
            </w:r>
            <w:r>
              <w:rPr>
                <w:noProof/>
                <w:webHidden/>
              </w:rPr>
            </w:r>
            <w:r>
              <w:rPr>
                <w:noProof/>
                <w:webHidden/>
              </w:rPr>
              <w:fldChar w:fldCharType="separate"/>
            </w:r>
            <w:r>
              <w:rPr>
                <w:noProof/>
                <w:webHidden/>
              </w:rPr>
              <w:t>13</w:t>
            </w:r>
            <w:r>
              <w:rPr>
                <w:noProof/>
                <w:webHidden/>
              </w:rPr>
              <w:fldChar w:fldCharType="end"/>
            </w:r>
          </w:hyperlink>
        </w:p>
        <w:p w14:paraId="00FA0AF3" w14:textId="6BA5F54D"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4" w:history="1">
            <w:r w:rsidRPr="00ED20AB">
              <w:rPr>
                <w:rStyle w:val="Collegamentoipertestuale"/>
                <w:noProof/>
              </w:rPr>
              <w:t>3.4.2.13.</w:t>
            </w:r>
            <w:r>
              <w:rPr>
                <w:rFonts w:asciiTheme="minorHAnsi" w:eastAsiaTheme="minorEastAsia" w:hAnsiTheme="minorHAnsi" w:cstheme="minorBidi"/>
                <w:noProof/>
                <w:kern w:val="0"/>
                <w:sz w:val="22"/>
                <w:szCs w:val="22"/>
              </w:rPr>
              <w:tab/>
            </w:r>
            <w:r w:rsidRPr="00ED20AB">
              <w:rPr>
                <w:rStyle w:val="Collegamentoipertestuale"/>
                <w:noProof/>
              </w:rPr>
              <w:t>Aggiunta Prodotto</w:t>
            </w:r>
            <w:r>
              <w:rPr>
                <w:noProof/>
                <w:webHidden/>
              </w:rPr>
              <w:tab/>
            </w:r>
            <w:r>
              <w:rPr>
                <w:noProof/>
                <w:webHidden/>
              </w:rPr>
              <w:fldChar w:fldCharType="begin"/>
            </w:r>
            <w:r>
              <w:rPr>
                <w:noProof/>
                <w:webHidden/>
              </w:rPr>
              <w:instrText xml:space="preserve"> PAGEREF _Toc61354074 \h </w:instrText>
            </w:r>
            <w:r>
              <w:rPr>
                <w:noProof/>
                <w:webHidden/>
              </w:rPr>
            </w:r>
            <w:r>
              <w:rPr>
                <w:noProof/>
                <w:webHidden/>
              </w:rPr>
              <w:fldChar w:fldCharType="separate"/>
            </w:r>
            <w:r>
              <w:rPr>
                <w:noProof/>
                <w:webHidden/>
              </w:rPr>
              <w:t>13</w:t>
            </w:r>
            <w:r>
              <w:rPr>
                <w:noProof/>
                <w:webHidden/>
              </w:rPr>
              <w:fldChar w:fldCharType="end"/>
            </w:r>
          </w:hyperlink>
        </w:p>
        <w:p w14:paraId="1382B87D" w14:textId="47381E05"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5" w:history="1">
            <w:r w:rsidRPr="00ED20AB">
              <w:rPr>
                <w:rStyle w:val="Collegamentoipertestuale"/>
                <w:noProof/>
              </w:rPr>
              <w:t>3.4.2.14.</w:t>
            </w:r>
            <w:r>
              <w:rPr>
                <w:rFonts w:asciiTheme="minorHAnsi" w:eastAsiaTheme="minorEastAsia" w:hAnsiTheme="minorHAnsi" w:cstheme="minorBidi"/>
                <w:noProof/>
                <w:kern w:val="0"/>
                <w:sz w:val="22"/>
                <w:szCs w:val="22"/>
              </w:rPr>
              <w:tab/>
            </w:r>
            <w:r w:rsidRPr="00ED20AB">
              <w:rPr>
                <w:rStyle w:val="Collegamentoipertestuale"/>
                <w:noProof/>
              </w:rPr>
              <w:t>Rimozione Prodotto</w:t>
            </w:r>
            <w:r>
              <w:rPr>
                <w:noProof/>
                <w:webHidden/>
              </w:rPr>
              <w:tab/>
            </w:r>
            <w:r>
              <w:rPr>
                <w:noProof/>
                <w:webHidden/>
              </w:rPr>
              <w:fldChar w:fldCharType="begin"/>
            </w:r>
            <w:r>
              <w:rPr>
                <w:noProof/>
                <w:webHidden/>
              </w:rPr>
              <w:instrText xml:space="preserve"> PAGEREF _Toc61354075 \h </w:instrText>
            </w:r>
            <w:r>
              <w:rPr>
                <w:noProof/>
                <w:webHidden/>
              </w:rPr>
            </w:r>
            <w:r>
              <w:rPr>
                <w:noProof/>
                <w:webHidden/>
              </w:rPr>
              <w:fldChar w:fldCharType="separate"/>
            </w:r>
            <w:r>
              <w:rPr>
                <w:noProof/>
                <w:webHidden/>
              </w:rPr>
              <w:t>14</w:t>
            </w:r>
            <w:r>
              <w:rPr>
                <w:noProof/>
                <w:webHidden/>
              </w:rPr>
              <w:fldChar w:fldCharType="end"/>
            </w:r>
          </w:hyperlink>
        </w:p>
        <w:p w14:paraId="18EC4D55" w14:textId="61475731"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6" w:history="1">
            <w:r w:rsidRPr="00ED20AB">
              <w:rPr>
                <w:rStyle w:val="Collegamentoipertestuale"/>
                <w:noProof/>
              </w:rPr>
              <w:t>3.4.2.15.</w:t>
            </w:r>
            <w:r>
              <w:rPr>
                <w:rFonts w:asciiTheme="minorHAnsi" w:eastAsiaTheme="minorEastAsia" w:hAnsiTheme="minorHAnsi" w:cstheme="minorBidi"/>
                <w:noProof/>
                <w:kern w:val="0"/>
                <w:sz w:val="22"/>
                <w:szCs w:val="22"/>
              </w:rPr>
              <w:tab/>
            </w:r>
            <w:r w:rsidRPr="00ED20AB">
              <w:rPr>
                <w:rStyle w:val="Collegamentoipertestuale"/>
                <w:noProof/>
              </w:rPr>
              <w:t>Modifica dati prodotti</w:t>
            </w:r>
            <w:r>
              <w:rPr>
                <w:noProof/>
                <w:webHidden/>
              </w:rPr>
              <w:tab/>
            </w:r>
            <w:r>
              <w:rPr>
                <w:noProof/>
                <w:webHidden/>
              </w:rPr>
              <w:fldChar w:fldCharType="begin"/>
            </w:r>
            <w:r>
              <w:rPr>
                <w:noProof/>
                <w:webHidden/>
              </w:rPr>
              <w:instrText xml:space="preserve"> PAGEREF _Toc61354076 \h </w:instrText>
            </w:r>
            <w:r>
              <w:rPr>
                <w:noProof/>
                <w:webHidden/>
              </w:rPr>
            </w:r>
            <w:r>
              <w:rPr>
                <w:noProof/>
                <w:webHidden/>
              </w:rPr>
              <w:fldChar w:fldCharType="separate"/>
            </w:r>
            <w:r>
              <w:rPr>
                <w:noProof/>
                <w:webHidden/>
              </w:rPr>
              <w:t>14</w:t>
            </w:r>
            <w:r>
              <w:rPr>
                <w:noProof/>
                <w:webHidden/>
              </w:rPr>
              <w:fldChar w:fldCharType="end"/>
            </w:r>
          </w:hyperlink>
        </w:p>
        <w:p w14:paraId="3C5F8484" w14:textId="65809726"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7" w:history="1">
            <w:r w:rsidRPr="00ED20AB">
              <w:rPr>
                <w:rStyle w:val="Collegamentoipertestuale"/>
                <w:noProof/>
              </w:rPr>
              <w:t>3.4.2.16.</w:t>
            </w:r>
            <w:r>
              <w:rPr>
                <w:rFonts w:asciiTheme="minorHAnsi" w:eastAsiaTheme="minorEastAsia" w:hAnsiTheme="minorHAnsi" w:cstheme="minorBidi"/>
                <w:noProof/>
                <w:kern w:val="0"/>
                <w:sz w:val="22"/>
                <w:szCs w:val="22"/>
              </w:rPr>
              <w:tab/>
            </w:r>
            <w:r w:rsidRPr="00ED20AB">
              <w:rPr>
                <w:rStyle w:val="Collegamentoipertestuale"/>
                <w:noProof/>
              </w:rPr>
              <w:t>Gestione Categorie</w:t>
            </w:r>
            <w:r>
              <w:rPr>
                <w:noProof/>
                <w:webHidden/>
              </w:rPr>
              <w:tab/>
            </w:r>
            <w:r>
              <w:rPr>
                <w:noProof/>
                <w:webHidden/>
              </w:rPr>
              <w:fldChar w:fldCharType="begin"/>
            </w:r>
            <w:r>
              <w:rPr>
                <w:noProof/>
                <w:webHidden/>
              </w:rPr>
              <w:instrText xml:space="preserve"> PAGEREF _Toc61354077 \h </w:instrText>
            </w:r>
            <w:r>
              <w:rPr>
                <w:noProof/>
                <w:webHidden/>
              </w:rPr>
            </w:r>
            <w:r>
              <w:rPr>
                <w:noProof/>
                <w:webHidden/>
              </w:rPr>
              <w:fldChar w:fldCharType="separate"/>
            </w:r>
            <w:r>
              <w:rPr>
                <w:noProof/>
                <w:webHidden/>
              </w:rPr>
              <w:t>15</w:t>
            </w:r>
            <w:r>
              <w:rPr>
                <w:noProof/>
                <w:webHidden/>
              </w:rPr>
              <w:fldChar w:fldCharType="end"/>
            </w:r>
          </w:hyperlink>
        </w:p>
        <w:p w14:paraId="376B9ADA" w14:textId="5AF88FA0"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8" w:history="1">
            <w:r w:rsidRPr="00ED20AB">
              <w:rPr>
                <w:rStyle w:val="Collegamentoipertestuale"/>
                <w:noProof/>
              </w:rPr>
              <w:t>3.4.2.17.</w:t>
            </w:r>
            <w:r>
              <w:rPr>
                <w:rFonts w:asciiTheme="minorHAnsi" w:eastAsiaTheme="minorEastAsia" w:hAnsiTheme="minorHAnsi" w:cstheme="minorBidi"/>
                <w:noProof/>
                <w:kern w:val="0"/>
                <w:sz w:val="22"/>
                <w:szCs w:val="22"/>
              </w:rPr>
              <w:tab/>
            </w:r>
            <w:r w:rsidRPr="00ED20AB">
              <w:rPr>
                <w:rStyle w:val="Collegamentoipertestuale"/>
                <w:noProof/>
              </w:rPr>
              <w:t>Aggiunta Categoria</w:t>
            </w:r>
            <w:r>
              <w:rPr>
                <w:noProof/>
                <w:webHidden/>
              </w:rPr>
              <w:tab/>
            </w:r>
            <w:r>
              <w:rPr>
                <w:noProof/>
                <w:webHidden/>
              </w:rPr>
              <w:fldChar w:fldCharType="begin"/>
            </w:r>
            <w:r>
              <w:rPr>
                <w:noProof/>
                <w:webHidden/>
              </w:rPr>
              <w:instrText xml:space="preserve"> PAGEREF _Toc61354078 \h </w:instrText>
            </w:r>
            <w:r>
              <w:rPr>
                <w:noProof/>
                <w:webHidden/>
              </w:rPr>
            </w:r>
            <w:r>
              <w:rPr>
                <w:noProof/>
                <w:webHidden/>
              </w:rPr>
              <w:fldChar w:fldCharType="separate"/>
            </w:r>
            <w:r>
              <w:rPr>
                <w:noProof/>
                <w:webHidden/>
              </w:rPr>
              <w:t>15</w:t>
            </w:r>
            <w:r>
              <w:rPr>
                <w:noProof/>
                <w:webHidden/>
              </w:rPr>
              <w:fldChar w:fldCharType="end"/>
            </w:r>
          </w:hyperlink>
        </w:p>
        <w:p w14:paraId="362065BA" w14:textId="38DEFAB6"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79" w:history="1">
            <w:r w:rsidRPr="00ED20AB">
              <w:rPr>
                <w:rStyle w:val="Collegamentoipertestuale"/>
                <w:noProof/>
              </w:rPr>
              <w:t>3.4.2.18.</w:t>
            </w:r>
            <w:r>
              <w:rPr>
                <w:rFonts w:asciiTheme="minorHAnsi" w:eastAsiaTheme="minorEastAsia" w:hAnsiTheme="minorHAnsi" w:cstheme="minorBidi"/>
                <w:noProof/>
                <w:kern w:val="0"/>
                <w:sz w:val="22"/>
                <w:szCs w:val="22"/>
              </w:rPr>
              <w:tab/>
            </w:r>
            <w:r w:rsidRPr="00ED20AB">
              <w:rPr>
                <w:rStyle w:val="Collegamentoipertestuale"/>
                <w:noProof/>
              </w:rPr>
              <w:t>Rimozione Categoria</w:t>
            </w:r>
            <w:r>
              <w:rPr>
                <w:noProof/>
                <w:webHidden/>
              </w:rPr>
              <w:tab/>
            </w:r>
            <w:r>
              <w:rPr>
                <w:noProof/>
                <w:webHidden/>
              </w:rPr>
              <w:fldChar w:fldCharType="begin"/>
            </w:r>
            <w:r>
              <w:rPr>
                <w:noProof/>
                <w:webHidden/>
              </w:rPr>
              <w:instrText xml:space="preserve"> PAGEREF _Toc61354079 \h </w:instrText>
            </w:r>
            <w:r>
              <w:rPr>
                <w:noProof/>
                <w:webHidden/>
              </w:rPr>
            </w:r>
            <w:r>
              <w:rPr>
                <w:noProof/>
                <w:webHidden/>
              </w:rPr>
              <w:fldChar w:fldCharType="separate"/>
            </w:r>
            <w:r>
              <w:rPr>
                <w:noProof/>
                <w:webHidden/>
              </w:rPr>
              <w:t>16</w:t>
            </w:r>
            <w:r>
              <w:rPr>
                <w:noProof/>
                <w:webHidden/>
              </w:rPr>
              <w:fldChar w:fldCharType="end"/>
            </w:r>
          </w:hyperlink>
        </w:p>
        <w:p w14:paraId="13EB63D2" w14:textId="030CC2BA"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80" w:history="1">
            <w:r w:rsidRPr="00ED20AB">
              <w:rPr>
                <w:rStyle w:val="Collegamentoipertestuale"/>
                <w:noProof/>
              </w:rPr>
              <w:t>3.4.2.19.</w:t>
            </w:r>
            <w:r>
              <w:rPr>
                <w:rFonts w:asciiTheme="minorHAnsi" w:eastAsiaTheme="minorEastAsia" w:hAnsiTheme="minorHAnsi" w:cstheme="minorBidi"/>
                <w:noProof/>
                <w:kern w:val="0"/>
                <w:sz w:val="22"/>
                <w:szCs w:val="22"/>
              </w:rPr>
              <w:tab/>
            </w:r>
            <w:r w:rsidRPr="00ED20AB">
              <w:rPr>
                <w:rStyle w:val="Collegamentoipertestuale"/>
                <w:noProof/>
              </w:rPr>
              <w:t>Modifica Dati Categorie</w:t>
            </w:r>
            <w:r>
              <w:rPr>
                <w:noProof/>
                <w:webHidden/>
              </w:rPr>
              <w:tab/>
            </w:r>
            <w:r>
              <w:rPr>
                <w:noProof/>
                <w:webHidden/>
              </w:rPr>
              <w:fldChar w:fldCharType="begin"/>
            </w:r>
            <w:r>
              <w:rPr>
                <w:noProof/>
                <w:webHidden/>
              </w:rPr>
              <w:instrText xml:space="preserve"> PAGEREF _Toc61354080 \h </w:instrText>
            </w:r>
            <w:r>
              <w:rPr>
                <w:noProof/>
                <w:webHidden/>
              </w:rPr>
            </w:r>
            <w:r>
              <w:rPr>
                <w:noProof/>
                <w:webHidden/>
              </w:rPr>
              <w:fldChar w:fldCharType="separate"/>
            </w:r>
            <w:r>
              <w:rPr>
                <w:noProof/>
                <w:webHidden/>
              </w:rPr>
              <w:t>16</w:t>
            </w:r>
            <w:r>
              <w:rPr>
                <w:noProof/>
                <w:webHidden/>
              </w:rPr>
              <w:fldChar w:fldCharType="end"/>
            </w:r>
          </w:hyperlink>
        </w:p>
        <w:p w14:paraId="48611B32" w14:textId="175D60F8"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81" w:history="1">
            <w:r w:rsidRPr="00ED20AB">
              <w:rPr>
                <w:rStyle w:val="Collegamentoipertestuale"/>
                <w:noProof/>
              </w:rPr>
              <w:t>3.4.2.20.</w:t>
            </w:r>
            <w:r>
              <w:rPr>
                <w:rFonts w:asciiTheme="minorHAnsi" w:eastAsiaTheme="minorEastAsia" w:hAnsiTheme="minorHAnsi" w:cstheme="minorBidi"/>
                <w:noProof/>
                <w:kern w:val="0"/>
                <w:sz w:val="22"/>
                <w:szCs w:val="22"/>
              </w:rPr>
              <w:tab/>
            </w:r>
            <w:r w:rsidRPr="00ED20AB">
              <w:rPr>
                <w:rStyle w:val="Collegamentoipertestuale"/>
                <w:noProof/>
              </w:rPr>
              <w:t>Gestione degli account</w:t>
            </w:r>
            <w:r>
              <w:rPr>
                <w:noProof/>
                <w:webHidden/>
              </w:rPr>
              <w:tab/>
            </w:r>
            <w:r>
              <w:rPr>
                <w:noProof/>
                <w:webHidden/>
              </w:rPr>
              <w:fldChar w:fldCharType="begin"/>
            </w:r>
            <w:r>
              <w:rPr>
                <w:noProof/>
                <w:webHidden/>
              </w:rPr>
              <w:instrText xml:space="preserve"> PAGEREF _Toc61354081 \h </w:instrText>
            </w:r>
            <w:r>
              <w:rPr>
                <w:noProof/>
                <w:webHidden/>
              </w:rPr>
            </w:r>
            <w:r>
              <w:rPr>
                <w:noProof/>
                <w:webHidden/>
              </w:rPr>
              <w:fldChar w:fldCharType="separate"/>
            </w:r>
            <w:r>
              <w:rPr>
                <w:noProof/>
                <w:webHidden/>
              </w:rPr>
              <w:t>16</w:t>
            </w:r>
            <w:r>
              <w:rPr>
                <w:noProof/>
                <w:webHidden/>
              </w:rPr>
              <w:fldChar w:fldCharType="end"/>
            </w:r>
          </w:hyperlink>
        </w:p>
        <w:p w14:paraId="505D37F0" w14:textId="484EFEFE"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82" w:history="1">
            <w:r w:rsidRPr="00ED20AB">
              <w:rPr>
                <w:rStyle w:val="Collegamentoipertestuale"/>
                <w:noProof/>
              </w:rPr>
              <w:t>3.4.2.21.</w:t>
            </w:r>
            <w:r>
              <w:rPr>
                <w:rFonts w:asciiTheme="minorHAnsi" w:eastAsiaTheme="minorEastAsia" w:hAnsiTheme="minorHAnsi" w:cstheme="minorBidi"/>
                <w:noProof/>
                <w:kern w:val="0"/>
                <w:sz w:val="22"/>
                <w:szCs w:val="22"/>
              </w:rPr>
              <w:tab/>
            </w:r>
            <w:r w:rsidRPr="00ED20AB">
              <w:rPr>
                <w:rStyle w:val="Collegamentoipertestuale"/>
                <w:noProof/>
              </w:rPr>
              <w:t>Rimozione Account</w:t>
            </w:r>
            <w:r>
              <w:rPr>
                <w:noProof/>
                <w:webHidden/>
              </w:rPr>
              <w:tab/>
            </w:r>
            <w:r>
              <w:rPr>
                <w:noProof/>
                <w:webHidden/>
              </w:rPr>
              <w:fldChar w:fldCharType="begin"/>
            </w:r>
            <w:r>
              <w:rPr>
                <w:noProof/>
                <w:webHidden/>
              </w:rPr>
              <w:instrText xml:space="preserve"> PAGEREF _Toc61354082 \h </w:instrText>
            </w:r>
            <w:r>
              <w:rPr>
                <w:noProof/>
                <w:webHidden/>
              </w:rPr>
            </w:r>
            <w:r>
              <w:rPr>
                <w:noProof/>
                <w:webHidden/>
              </w:rPr>
              <w:fldChar w:fldCharType="separate"/>
            </w:r>
            <w:r>
              <w:rPr>
                <w:noProof/>
                <w:webHidden/>
              </w:rPr>
              <w:t>17</w:t>
            </w:r>
            <w:r>
              <w:rPr>
                <w:noProof/>
                <w:webHidden/>
              </w:rPr>
              <w:fldChar w:fldCharType="end"/>
            </w:r>
          </w:hyperlink>
        </w:p>
        <w:p w14:paraId="2337C5CF" w14:textId="2298873D"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83" w:history="1">
            <w:r w:rsidRPr="00ED20AB">
              <w:rPr>
                <w:rStyle w:val="Collegamentoipertestuale"/>
                <w:noProof/>
              </w:rPr>
              <w:t>3.4.2.22.</w:t>
            </w:r>
            <w:r>
              <w:rPr>
                <w:rFonts w:asciiTheme="minorHAnsi" w:eastAsiaTheme="minorEastAsia" w:hAnsiTheme="minorHAnsi" w:cstheme="minorBidi"/>
                <w:noProof/>
                <w:kern w:val="0"/>
                <w:sz w:val="22"/>
                <w:szCs w:val="22"/>
              </w:rPr>
              <w:tab/>
            </w:r>
            <w:r w:rsidRPr="00ED20AB">
              <w:rPr>
                <w:rStyle w:val="Collegamentoipertestuale"/>
                <w:noProof/>
              </w:rPr>
              <w:t>Procedura di Logout</w:t>
            </w:r>
            <w:r>
              <w:rPr>
                <w:noProof/>
                <w:webHidden/>
              </w:rPr>
              <w:tab/>
            </w:r>
            <w:r>
              <w:rPr>
                <w:noProof/>
                <w:webHidden/>
              </w:rPr>
              <w:fldChar w:fldCharType="begin"/>
            </w:r>
            <w:r>
              <w:rPr>
                <w:noProof/>
                <w:webHidden/>
              </w:rPr>
              <w:instrText xml:space="preserve"> PAGEREF _Toc61354083 \h </w:instrText>
            </w:r>
            <w:r>
              <w:rPr>
                <w:noProof/>
                <w:webHidden/>
              </w:rPr>
            </w:r>
            <w:r>
              <w:rPr>
                <w:noProof/>
                <w:webHidden/>
              </w:rPr>
              <w:fldChar w:fldCharType="separate"/>
            </w:r>
            <w:r>
              <w:rPr>
                <w:noProof/>
                <w:webHidden/>
              </w:rPr>
              <w:t>17</w:t>
            </w:r>
            <w:r>
              <w:rPr>
                <w:noProof/>
                <w:webHidden/>
              </w:rPr>
              <w:fldChar w:fldCharType="end"/>
            </w:r>
          </w:hyperlink>
        </w:p>
        <w:p w14:paraId="2DAC64F3" w14:textId="6148DFCB"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84" w:history="1">
            <w:r w:rsidRPr="00ED20AB">
              <w:rPr>
                <w:rStyle w:val="Collegamentoipertestuale"/>
                <w:noProof/>
              </w:rPr>
              <w:t>3.4.2.23.</w:t>
            </w:r>
            <w:r>
              <w:rPr>
                <w:rFonts w:asciiTheme="minorHAnsi" w:eastAsiaTheme="minorEastAsia" w:hAnsiTheme="minorHAnsi" w:cstheme="minorBidi"/>
                <w:noProof/>
                <w:kern w:val="0"/>
                <w:sz w:val="22"/>
                <w:szCs w:val="22"/>
              </w:rPr>
              <w:tab/>
            </w:r>
            <w:r w:rsidRPr="00ED20AB">
              <w:rPr>
                <w:rStyle w:val="Collegamentoipertestuale"/>
                <w:noProof/>
              </w:rPr>
              <w:t>Ricerca di un prodotto</w:t>
            </w:r>
            <w:r>
              <w:rPr>
                <w:noProof/>
                <w:webHidden/>
              </w:rPr>
              <w:tab/>
            </w:r>
            <w:r>
              <w:rPr>
                <w:noProof/>
                <w:webHidden/>
              </w:rPr>
              <w:fldChar w:fldCharType="begin"/>
            </w:r>
            <w:r>
              <w:rPr>
                <w:noProof/>
                <w:webHidden/>
              </w:rPr>
              <w:instrText xml:space="preserve"> PAGEREF _Toc61354084 \h </w:instrText>
            </w:r>
            <w:r>
              <w:rPr>
                <w:noProof/>
                <w:webHidden/>
              </w:rPr>
            </w:r>
            <w:r>
              <w:rPr>
                <w:noProof/>
                <w:webHidden/>
              </w:rPr>
              <w:fldChar w:fldCharType="separate"/>
            </w:r>
            <w:r>
              <w:rPr>
                <w:noProof/>
                <w:webHidden/>
              </w:rPr>
              <w:t>17</w:t>
            </w:r>
            <w:r>
              <w:rPr>
                <w:noProof/>
                <w:webHidden/>
              </w:rPr>
              <w:fldChar w:fldCharType="end"/>
            </w:r>
          </w:hyperlink>
        </w:p>
        <w:p w14:paraId="49A99472" w14:textId="04F6DB87"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85" w:history="1">
            <w:r w:rsidRPr="00ED20AB">
              <w:rPr>
                <w:rStyle w:val="Collegamentoipertestuale"/>
                <w:noProof/>
              </w:rPr>
              <w:t>3.4.2.24.</w:t>
            </w:r>
            <w:r>
              <w:rPr>
                <w:rFonts w:asciiTheme="minorHAnsi" w:eastAsiaTheme="minorEastAsia" w:hAnsiTheme="minorHAnsi" w:cstheme="minorBidi"/>
                <w:noProof/>
                <w:kern w:val="0"/>
                <w:sz w:val="22"/>
                <w:szCs w:val="22"/>
              </w:rPr>
              <w:tab/>
            </w:r>
            <w:r w:rsidRPr="00ED20AB">
              <w:rPr>
                <w:rStyle w:val="Collegamentoipertestuale"/>
                <w:noProof/>
              </w:rPr>
              <w:t>Contattare il supporto clienti</w:t>
            </w:r>
            <w:r>
              <w:rPr>
                <w:noProof/>
                <w:webHidden/>
              </w:rPr>
              <w:tab/>
            </w:r>
            <w:r>
              <w:rPr>
                <w:noProof/>
                <w:webHidden/>
              </w:rPr>
              <w:fldChar w:fldCharType="begin"/>
            </w:r>
            <w:r>
              <w:rPr>
                <w:noProof/>
                <w:webHidden/>
              </w:rPr>
              <w:instrText xml:space="preserve"> PAGEREF _Toc61354085 \h </w:instrText>
            </w:r>
            <w:r>
              <w:rPr>
                <w:noProof/>
                <w:webHidden/>
              </w:rPr>
            </w:r>
            <w:r>
              <w:rPr>
                <w:noProof/>
                <w:webHidden/>
              </w:rPr>
              <w:fldChar w:fldCharType="separate"/>
            </w:r>
            <w:r>
              <w:rPr>
                <w:noProof/>
                <w:webHidden/>
              </w:rPr>
              <w:t>17</w:t>
            </w:r>
            <w:r>
              <w:rPr>
                <w:noProof/>
                <w:webHidden/>
              </w:rPr>
              <w:fldChar w:fldCharType="end"/>
            </w:r>
          </w:hyperlink>
        </w:p>
        <w:p w14:paraId="09B0AEE9" w14:textId="7971F646"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86" w:history="1">
            <w:r w:rsidRPr="00ED20AB">
              <w:rPr>
                <w:rStyle w:val="Collegamentoipertestuale"/>
                <w:noProof/>
              </w:rPr>
              <w:t>3.4.2.25.</w:t>
            </w:r>
            <w:r>
              <w:rPr>
                <w:rFonts w:asciiTheme="minorHAnsi" w:eastAsiaTheme="minorEastAsia" w:hAnsiTheme="minorHAnsi" w:cstheme="minorBidi"/>
                <w:noProof/>
                <w:kern w:val="0"/>
                <w:sz w:val="22"/>
                <w:szCs w:val="22"/>
              </w:rPr>
              <w:tab/>
            </w:r>
            <w:r w:rsidRPr="00ED20AB">
              <w:rPr>
                <w:rStyle w:val="Collegamentoipertestuale"/>
                <w:noProof/>
              </w:rPr>
              <w:t>Rimozione di un prodotto dal carrello</w:t>
            </w:r>
            <w:r>
              <w:rPr>
                <w:noProof/>
                <w:webHidden/>
              </w:rPr>
              <w:tab/>
            </w:r>
            <w:r>
              <w:rPr>
                <w:noProof/>
                <w:webHidden/>
              </w:rPr>
              <w:fldChar w:fldCharType="begin"/>
            </w:r>
            <w:r>
              <w:rPr>
                <w:noProof/>
                <w:webHidden/>
              </w:rPr>
              <w:instrText xml:space="preserve"> PAGEREF _Toc61354086 \h </w:instrText>
            </w:r>
            <w:r>
              <w:rPr>
                <w:noProof/>
                <w:webHidden/>
              </w:rPr>
            </w:r>
            <w:r>
              <w:rPr>
                <w:noProof/>
                <w:webHidden/>
              </w:rPr>
              <w:fldChar w:fldCharType="separate"/>
            </w:r>
            <w:r>
              <w:rPr>
                <w:noProof/>
                <w:webHidden/>
              </w:rPr>
              <w:t>18</w:t>
            </w:r>
            <w:r>
              <w:rPr>
                <w:noProof/>
                <w:webHidden/>
              </w:rPr>
              <w:fldChar w:fldCharType="end"/>
            </w:r>
          </w:hyperlink>
        </w:p>
        <w:p w14:paraId="5A32DDC9" w14:textId="69270EC5" w:rsidR="00E574C8" w:rsidRDefault="00E574C8">
          <w:pPr>
            <w:pStyle w:val="Sommario3"/>
            <w:tabs>
              <w:tab w:val="left" w:pos="1440"/>
            </w:tabs>
            <w:rPr>
              <w:rFonts w:asciiTheme="minorHAnsi" w:eastAsiaTheme="minorEastAsia" w:hAnsiTheme="minorHAnsi" w:cstheme="minorBidi"/>
              <w:noProof/>
              <w:kern w:val="0"/>
              <w:sz w:val="22"/>
              <w:szCs w:val="22"/>
            </w:rPr>
          </w:pPr>
          <w:hyperlink w:anchor="_Toc61354087" w:history="1">
            <w:r w:rsidRPr="00ED20AB">
              <w:rPr>
                <w:rStyle w:val="Collegamentoipertestuale"/>
                <w:noProof/>
              </w:rPr>
              <w:t>3.4.3.</w:t>
            </w:r>
            <w:r>
              <w:rPr>
                <w:rFonts w:asciiTheme="minorHAnsi" w:eastAsiaTheme="minorEastAsia" w:hAnsiTheme="minorHAnsi" w:cstheme="minorBidi"/>
                <w:noProof/>
                <w:kern w:val="0"/>
                <w:sz w:val="22"/>
                <w:szCs w:val="22"/>
              </w:rPr>
              <w:tab/>
            </w:r>
            <w:r w:rsidRPr="00ED20AB">
              <w:rPr>
                <w:rStyle w:val="Collegamentoipertestuale"/>
                <w:noProof/>
              </w:rPr>
              <w:t>Modello di Casi D’uso</w:t>
            </w:r>
            <w:r>
              <w:rPr>
                <w:noProof/>
                <w:webHidden/>
              </w:rPr>
              <w:tab/>
            </w:r>
            <w:r>
              <w:rPr>
                <w:noProof/>
                <w:webHidden/>
              </w:rPr>
              <w:fldChar w:fldCharType="begin"/>
            </w:r>
            <w:r>
              <w:rPr>
                <w:noProof/>
                <w:webHidden/>
              </w:rPr>
              <w:instrText xml:space="preserve"> PAGEREF _Toc61354087 \h </w:instrText>
            </w:r>
            <w:r>
              <w:rPr>
                <w:noProof/>
                <w:webHidden/>
              </w:rPr>
            </w:r>
            <w:r>
              <w:rPr>
                <w:noProof/>
                <w:webHidden/>
              </w:rPr>
              <w:fldChar w:fldCharType="separate"/>
            </w:r>
            <w:r>
              <w:rPr>
                <w:noProof/>
                <w:webHidden/>
              </w:rPr>
              <w:t>19</w:t>
            </w:r>
            <w:r>
              <w:rPr>
                <w:noProof/>
                <w:webHidden/>
              </w:rPr>
              <w:fldChar w:fldCharType="end"/>
            </w:r>
          </w:hyperlink>
        </w:p>
        <w:p w14:paraId="6C734A40" w14:textId="36D3A11D" w:rsidR="00E574C8" w:rsidRDefault="00E574C8">
          <w:pPr>
            <w:pStyle w:val="Sommario3"/>
            <w:tabs>
              <w:tab w:val="left" w:pos="1440"/>
            </w:tabs>
            <w:rPr>
              <w:rFonts w:asciiTheme="minorHAnsi" w:eastAsiaTheme="minorEastAsia" w:hAnsiTheme="minorHAnsi" w:cstheme="minorBidi"/>
              <w:noProof/>
              <w:kern w:val="0"/>
              <w:sz w:val="22"/>
              <w:szCs w:val="22"/>
            </w:rPr>
          </w:pPr>
          <w:hyperlink w:anchor="_Toc61354088" w:history="1">
            <w:r w:rsidRPr="00ED20AB">
              <w:rPr>
                <w:rStyle w:val="Collegamentoipertestuale"/>
                <w:noProof/>
              </w:rPr>
              <w:t>3.4.4.</w:t>
            </w:r>
            <w:r>
              <w:rPr>
                <w:rFonts w:asciiTheme="minorHAnsi" w:eastAsiaTheme="minorEastAsia" w:hAnsiTheme="minorHAnsi" w:cstheme="minorBidi"/>
                <w:noProof/>
                <w:kern w:val="0"/>
                <w:sz w:val="22"/>
                <w:szCs w:val="22"/>
              </w:rPr>
              <w:tab/>
            </w:r>
            <w:r w:rsidRPr="00ED20AB">
              <w:rPr>
                <w:rStyle w:val="Collegamentoipertestuale"/>
                <w:noProof/>
              </w:rPr>
              <w:t>Modello Oggetti</w:t>
            </w:r>
            <w:r>
              <w:rPr>
                <w:noProof/>
                <w:webHidden/>
              </w:rPr>
              <w:tab/>
            </w:r>
            <w:r>
              <w:rPr>
                <w:noProof/>
                <w:webHidden/>
              </w:rPr>
              <w:fldChar w:fldCharType="begin"/>
            </w:r>
            <w:r>
              <w:rPr>
                <w:noProof/>
                <w:webHidden/>
              </w:rPr>
              <w:instrText xml:space="preserve"> PAGEREF _Toc61354088 \h </w:instrText>
            </w:r>
            <w:r>
              <w:rPr>
                <w:noProof/>
                <w:webHidden/>
              </w:rPr>
            </w:r>
            <w:r>
              <w:rPr>
                <w:noProof/>
                <w:webHidden/>
              </w:rPr>
              <w:fldChar w:fldCharType="separate"/>
            </w:r>
            <w:r>
              <w:rPr>
                <w:noProof/>
                <w:webHidden/>
              </w:rPr>
              <w:t>20</w:t>
            </w:r>
            <w:r>
              <w:rPr>
                <w:noProof/>
                <w:webHidden/>
              </w:rPr>
              <w:fldChar w:fldCharType="end"/>
            </w:r>
          </w:hyperlink>
        </w:p>
        <w:p w14:paraId="1DF4581D" w14:textId="09A575B8" w:rsidR="00E574C8" w:rsidRDefault="00E574C8">
          <w:pPr>
            <w:pStyle w:val="Sommario3"/>
            <w:tabs>
              <w:tab w:val="left" w:pos="1440"/>
            </w:tabs>
            <w:rPr>
              <w:rFonts w:asciiTheme="minorHAnsi" w:eastAsiaTheme="minorEastAsia" w:hAnsiTheme="minorHAnsi" w:cstheme="minorBidi"/>
              <w:noProof/>
              <w:kern w:val="0"/>
              <w:sz w:val="22"/>
              <w:szCs w:val="22"/>
            </w:rPr>
          </w:pPr>
          <w:hyperlink w:anchor="_Toc61354089" w:history="1">
            <w:r w:rsidRPr="00ED20AB">
              <w:rPr>
                <w:rStyle w:val="Collegamentoipertestuale"/>
                <w:noProof/>
              </w:rPr>
              <w:t>3.4.5.</w:t>
            </w:r>
            <w:r>
              <w:rPr>
                <w:rFonts w:asciiTheme="minorHAnsi" w:eastAsiaTheme="minorEastAsia" w:hAnsiTheme="minorHAnsi" w:cstheme="minorBidi"/>
                <w:noProof/>
                <w:kern w:val="0"/>
                <w:sz w:val="22"/>
                <w:szCs w:val="22"/>
              </w:rPr>
              <w:tab/>
            </w:r>
            <w:r w:rsidRPr="00ED20AB">
              <w:rPr>
                <w:rStyle w:val="Collegamentoipertestuale"/>
                <w:noProof/>
              </w:rPr>
              <w:t>Modelli Dinamici</w:t>
            </w:r>
            <w:r>
              <w:rPr>
                <w:noProof/>
                <w:webHidden/>
              </w:rPr>
              <w:tab/>
            </w:r>
            <w:r>
              <w:rPr>
                <w:noProof/>
                <w:webHidden/>
              </w:rPr>
              <w:fldChar w:fldCharType="begin"/>
            </w:r>
            <w:r>
              <w:rPr>
                <w:noProof/>
                <w:webHidden/>
              </w:rPr>
              <w:instrText xml:space="preserve"> PAGEREF _Toc61354089 \h </w:instrText>
            </w:r>
            <w:r>
              <w:rPr>
                <w:noProof/>
                <w:webHidden/>
              </w:rPr>
            </w:r>
            <w:r>
              <w:rPr>
                <w:noProof/>
                <w:webHidden/>
              </w:rPr>
              <w:fldChar w:fldCharType="separate"/>
            </w:r>
            <w:r>
              <w:rPr>
                <w:noProof/>
                <w:webHidden/>
              </w:rPr>
              <w:t>21</w:t>
            </w:r>
            <w:r>
              <w:rPr>
                <w:noProof/>
                <w:webHidden/>
              </w:rPr>
              <w:fldChar w:fldCharType="end"/>
            </w:r>
          </w:hyperlink>
        </w:p>
        <w:p w14:paraId="41E50283" w14:textId="0C3AF6F4"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0" w:history="1">
            <w:r w:rsidRPr="00ED20AB">
              <w:rPr>
                <w:rStyle w:val="Collegamentoipertestuale"/>
                <w:noProof/>
              </w:rPr>
              <w:t>3.4.5.1.</w:t>
            </w:r>
            <w:r>
              <w:rPr>
                <w:rFonts w:asciiTheme="minorHAnsi" w:eastAsiaTheme="minorEastAsia" w:hAnsiTheme="minorHAnsi" w:cstheme="minorBidi"/>
                <w:noProof/>
                <w:kern w:val="0"/>
                <w:sz w:val="22"/>
                <w:szCs w:val="22"/>
              </w:rPr>
              <w:tab/>
            </w:r>
            <w:r w:rsidRPr="00ED20AB">
              <w:rPr>
                <w:rStyle w:val="Collegamentoipertestuale"/>
                <w:noProof/>
              </w:rPr>
              <w:t>Registrazione nuovo utente</w:t>
            </w:r>
            <w:r>
              <w:rPr>
                <w:noProof/>
                <w:webHidden/>
              </w:rPr>
              <w:tab/>
            </w:r>
            <w:r>
              <w:rPr>
                <w:noProof/>
                <w:webHidden/>
              </w:rPr>
              <w:fldChar w:fldCharType="begin"/>
            </w:r>
            <w:r>
              <w:rPr>
                <w:noProof/>
                <w:webHidden/>
              </w:rPr>
              <w:instrText xml:space="preserve"> PAGEREF _Toc61354090 \h </w:instrText>
            </w:r>
            <w:r>
              <w:rPr>
                <w:noProof/>
                <w:webHidden/>
              </w:rPr>
            </w:r>
            <w:r>
              <w:rPr>
                <w:noProof/>
                <w:webHidden/>
              </w:rPr>
              <w:fldChar w:fldCharType="separate"/>
            </w:r>
            <w:r>
              <w:rPr>
                <w:noProof/>
                <w:webHidden/>
              </w:rPr>
              <w:t>21</w:t>
            </w:r>
            <w:r>
              <w:rPr>
                <w:noProof/>
                <w:webHidden/>
              </w:rPr>
              <w:fldChar w:fldCharType="end"/>
            </w:r>
          </w:hyperlink>
        </w:p>
        <w:p w14:paraId="099E3B5A" w14:textId="14AB9298"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1" w:history="1">
            <w:r w:rsidRPr="00ED20AB">
              <w:rPr>
                <w:rStyle w:val="Collegamentoipertestuale"/>
                <w:noProof/>
              </w:rPr>
              <w:t>3.4.5.2.</w:t>
            </w:r>
            <w:r>
              <w:rPr>
                <w:rFonts w:asciiTheme="minorHAnsi" w:eastAsiaTheme="minorEastAsia" w:hAnsiTheme="minorHAnsi" w:cstheme="minorBidi"/>
                <w:noProof/>
                <w:kern w:val="0"/>
                <w:sz w:val="22"/>
                <w:szCs w:val="22"/>
              </w:rPr>
              <w:tab/>
            </w:r>
            <w:r w:rsidRPr="00ED20AB">
              <w:rPr>
                <w:rStyle w:val="Collegamentoipertestuale"/>
                <w:noProof/>
              </w:rPr>
              <w:t>Conferma Indirizzo E-mail</w:t>
            </w:r>
            <w:r>
              <w:rPr>
                <w:noProof/>
                <w:webHidden/>
              </w:rPr>
              <w:tab/>
            </w:r>
            <w:r>
              <w:rPr>
                <w:noProof/>
                <w:webHidden/>
              </w:rPr>
              <w:fldChar w:fldCharType="begin"/>
            </w:r>
            <w:r>
              <w:rPr>
                <w:noProof/>
                <w:webHidden/>
              </w:rPr>
              <w:instrText xml:space="preserve"> PAGEREF _Toc61354091 \h </w:instrText>
            </w:r>
            <w:r>
              <w:rPr>
                <w:noProof/>
                <w:webHidden/>
              </w:rPr>
            </w:r>
            <w:r>
              <w:rPr>
                <w:noProof/>
                <w:webHidden/>
              </w:rPr>
              <w:fldChar w:fldCharType="separate"/>
            </w:r>
            <w:r>
              <w:rPr>
                <w:noProof/>
                <w:webHidden/>
              </w:rPr>
              <w:t>21</w:t>
            </w:r>
            <w:r>
              <w:rPr>
                <w:noProof/>
                <w:webHidden/>
              </w:rPr>
              <w:fldChar w:fldCharType="end"/>
            </w:r>
          </w:hyperlink>
        </w:p>
        <w:p w14:paraId="1657A46B" w14:textId="1A9FC3A5"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2" w:history="1">
            <w:r w:rsidRPr="00ED20AB">
              <w:rPr>
                <w:rStyle w:val="Collegamentoipertestuale"/>
                <w:noProof/>
              </w:rPr>
              <w:t>3.4.5.3.</w:t>
            </w:r>
            <w:r>
              <w:rPr>
                <w:rFonts w:asciiTheme="minorHAnsi" w:eastAsiaTheme="minorEastAsia" w:hAnsiTheme="minorHAnsi" w:cstheme="minorBidi"/>
                <w:noProof/>
                <w:kern w:val="0"/>
                <w:sz w:val="22"/>
                <w:szCs w:val="22"/>
              </w:rPr>
              <w:tab/>
            </w:r>
            <w:r w:rsidRPr="00ED20AB">
              <w:rPr>
                <w:rStyle w:val="Collegamentoipertestuale"/>
                <w:noProof/>
              </w:rPr>
              <w:t>Login Utente</w:t>
            </w:r>
            <w:r>
              <w:rPr>
                <w:noProof/>
                <w:webHidden/>
              </w:rPr>
              <w:tab/>
            </w:r>
            <w:r>
              <w:rPr>
                <w:noProof/>
                <w:webHidden/>
              </w:rPr>
              <w:fldChar w:fldCharType="begin"/>
            </w:r>
            <w:r>
              <w:rPr>
                <w:noProof/>
                <w:webHidden/>
              </w:rPr>
              <w:instrText xml:space="preserve"> PAGEREF _Toc61354092 \h </w:instrText>
            </w:r>
            <w:r>
              <w:rPr>
                <w:noProof/>
                <w:webHidden/>
              </w:rPr>
            </w:r>
            <w:r>
              <w:rPr>
                <w:noProof/>
                <w:webHidden/>
              </w:rPr>
              <w:fldChar w:fldCharType="separate"/>
            </w:r>
            <w:r>
              <w:rPr>
                <w:noProof/>
                <w:webHidden/>
              </w:rPr>
              <w:t>22</w:t>
            </w:r>
            <w:r>
              <w:rPr>
                <w:noProof/>
                <w:webHidden/>
              </w:rPr>
              <w:fldChar w:fldCharType="end"/>
            </w:r>
          </w:hyperlink>
        </w:p>
        <w:p w14:paraId="3B4B639B" w14:textId="4F61280A"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3" w:history="1">
            <w:r w:rsidRPr="00ED20AB">
              <w:rPr>
                <w:rStyle w:val="Collegamentoipertestuale"/>
                <w:noProof/>
              </w:rPr>
              <w:t>3.4.5.4.</w:t>
            </w:r>
            <w:r>
              <w:rPr>
                <w:rFonts w:asciiTheme="minorHAnsi" w:eastAsiaTheme="minorEastAsia" w:hAnsiTheme="minorHAnsi" w:cstheme="minorBidi"/>
                <w:noProof/>
                <w:kern w:val="0"/>
                <w:sz w:val="22"/>
                <w:szCs w:val="22"/>
              </w:rPr>
              <w:tab/>
            </w:r>
            <w:r w:rsidRPr="00ED20AB">
              <w:rPr>
                <w:rStyle w:val="Collegamentoipertestuale"/>
                <w:noProof/>
              </w:rPr>
              <w:t>Errore Login</w:t>
            </w:r>
            <w:r>
              <w:rPr>
                <w:noProof/>
                <w:webHidden/>
              </w:rPr>
              <w:tab/>
            </w:r>
            <w:r>
              <w:rPr>
                <w:noProof/>
                <w:webHidden/>
              </w:rPr>
              <w:fldChar w:fldCharType="begin"/>
            </w:r>
            <w:r>
              <w:rPr>
                <w:noProof/>
                <w:webHidden/>
              </w:rPr>
              <w:instrText xml:space="preserve"> PAGEREF _Toc61354093 \h </w:instrText>
            </w:r>
            <w:r>
              <w:rPr>
                <w:noProof/>
                <w:webHidden/>
              </w:rPr>
            </w:r>
            <w:r>
              <w:rPr>
                <w:noProof/>
                <w:webHidden/>
              </w:rPr>
              <w:fldChar w:fldCharType="separate"/>
            </w:r>
            <w:r>
              <w:rPr>
                <w:noProof/>
                <w:webHidden/>
              </w:rPr>
              <w:t>22</w:t>
            </w:r>
            <w:r>
              <w:rPr>
                <w:noProof/>
                <w:webHidden/>
              </w:rPr>
              <w:fldChar w:fldCharType="end"/>
            </w:r>
          </w:hyperlink>
        </w:p>
        <w:p w14:paraId="5638F6C4" w14:textId="22795651"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4" w:history="1">
            <w:r w:rsidRPr="00ED20AB">
              <w:rPr>
                <w:rStyle w:val="Collegamentoipertestuale"/>
                <w:noProof/>
              </w:rPr>
              <w:t>3.4.5.5.</w:t>
            </w:r>
            <w:r>
              <w:rPr>
                <w:rFonts w:asciiTheme="minorHAnsi" w:eastAsiaTheme="minorEastAsia" w:hAnsiTheme="minorHAnsi" w:cstheme="minorBidi"/>
                <w:noProof/>
                <w:kern w:val="0"/>
                <w:sz w:val="22"/>
                <w:szCs w:val="22"/>
              </w:rPr>
              <w:tab/>
            </w:r>
            <w:r w:rsidRPr="00ED20AB">
              <w:rPr>
                <w:rStyle w:val="Collegamentoipertestuale"/>
                <w:noProof/>
              </w:rPr>
              <w:t>Selezione prodotto nel catalogo</w:t>
            </w:r>
            <w:r>
              <w:rPr>
                <w:noProof/>
                <w:webHidden/>
              </w:rPr>
              <w:tab/>
            </w:r>
            <w:r>
              <w:rPr>
                <w:noProof/>
                <w:webHidden/>
              </w:rPr>
              <w:fldChar w:fldCharType="begin"/>
            </w:r>
            <w:r>
              <w:rPr>
                <w:noProof/>
                <w:webHidden/>
              </w:rPr>
              <w:instrText xml:space="preserve"> PAGEREF _Toc61354094 \h </w:instrText>
            </w:r>
            <w:r>
              <w:rPr>
                <w:noProof/>
                <w:webHidden/>
              </w:rPr>
            </w:r>
            <w:r>
              <w:rPr>
                <w:noProof/>
                <w:webHidden/>
              </w:rPr>
              <w:fldChar w:fldCharType="separate"/>
            </w:r>
            <w:r>
              <w:rPr>
                <w:noProof/>
                <w:webHidden/>
              </w:rPr>
              <w:t>23</w:t>
            </w:r>
            <w:r>
              <w:rPr>
                <w:noProof/>
                <w:webHidden/>
              </w:rPr>
              <w:fldChar w:fldCharType="end"/>
            </w:r>
          </w:hyperlink>
        </w:p>
        <w:p w14:paraId="625FA5A7" w14:textId="66BC18B7"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5" w:history="1">
            <w:r w:rsidRPr="00ED20AB">
              <w:rPr>
                <w:rStyle w:val="Collegamentoipertestuale"/>
                <w:noProof/>
              </w:rPr>
              <w:t>3.4.5.6.</w:t>
            </w:r>
            <w:r>
              <w:rPr>
                <w:rFonts w:asciiTheme="minorHAnsi" w:eastAsiaTheme="minorEastAsia" w:hAnsiTheme="minorHAnsi" w:cstheme="minorBidi"/>
                <w:noProof/>
                <w:kern w:val="0"/>
                <w:sz w:val="22"/>
                <w:szCs w:val="22"/>
              </w:rPr>
              <w:tab/>
            </w:r>
            <w:r w:rsidRPr="00ED20AB">
              <w:rPr>
                <w:rStyle w:val="Collegamentoipertestuale"/>
                <w:noProof/>
              </w:rPr>
              <w:t>Aggiunta di un prodotto al carrello</w:t>
            </w:r>
            <w:r>
              <w:rPr>
                <w:noProof/>
                <w:webHidden/>
              </w:rPr>
              <w:tab/>
            </w:r>
            <w:r>
              <w:rPr>
                <w:noProof/>
                <w:webHidden/>
              </w:rPr>
              <w:fldChar w:fldCharType="begin"/>
            </w:r>
            <w:r>
              <w:rPr>
                <w:noProof/>
                <w:webHidden/>
              </w:rPr>
              <w:instrText xml:space="preserve"> PAGEREF _Toc61354095 \h </w:instrText>
            </w:r>
            <w:r>
              <w:rPr>
                <w:noProof/>
                <w:webHidden/>
              </w:rPr>
            </w:r>
            <w:r>
              <w:rPr>
                <w:noProof/>
                <w:webHidden/>
              </w:rPr>
              <w:fldChar w:fldCharType="separate"/>
            </w:r>
            <w:r>
              <w:rPr>
                <w:noProof/>
                <w:webHidden/>
              </w:rPr>
              <w:t>23</w:t>
            </w:r>
            <w:r>
              <w:rPr>
                <w:noProof/>
                <w:webHidden/>
              </w:rPr>
              <w:fldChar w:fldCharType="end"/>
            </w:r>
          </w:hyperlink>
        </w:p>
        <w:p w14:paraId="0A62D974" w14:textId="7A9023B8"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6" w:history="1">
            <w:r w:rsidRPr="00ED20AB">
              <w:rPr>
                <w:rStyle w:val="Collegamentoipertestuale"/>
                <w:noProof/>
              </w:rPr>
              <w:t>3.4.5.7.</w:t>
            </w:r>
            <w:r>
              <w:rPr>
                <w:rFonts w:asciiTheme="minorHAnsi" w:eastAsiaTheme="minorEastAsia" w:hAnsiTheme="minorHAnsi" w:cstheme="minorBidi"/>
                <w:noProof/>
                <w:kern w:val="0"/>
                <w:sz w:val="22"/>
                <w:szCs w:val="22"/>
              </w:rPr>
              <w:tab/>
            </w:r>
            <w:r w:rsidRPr="00ED20AB">
              <w:rPr>
                <w:rStyle w:val="Collegamentoipertestuale"/>
                <w:noProof/>
              </w:rPr>
              <w:t>Visione del catalogo per categorie</w:t>
            </w:r>
            <w:r>
              <w:rPr>
                <w:noProof/>
                <w:webHidden/>
              </w:rPr>
              <w:tab/>
            </w:r>
            <w:r>
              <w:rPr>
                <w:noProof/>
                <w:webHidden/>
              </w:rPr>
              <w:fldChar w:fldCharType="begin"/>
            </w:r>
            <w:r>
              <w:rPr>
                <w:noProof/>
                <w:webHidden/>
              </w:rPr>
              <w:instrText xml:space="preserve"> PAGEREF _Toc61354096 \h </w:instrText>
            </w:r>
            <w:r>
              <w:rPr>
                <w:noProof/>
                <w:webHidden/>
              </w:rPr>
            </w:r>
            <w:r>
              <w:rPr>
                <w:noProof/>
                <w:webHidden/>
              </w:rPr>
              <w:fldChar w:fldCharType="separate"/>
            </w:r>
            <w:r>
              <w:rPr>
                <w:noProof/>
                <w:webHidden/>
              </w:rPr>
              <w:t>24</w:t>
            </w:r>
            <w:r>
              <w:rPr>
                <w:noProof/>
                <w:webHidden/>
              </w:rPr>
              <w:fldChar w:fldCharType="end"/>
            </w:r>
          </w:hyperlink>
        </w:p>
        <w:p w14:paraId="0D3CEC31" w14:textId="26D56B41"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7" w:history="1">
            <w:r w:rsidRPr="00ED20AB">
              <w:rPr>
                <w:rStyle w:val="Collegamentoipertestuale"/>
                <w:noProof/>
              </w:rPr>
              <w:t>3.4.5.8.</w:t>
            </w:r>
            <w:r>
              <w:rPr>
                <w:rFonts w:asciiTheme="minorHAnsi" w:eastAsiaTheme="minorEastAsia" w:hAnsiTheme="minorHAnsi" w:cstheme="minorBidi"/>
                <w:noProof/>
                <w:kern w:val="0"/>
                <w:sz w:val="22"/>
                <w:szCs w:val="22"/>
              </w:rPr>
              <w:tab/>
            </w:r>
            <w:r w:rsidRPr="00ED20AB">
              <w:rPr>
                <w:rStyle w:val="Collegamentoipertestuale"/>
                <w:noProof/>
              </w:rPr>
              <w:t>Visione del proprio carrello</w:t>
            </w:r>
            <w:r>
              <w:rPr>
                <w:noProof/>
                <w:webHidden/>
              </w:rPr>
              <w:tab/>
            </w:r>
            <w:r>
              <w:rPr>
                <w:noProof/>
                <w:webHidden/>
              </w:rPr>
              <w:fldChar w:fldCharType="begin"/>
            </w:r>
            <w:r>
              <w:rPr>
                <w:noProof/>
                <w:webHidden/>
              </w:rPr>
              <w:instrText xml:space="preserve"> PAGEREF _Toc61354097 \h </w:instrText>
            </w:r>
            <w:r>
              <w:rPr>
                <w:noProof/>
                <w:webHidden/>
              </w:rPr>
            </w:r>
            <w:r>
              <w:rPr>
                <w:noProof/>
                <w:webHidden/>
              </w:rPr>
              <w:fldChar w:fldCharType="separate"/>
            </w:r>
            <w:r>
              <w:rPr>
                <w:noProof/>
                <w:webHidden/>
              </w:rPr>
              <w:t>24</w:t>
            </w:r>
            <w:r>
              <w:rPr>
                <w:noProof/>
                <w:webHidden/>
              </w:rPr>
              <w:fldChar w:fldCharType="end"/>
            </w:r>
          </w:hyperlink>
        </w:p>
        <w:p w14:paraId="753DDE5A" w14:textId="6AEEC29B"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8" w:history="1">
            <w:r w:rsidRPr="00ED20AB">
              <w:rPr>
                <w:rStyle w:val="Collegamentoipertestuale"/>
                <w:noProof/>
              </w:rPr>
              <w:t>3.4.5.9.</w:t>
            </w:r>
            <w:r>
              <w:rPr>
                <w:rFonts w:asciiTheme="minorHAnsi" w:eastAsiaTheme="minorEastAsia" w:hAnsiTheme="minorHAnsi" w:cstheme="minorBidi"/>
                <w:noProof/>
                <w:kern w:val="0"/>
                <w:sz w:val="22"/>
                <w:szCs w:val="22"/>
              </w:rPr>
              <w:tab/>
            </w:r>
            <w:r w:rsidRPr="00ED20AB">
              <w:rPr>
                <w:rStyle w:val="Collegamentoipertestuale"/>
                <w:noProof/>
              </w:rPr>
              <w:t>Finalizzazione acquisto</w:t>
            </w:r>
            <w:r>
              <w:rPr>
                <w:noProof/>
                <w:webHidden/>
              </w:rPr>
              <w:tab/>
            </w:r>
            <w:r>
              <w:rPr>
                <w:noProof/>
                <w:webHidden/>
              </w:rPr>
              <w:fldChar w:fldCharType="begin"/>
            </w:r>
            <w:r>
              <w:rPr>
                <w:noProof/>
                <w:webHidden/>
              </w:rPr>
              <w:instrText xml:space="preserve"> PAGEREF _Toc61354098 \h </w:instrText>
            </w:r>
            <w:r>
              <w:rPr>
                <w:noProof/>
                <w:webHidden/>
              </w:rPr>
            </w:r>
            <w:r>
              <w:rPr>
                <w:noProof/>
                <w:webHidden/>
              </w:rPr>
              <w:fldChar w:fldCharType="separate"/>
            </w:r>
            <w:r>
              <w:rPr>
                <w:noProof/>
                <w:webHidden/>
              </w:rPr>
              <w:t>25</w:t>
            </w:r>
            <w:r>
              <w:rPr>
                <w:noProof/>
                <w:webHidden/>
              </w:rPr>
              <w:fldChar w:fldCharType="end"/>
            </w:r>
          </w:hyperlink>
        </w:p>
        <w:p w14:paraId="618818A1" w14:textId="07EAD4B6"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099" w:history="1">
            <w:r w:rsidRPr="00ED20AB">
              <w:rPr>
                <w:rStyle w:val="Collegamentoipertestuale"/>
                <w:noProof/>
              </w:rPr>
              <w:t>3.4.5.10.</w:t>
            </w:r>
            <w:r>
              <w:rPr>
                <w:rFonts w:asciiTheme="minorHAnsi" w:eastAsiaTheme="minorEastAsia" w:hAnsiTheme="minorHAnsi" w:cstheme="minorBidi"/>
                <w:noProof/>
                <w:kern w:val="0"/>
                <w:sz w:val="22"/>
                <w:szCs w:val="22"/>
              </w:rPr>
              <w:tab/>
            </w:r>
            <w:r w:rsidRPr="00ED20AB">
              <w:rPr>
                <w:rStyle w:val="Collegamentoipertestuale"/>
                <w:noProof/>
              </w:rPr>
              <w:t>Finalizzazione acquisto senza Login a priori</w:t>
            </w:r>
            <w:r>
              <w:rPr>
                <w:noProof/>
                <w:webHidden/>
              </w:rPr>
              <w:tab/>
            </w:r>
            <w:r>
              <w:rPr>
                <w:noProof/>
                <w:webHidden/>
              </w:rPr>
              <w:fldChar w:fldCharType="begin"/>
            </w:r>
            <w:r>
              <w:rPr>
                <w:noProof/>
                <w:webHidden/>
              </w:rPr>
              <w:instrText xml:space="preserve"> PAGEREF _Toc61354099 \h </w:instrText>
            </w:r>
            <w:r>
              <w:rPr>
                <w:noProof/>
                <w:webHidden/>
              </w:rPr>
            </w:r>
            <w:r>
              <w:rPr>
                <w:noProof/>
                <w:webHidden/>
              </w:rPr>
              <w:fldChar w:fldCharType="separate"/>
            </w:r>
            <w:r>
              <w:rPr>
                <w:noProof/>
                <w:webHidden/>
              </w:rPr>
              <w:t>25</w:t>
            </w:r>
            <w:r>
              <w:rPr>
                <w:noProof/>
                <w:webHidden/>
              </w:rPr>
              <w:fldChar w:fldCharType="end"/>
            </w:r>
          </w:hyperlink>
        </w:p>
        <w:p w14:paraId="3D25D518" w14:textId="68C3C816"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00" w:history="1">
            <w:r w:rsidRPr="00ED20AB">
              <w:rPr>
                <w:rStyle w:val="Collegamentoipertestuale"/>
                <w:noProof/>
              </w:rPr>
              <w:t>3.4.5.11.</w:t>
            </w:r>
            <w:r>
              <w:rPr>
                <w:rFonts w:asciiTheme="minorHAnsi" w:eastAsiaTheme="minorEastAsia" w:hAnsiTheme="minorHAnsi" w:cstheme="minorBidi"/>
                <w:noProof/>
                <w:kern w:val="0"/>
                <w:sz w:val="22"/>
                <w:szCs w:val="22"/>
              </w:rPr>
              <w:tab/>
            </w:r>
            <w:r w:rsidRPr="00ED20AB">
              <w:rPr>
                <w:rStyle w:val="Collegamentoipertestuale"/>
                <w:noProof/>
              </w:rPr>
              <w:t>Rimozione di un prodotto dal carrello</w:t>
            </w:r>
            <w:r>
              <w:rPr>
                <w:noProof/>
                <w:webHidden/>
              </w:rPr>
              <w:tab/>
            </w:r>
            <w:r>
              <w:rPr>
                <w:noProof/>
                <w:webHidden/>
              </w:rPr>
              <w:fldChar w:fldCharType="begin"/>
            </w:r>
            <w:r>
              <w:rPr>
                <w:noProof/>
                <w:webHidden/>
              </w:rPr>
              <w:instrText xml:space="preserve"> PAGEREF _Toc61354100 \h </w:instrText>
            </w:r>
            <w:r>
              <w:rPr>
                <w:noProof/>
                <w:webHidden/>
              </w:rPr>
            </w:r>
            <w:r>
              <w:rPr>
                <w:noProof/>
                <w:webHidden/>
              </w:rPr>
              <w:fldChar w:fldCharType="separate"/>
            </w:r>
            <w:r>
              <w:rPr>
                <w:noProof/>
                <w:webHidden/>
              </w:rPr>
              <w:t>26</w:t>
            </w:r>
            <w:r>
              <w:rPr>
                <w:noProof/>
                <w:webHidden/>
              </w:rPr>
              <w:fldChar w:fldCharType="end"/>
            </w:r>
          </w:hyperlink>
        </w:p>
        <w:p w14:paraId="6F6CD62D" w14:textId="3575E135"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01" w:history="1">
            <w:r w:rsidRPr="00ED20AB">
              <w:rPr>
                <w:rStyle w:val="Collegamentoipertestuale"/>
                <w:noProof/>
              </w:rPr>
              <w:t>3.4.5.12.</w:t>
            </w:r>
            <w:r>
              <w:rPr>
                <w:rFonts w:asciiTheme="minorHAnsi" w:eastAsiaTheme="minorEastAsia" w:hAnsiTheme="minorHAnsi" w:cstheme="minorBidi"/>
                <w:noProof/>
                <w:kern w:val="0"/>
                <w:sz w:val="22"/>
                <w:szCs w:val="22"/>
              </w:rPr>
              <w:tab/>
            </w:r>
            <w:r w:rsidRPr="00ED20AB">
              <w:rPr>
                <w:rStyle w:val="Collegamentoipertestuale"/>
                <w:noProof/>
              </w:rPr>
              <w:t>Visione dello storico degli ordini</w:t>
            </w:r>
            <w:r>
              <w:rPr>
                <w:noProof/>
                <w:webHidden/>
              </w:rPr>
              <w:tab/>
            </w:r>
            <w:r>
              <w:rPr>
                <w:noProof/>
                <w:webHidden/>
              </w:rPr>
              <w:fldChar w:fldCharType="begin"/>
            </w:r>
            <w:r>
              <w:rPr>
                <w:noProof/>
                <w:webHidden/>
              </w:rPr>
              <w:instrText xml:space="preserve"> PAGEREF _Toc61354101 \h </w:instrText>
            </w:r>
            <w:r>
              <w:rPr>
                <w:noProof/>
                <w:webHidden/>
              </w:rPr>
            </w:r>
            <w:r>
              <w:rPr>
                <w:noProof/>
                <w:webHidden/>
              </w:rPr>
              <w:fldChar w:fldCharType="separate"/>
            </w:r>
            <w:r>
              <w:rPr>
                <w:noProof/>
                <w:webHidden/>
              </w:rPr>
              <w:t>26</w:t>
            </w:r>
            <w:r>
              <w:rPr>
                <w:noProof/>
                <w:webHidden/>
              </w:rPr>
              <w:fldChar w:fldCharType="end"/>
            </w:r>
          </w:hyperlink>
        </w:p>
        <w:p w14:paraId="3D618218" w14:textId="6423E117"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02" w:history="1">
            <w:r w:rsidRPr="00ED20AB">
              <w:rPr>
                <w:rStyle w:val="Collegamentoipertestuale"/>
                <w:noProof/>
              </w:rPr>
              <w:t>3.4.5.13.</w:t>
            </w:r>
            <w:r>
              <w:rPr>
                <w:rFonts w:asciiTheme="minorHAnsi" w:eastAsiaTheme="minorEastAsia" w:hAnsiTheme="minorHAnsi" w:cstheme="minorBidi"/>
                <w:noProof/>
                <w:kern w:val="0"/>
                <w:sz w:val="22"/>
                <w:szCs w:val="22"/>
              </w:rPr>
              <w:tab/>
            </w:r>
            <w:r w:rsidRPr="00ED20AB">
              <w:rPr>
                <w:rStyle w:val="Collegamentoipertestuale"/>
                <w:noProof/>
              </w:rPr>
              <w:t>Modifica dei propri dati personali e/o di accesso</w:t>
            </w:r>
            <w:r>
              <w:rPr>
                <w:noProof/>
                <w:webHidden/>
              </w:rPr>
              <w:tab/>
            </w:r>
            <w:r>
              <w:rPr>
                <w:noProof/>
                <w:webHidden/>
              </w:rPr>
              <w:fldChar w:fldCharType="begin"/>
            </w:r>
            <w:r>
              <w:rPr>
                <w:noProof/>
                <w:webHidden/>
              </w:rPr>
              <w:instrText xml:space="preserve"> PAGEREF _Toc61354102 \h </w:instrText>
            </w:r>
            <w:r>
              <w:rPr>
                <w:noProof/>
                <w:webHidden/>
              </w:rPr>
            </w:r>
            <w:r>
              <w:rPr>
                <w:noProof/>
                <w:webHidden/>
              </w:rPr>
              <w:fldChar w:fldCharType="separate"/>
            </w:r>
            <w:r>
              <w:rPr>
                <w:noProof/>
                <w:webHidden/>
              </w:rPr>
              <w:t>27</w:t>
            </w:r>
            <w:r>
              <w:rPr>
                <w:noProof/>
                <w:webHidden/>
              </w:rPr>
              <w:fldChar w:fldCharType="end"/>
            </w:r>
          </w:hyperlink>
        </w:p>
        <w:p w14:paraId="60C8B566" w14:textId="1BD2BEE6" w:rsidR="00E574C8" w:rsidRDefault="00E574C8">
          <w:pPr>
            <w:pStyle w:val="Sommario3"/>
            <w:rPr>
              <w:rFonts w:asciiTheme="minorHAnsi" w:eastAsiaTheme="minorEastAsia" w:hAnsiTheme="minorHAnsi" w:cstheme="minorBidi"/>
              <w:noProof/>
              <w:kern w:val="0"/>
              <w:sz w:val="22"/>
              <w:szCs w:val="22"/>
            </w:rPr>
          </w:pPr>
          <w:hyperlink w:anchor="_Toc61354103" w:history="1">
            <w:r w:rsidRPr="00ED20AB">
              <w:rPr>
                <w:rStyle w:val="Collegamentoipertestuale"/>
                <w:noProof/>
              </w:rPr>
              <w:drawing>
                <wp:inline distT="0" distB="0" distL="0" distR="0" wp14:anchorId="62747F54" wp14:editId="2A45B107">
                  <wp:extent cx="6114415" cy="3096895"/>
                  <wp:effectExtent l="0" t="0" r="635"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309689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_Toc61354103 \h </w:instrText>
            </w:r>
            <w:r>
              <w:rPr>
                <w:noProof/>
                <w:webHidden/>
              </w:rPr>
            </w:r>
            <w:r>
              <w:rPr>
                <w:noProof/>
                <w:webHidden/>
              </w:rPr>
              <w:fldChar w:fldCharType="separate"/>
            </w:r>
            <w:r>
              <w:rPr>
                <w:noProof/>
                <w:webHidden/>
              </w:rPr>
              <w:t>27</w:t>
            </w:r>
            <w:r>
              <w:rPr>
                <w:noProof/>
                <w:webHidden/>
              </w:rPr>
              <w:fldChar w:fldCharType="end"/>
            </w:r>
          </w:hyperlink>
        </w:p>
        <w:p w14:paraId="0EE3EC5D" w14:textId="1C1AF070"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04" w:history="1">
            <w:r w:rsidRPr="00ED20AB">
              <w:rPr>
                <w:rStyle w:val="Collegamentoipertestuale"/>
                <w:noProof/>
              </w:rPr>
              <w:t>3.4.5.14.</w:t>
            </w:r>
            <w:r>
              <w:rPr>
                <w:rFonts w:asciiTheme="minorHAnsi" w:eastAsiaTheme="minorEastAsia" w:hAnsiTheme="minorHAnsi" w:cstheme="minorBidi"/>
                <w:noProof/>
                <w:kern w:val="0"/>
                <w:sz w:val="22"/>
                <w:szCs w:val="22"/>
              </w:rPr>
              <w:tab/>
            </w:r>
            <w:r w:rsidRPr="00ED20AB">
              <w:rPr>
                <w:rStyle w:val="Collegamentoipertestuale"/>
                <w:noProof/>
              </w:rPr>
              <w:t>Ricerca di un prodotto</w:t>
            </w:r>
            <w:r>
              <w:rPr>
                <w:noProof/>
                <w:webHidden/>
              </w:rPr>
              <w:tab/>
            </w:r>
            <w:r>
              <w:rPr>
                <w:noProof/>
                <w:webHidden/>
              </w:rPr>
              <w:fldChar w:fldCharType="begin"/>
            </w:r>
            <w:r>
              <w:rPr>
                <w:noProof/>
                <w:webHidden/>
              </w:rPr>
              <w:instrText xml:space="preserve"> PAGEREF _Toc61354104 \h </w:instrText>
            </w:r>
            <w:r>
              <w:rPr>
                <w:noProof/>
                <w:webHidden/>
              </w:rPr>
            </w:r>
            <w:r>
              <w:rPr>
                <w:noProof/>
                <w:webHidden/>
              </w:rPr>
              <w:fldChar w:fldCharType="separate"/>
            </w:r>
            <w:r>
              <w:rPr>
                <w:noProof/>
                <w:webHidden/>
              </w:rPr>
              <w:t>27</w:t>
            </w:r>
            <w:r>
              <w:rPr>
                <w:noProof/>
                <w:webHidden/>
              </w:rPr>
              <w:fldChar w:fldCharType="end"/>
            </w:r>
          </w:hyperlink>
        </w:p>
        <w:p w14:paraId="58EF6B40" w14:textId="30CE5877"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05" w:history="1">
            <w:r w:rsidRPr="00ED20AB">
              <w:rPr>
                <w:rStyle w:val="Collegamentoipertestuale"/>
                <w:noProof/>
              </w:rPr>
              <w:t>3.4.5.15.</w:t>
            </w:r>
            <w:r>
              <w:rPr>
                <w:rFonts w:asciiTheme="minorHAnsi" w:eastAsiaTheme="minorEastAsia" w:hAnsiTheme="minorHAnsi" w:cstheme="minorBidi"/>
                <w:noProof/>
                <w:kern w:val="0"/>
                <w:sz w:val="22"/>
                <w:szCs w:val="22"/>
              </w:rPr>
              <w:tab/>
            </w:r>
            <w:r w:rsidRPr="00ED20AB">
              <w:rPr>
                <w:rStyle w:val="Collegamentoipertestuale"/>
                <w:noProof/>
              </w:rPr>
              <w:t>Accesso come gestore</w:t>
            </w:r>
            <w:r>
              <w:rPr>
                <w:noProof/>
                <w:webHidden/>
              </w:rPr>
              <w:tab/>
            </w:r>
            <w:r>
              <w:rPr>
                <w:noProof/>
                <w:webHidden/>
              </w:rPr>
              <w:fldChar w:fldCharType="begin"/>
            </w:r>
            <w:r>
              <w:rPr>
                <w:noProof/>
                <w:webHidden/>
              </w:rPr>
              <w:instrText xml:space="preserve"> PAGEREF _Toc61354105 \h </w:instrText>
            </w:r>
            <w:r>
              <w:rPr>
                <w:noProof/>
                <w:webHidden/>
              </w:rPr>
            </w:r>
            <w:r>
              <w:rPr>
                <w:noProof/>
                <w:webHidden/>
              </w:rPr>
              <w:fldChar w:fldCharType="separate"/>
            </w:r>
            <w:r>
              <w:rPr>
                <w:noProof/>
                <w:webHidden/>
              </w:rPr>
              <w:t>28</w:t>
            </w:r>
            <w:r>
              <w:rPr>
                <w:noProof/>
                <w:webHidden/>
              </w:rPr>
              <w:fldChar w:fldCharType="end"/>
            </w:r>
          </w:hyperlink>
        </w:p>
        <w:p w14:paraId="73F24A51" w14:textId="2DA77D0B"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06" w:history="1">
            <w:r w:rsidRPr="00ED20AB">
              <w:rPr>
                <w:rStyle w:val="Collegamentoipertestuale"/>
                <w:noProof/>
              </w:rPr>
              <w:t>3.4.5.16.</w:t>
            </w:r>
            <w:r>
              <w:rPr>
                <w:rFonts w:asciiTheme="minorHAnsi" w:eastAsiaTheme="minorEastAsia" w:hAnsiTheme="minorHAnsi" w:cstheme="minorBidi"/>
                <w:noProof/>
                <w:kern w:val="0"/>
                <w:sz w:val="22"/>
                <w:szCs w:val="22"/>
              </w:rPr>
              <w:tab/>
            </w:r>
            <w:r w:rsidRPr="00ED20AB">
              <w:rPr>
                <w:rStyle w:val="Collegamentoipertestuale"/>
                <w:noProof/>
              </w:rPr>
              <w:t>Gestione Prodotti</w:t>
            </w:r>
            <w:r>
              <w:rPr>
                <w:noProof/>
                <w:webHidden/>
              </w:rPr>
              <w:tab/>
            </w:r>
            <w:r>
              <w:rPr>
                <w:noProof/>
                <w:webHidden/>
              </w:rPr>
              <w:fldChar w:fldCharType="begin"/>
            </w:r>
            <w:r>
              <w:rPr>
                <w:noProof/>
                <w:webHidden/>
              </w:rPr>
              <w:instrText xml:space="preserve"> PAGEREF _Toc61354106 \h </w:instrText>
            </w:r>
            <w:r>
              <w:rPr>
                <w:noProof/>
                <w:webHidden/>
              </w:rPr>
            </w:r>
            <w:r>
              <w:rPr>
                <w:noProof/>
                <w:webHidden/>
              </w:rPr>
              <w:fldChar w:fldCharType="separate"/>
            </w:r>
            <w:r>
              <w:rPr>
                <w:noProof/>
                <w:webHidden/>
              </w:rPr>
              <w:t>28</w:t>
            </w:r>
            <w:r>
              <w:rPr>
                <w:noProof/>
                <w:webHidden/>
              </w:rPr>
              <w:fldChar w:fldCharType="end"/>
            </w:r>
          </w:hyperlink>
        </w:p>
        <w:p w14:paraId="3119FDFD" w14:textId="377FB703"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07" w:history="1">
            <w:r w:rsidRPr="00ED20AB">
              <w:rPr>
                <w:rStyle w:val="Collegamentoipertestuale"/>
                <w:noProof/>
              </w:rPr>
              <w:t>3.4.5.17.</w:t>
            </w:r>
            <w:r>
              <w:rPr>
                <w:rFonts w:asciiTheme="minorHAnsi" w:eastAsiaTheme="minorEastAsia" w:hAnsiTheme="minorHAnsi" w:cstheme="minorBidi"/>
                <w:noProof/>
                <w:kern w:val="0"/>
                <w:sz w:val="22"/>
                <w:szCs w:val="22"/>
              </w:rPr>
              <w:tab/>
            </w:r>
            <w:r w:rsidRPr="00ED20AB">
              <w:rPr>
                <w:rStyle w:val="Collegamentoipertestuale"/>
                <w:noProof/>
              </w:rPr>
              <w:t>Aggiunta Prodotto</w:t>
            </w:r>
            <w:r>
              <w:rPr>
                <w:noProof/>
                <w:webHidden/>
              </w:rPr>
              <w:tab/>
            </w:r>
            <w:r>
              <w:rPr>
                <w:noProof/>
                <w:webHidden/>
              </w:rPr>
              <w:fldChar w:fldCharType="begin"/>
            </w:r>
            <w:r>
              <w:rPr>
                <w:noProof/>
                <w:webHidden/>
              </w:rPr>
              <w:instrText xml:space="preserve"> PAGEREF _Toc61354107 \h </w:instrText>
            </w:r>
            <w:r>
              <w:rPr>
                <w:noProof/>
                <w:webHidden/>
              </w:rPr>
            </w:r>
            <w:r>
              <w:rPr>
                <w:noProof/>
                <w:webHidden/>
              </w:rPr>
              <w:fldChar w:fldCharType="separate"/>
            </w:r>
            <w:r>
              <w:rPr>
                <w:noProof/>
                <w:webHidden/>
              </w:rPr>
              <w:t>29</w:t>
            </w:r>
            <w:r>
              <w:rPr>
                <w:noProof/>
                <w:webHidden/>
              </w:rPr>
              <w:fldChar w:fldCharType="end"/>
            </w:r>
          </w:hyperlink>
        </w:p>
        <w:p w14:paraId="4D31906D" w14:textId="5CAB4CC2"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08" w:history="1">
            <w:r w:rsidRPr="00ED20AB">
              <w:rPr>
                <w:rStyle w:val="Collegamentoipertestuale"/>
                <w:noProof/>
              </w:rPr>
              <w:t>3.4.5.18.</w:t>
            </w:r>
            <w:r>
              <w:rPr>
                <w:rFonts w:asciiTheme="minorHAnsi" w:eastAsiaTheme="minorEastAsia" w:hAnsiTheme="minorHAnsi" w:cstheme="minorBidi"/>
                <w:noProof/>
                <w:kern w:val="0"/>
                <w:sz w:val="22"/>
                <w:szCs w:val="22"/>
              </w:rPr>
              <w:tab/>
            </w:r>
            <w:r w:rsidRPr="00ED20AB">
              <w:rPr>
                <w:rStyle w:val="Collegamentoipertestuale"/>
                <w:noProof/>
              </w:rPr>
              <w:t>Rimozione Prodotto</w:t>
            </w:r>
            <w:r>
              <w:rPr>
                <w:noProof/>
                <w:webHidden/>
              </w:rPr>
              <w:tab/>
            </w:r>
            <w:r>
              <w:rPr>
                <w:noProof/>
                <w:webHidden/>
              </w:rPr>
              <w:fldChar w:fldCharType="begin"/>
            </w:r>
            <w:r>
              <w:rPr>
                <w:noProof/>
                <w:webHidden/>
              </w:rPr>
              <w:instrText xml:space="preserve"> PAGEREF _Toc61354108 \h </w:instrText>
            </w:r>
            <w:r>
              <w:rPr>
                <w:noProof/>
                <w:webHidden/>
              </w:rPr>
            </w:r>
            <w:r>
              <w:rPr>
                <w:noProof/>
                <w:webHidden/>
              </w:rPr>
              <w:fldChar w:fldCharType="separate"/>
            </w:r>
            <w:r>
              <w:rPr>
                <w:noProof/>
                <w:webHidden/>
              </w:rPr>
              <w:t>29</w:t>
            </w:r>
            <w:r>
              <w:rPr>
                <w:noProof/>
                <w:webHidden/>
              </w:rPr>
              <w:fldChar w:fldCharType="end"/>
            </w:r>
          </w:hyperlink>
        </w:p>
        <w:p w14:paraId="017E8450" w14:textId="25567D1A"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09" w:history="1">
            <w:r w:rsidRPr="00ED20AB">
              <w:rPr>
                <w:rStyle w:val="Collegamentoipertestuale"/>
                <w:noProof/>
              </w:rPr>
              <w:t>3.4.5.19.</w:t>
            </w:r>
            <w:r>
              <w:rPr>
                <w:rFonts w:asciiTheme="minorHAnsi" w:eastAsiaTheme="minorEastAsia" w:hAnsiTheme="minorHAnsi" w:cstheme="minorBidi"/>
                <w:noProof/>
                <w:kern w:val="0"/>
                <w:sz w:val="22"/>
                <w:szCs w:val="22"/>
              </w:rPr>
              <w:tab/>
            </w:r>
            <w:r w:rsidRPr="00ED20AB">
              <w:rPr>
                <w:rStyle w:val="Collegamentoipertestuale"/>
                <w:noProof/>
              </w:rPr>
              <w:t>Modifica dati dei prodotti</w:t>
            </w:r>
            <w:r>
              <w:rPr>
                <w:noProof/>
                <w:webHidden/>
              </w:rPr>
              <w:tab/>
            </w:r>
            <w:r>
              <w:rPr>
                <w:noProof/>
                <w:webHidden/>
              </w:rPr>
              <w:fldChar w:fldCharType="begin"/>
            </w:r>
            <w:r>
              <w:rPr>
                <w:noProof/>
                <w:webHidden/>
              </w:rPr>
              <w:instrText xml:space="preserve"> PAGEREF _Toc61354109 \h </w:instrText>
            </w:r>
            <w:r>
              <w:rPr>
                <w:noProof/>
                <w:webHidden/>
              </w:rPr>
            </w:r>
            <w:r>
              <w:rPr>
                <w:noProof/>
                <w:webHidden/>
              </w:rPr>
              <w:fldChar w:fldCharType="separate"/>
            </w:r>
            <w:r>
              <w:rPr>
                <w:noProof/>
                <w:webHidden/>
              </w:rPr>
              <w:t>30</w:t>
            </w:r>
            <w:r>
              <w:rPr>
                <w:noProof/>
                <w:webHidden/>
              </w:rPr>
              <w:fldChar w:fldCharType="end"/>
            </w:r>
          </w:hyperlink>
        </w:p>
        <w:p w14:paraId="6DA694F3" w14:textId="6393089B"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10" w:history="1">
            <w:r w:rsidRPr="00ED20AB">
              <w:rPr>
                <w:rStyle w:val="Collegamentoipertestuale"/>
                <w:noProof/>
              </w:rPr>
              <w:t>3.4.5.20.</w:t>
            </w:r>
            <w:r>
              <w:rPr>
                <w:rFonts w:asciiTheme="minorHAnsi" w:eastAsiaTheme="minorEastAsia" w:hAnsiTheme="minorHAnsi" w:cstheme="minorBidi"/>
                <w:noProof/>
                <w:kern w:val="0"/>
                <w:sz w:val="22"/>
                <w:szCs w:val="22"/>
              </w:rPr>
              <w:tab/>
            </w:r>
            <w:r w:rsidRPr="00ED20AB">
              <w:rPr>
                <w:rStyle w:val="Collegamentoipertestuale"/>
                <w:noProof/>
              </w:rPr>
              <w:t>Gestione Categorie</w:t>
            </w:r>
            <w:r>
              <w:rPr>
                <w:noProof/>
                <w:webHidden/>
              </w:rPr>
              <w:tab/>
            </w:r>
            <w:r>
              <w:rPr>
                <w:noProof/>
                <w:webHidden/>
              </w:rPr>
              <w:fldChar w:fldCharType="begin"/>
            </w:r>
            <w:r>
              <w:rPr>
                <w:noProof/>
                <w:webHidden/>
              </w:rPr>
              <w:instrText xml:space="preserve"> PAGEREF _Toc61354110 \h </w:instrText>
            </w:r>
            <w:r>
              <w:rPr>
                <w:noProof/>
                <w:webHidden/>
              </w:rPr>
            </w:r>
            <w:r>
              <w:rPr>
                <w:noProof/>
                <w:webHidden/>
              </w:rPr>
              <w:fldChar w:fldCharType="separate"/>
            </w:r>
            <w:r>
              <w:rPr>
                <w:noProof/>
                <w:webHidden/>
              </w:rPr>
              <w:t>30</w:t>
            </w:r>
            <w:r>
              <w:rPr>
                <w:noProof/>
                <w:webHidden/>
              </w:rPr>
              <w:fldChar w:fldCharType="end"/>
            </w:r>
          </w:hyperlink>
        </w:p>
        <w:p w14:paraId="2AAD2EB5" w14:textId="35677FF0"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11" w:history="1">
            <w:r w:rsidRPr="00ED20AB">
              <w:rPr>
                <w:rStyle w:val="Collegamentoipertestuale"/>
                <w:noProof/>
              </w:rPr>
              <w:t>3.4.5.21.</w:t>
            </w:r>
            <w:r>
              <w:rPr>
                <w:rFonts w:asciiTheme="minorHAnsi" w:eastAsiaTheme="minorEastAsia" w:hAnsiTheme="minorHAnsi" w:cstheme="minorBidi"/>
                <w:noProof/>
                <w:kern w:val="0"/>
                <w:sz w:val="22"/>
                <w:szCs w:val="22"/>
              </w:rPr>
              <w:tab/>
            </w:r>
            <w:r w:rsidRPr="00ED20AB">
              <w:rPr>
                <w:rStyle w:val="Collegamentoipertestuale"/>
                <w:noProof/>
              </w:rPr>
              <w:t>Aggiunta Categorie</w:t>
            </w:r>
            <w:r>
              <w:rPr>
                <w:noProof/>
                <w:webHidden/>
              </w:rPr>
              <w:tab/>
            </w:r>
            <w:r>
              <w:rPr>
                <w:noProof/>
                <w:webHidden/>
              </w:rPr>
              <w:fldChar w:fldCharType="begin"/>
            </w:r>
            <w:r>
              <w:rPr>
                <w:noProof/>
                <w:webHidden/>
              </w:rPr>
              <w:instrText xml:space="preserve"> PAGEREF _Toc61354111 \h </w:instrText>
            </w:r>
            <w:r>
              <w:rPr>
                <w:noProof/>
                <w:webHidden/>
              </w:rPr>
            </w:r>
            <w:r>
              <w:rPr>
                <w:noProof/>
                <w:webHidden/>
              </w:rPr>
              <w:fldChar w:fldCharType="separate"/>
            </w:r>
            <w:r>
              <w:rPr>
                <w:noProof/>
                <w:webHidden/>
              </w:rPr>
              <w:t>31</w:t>
            </w:r>
            <w:r>
              <w:rPr>
                <w:noProof/>
                <w:webHidden/>
              </w:rPr>
              <w:fldChar w:fldCharType="end"/>
            </w:r>
          </w:hyperlink>
        </w:p>
        <w:p w14:paraId="50E5A181" w14:textId="5082A574"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12" w:history="1">
            <w:r w:rsidRPr="00ED20AB">
              <w:rPr>
                <w:rStyle w:val="Collegamentoipertestuale"/>
                <w:noProof/>
              </w:rPr>
              <w:t>3.4.5.22.</w:t>
            </w:r>
            <w:r>
              <w:rPr>
                <w:rFonts w:asciiTheme="minorHAnsi" w:eastAsiaTheme="minorEastAsia" w:hAnsiTheme="minorHAnsi" w:cstheme="minorBidi"/>
                <w:noProof/>
                <w:kern w:val="0"/>
                <w:sz w:val="22"/>
                <w:szCs w:val="22"/>
              </w:rPr>
              <w:tab/>
            </w:r>
            <w:r w:rsidRPr="00ED20AB">
              <w:rPr>
                <w:rStyle w:val="Collegamentoipertestuale"/>
                <w:noProof/>
              </w:rPr>
              <w:t>Rimozione Categorie</w:t>
            </w:r>
            <w:r>
              <w:rPr>
                <w:noProof/>
                <w:webHidden/>
              </w:rPr>
              <w:tab/>
            </w:r>
            <w:r>
              <w:rPr>
                <w:noProof/>
                <w:webHidden/>
              </w:rPr>
              <w:fldChar w:fldCharType="begin"/>
            </w:r>
            <w:r>
              <w:rPr>
                <w:noProof/>
                <w:webHidden/>
              </w:rPr>
              <w:instrText xml:space="preserve"> PAGEREF _Toc61354112 \h </w:instrText>
            </w:r>
            <w:r>
              <w:rPr>
                <w:noProof/>
                <w:webHidden/>
              </w:rPr>
            </w:r>
            <w:r>
              <w:rPr>
                <w:noProof/>
                <w:webHidden/>
              </w:rPr>
              <w:fldChar w:fldCharType="separate"/>
            </w:r>
            <w:r>
              <w:rPr>
                <w:noProof/>
                <w:webHidden/>
              </w:rPr>
              <w:t>31</w:t>
            </w:r>
            <w:r>
              <w:rPr>
                <w:noProof/>
                <w:webHidden/>
              </w:rPr>
              <w:fldChar w:fldCharType="end"/>
            </w:r>
          </w:hyperlink>
        </w:p>
        <w:p w14:paraId="1471C435" w14:textId="0FC19E80"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13" w:history="1">
            <w:r w:rsidRPr="00ED20AB">
              <w:rPr>
                <w:rStyle w:val="Collegamentoipertestuale"/>
                <w:noProof/>
              </w:rPr>
              <w:t>3.4.5.23.</w:t>
            </w:r>
            <w:r>
              <w:rPr>
                <w:rFonts w:asciiTheme="minorHAnsi" w:eastAsiaTheme="minorEastAsia" w:hAnsiTheme="minorHAnsi" w:cstheme="minorBidi"/>
                <w:noProof/>
                <w:kern w:val="0"/>
                <w:sz w:val="22"/>
                <w:szCs w:val="22"/>
              </w:rPr>
              <w:tab/>
            </w:r>
            <w:r w:rsidRPr="00ED20AB">
              <w:rPr>
                <w:rStyle w:val="Collegamentoipertestuale"/>
                <w:noProof/>
              </w:rPr>
              <w:t>Modifica dati delle categorie</w:t>
            </w:r>
            <w:r>
              <w:rPr>
                <w:noProof/>
                <w:webHidden/>
              </w:rPr>
              <w:tab/>
            </w:r>
            <w:r>
              <w:rPr>
                <w:noProof/>
                <w:webHidden/>
              </w:rPr>
              <w:fldChar w:fldCharType="begin"/>
            </w:r>
            <w:r>
              <w:rPr>
                <w:noProof/>
                <w:webHidden/>
              </w:rPr>
              <w:instrText xml:space="preserve"> PAGEREF _Toc61354113 \h </w:instrText>
            </w:r>
            <w:r>
              <w:rPr>
                <w:noProof/>
                <w:webHidden/>
              </w:rPr>
            </w:r>
            <w:r>
              <w:rPr>
                <w:noProof/>
                <w:webHidden/>
              </w:rPr>
              <w:fldChar w:fldCharType="separate"/>
            </w:r>
            <w:r>
              <w:rPr>
                <w:noProof/>
                <w:webHidden/>
              </w:rPr>
              <w:t>32</w:t>
            </w:r>
            <w:r>
              <w:rPr>
                <w:noProof/>
                <w:webHidden/>
              </w:rPr>
              <w:fldChar w:fldCharType="end"/>
            </w:r>
          </w:hyperlink>
        </w:p>
        <w:p w14:paraId="6B80DFC5" w14:textId="650DC873"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14" w:history="1">
            <w:r w:rsidRPr="00ED20AB">
              <w:rPr>
                <w:rStyle w:val="Collegamentoipertestuale"/>
                <w:noProof/>
              </w:rPr>
              <w:t>3.4.5.24.</w:t>
            </w:r>
            <w:r>
              <w:rPr>
                <w:rFonts w:asciiTheme="minorHAnsi" w:eastAsiaTheme="minorEastAsia" w:hAnsiTheme="minorHAnsi" w:cstheme="minorBidi"/>
                <w:noProof/>
                <w:kern w:val="0"/>
                <w:sz w:val="22"/>
                <w:szCs w:val="22"/>
              </w:rPr>
              <w:tab/>
            </w:r>
            <w:r w:rsidRPr="00ED20AB">
              <w:rPr>
                <w:rStyle w:val="Collegamentoipertestuale"/>
                <w:noProof/>
              </w:rPr>
              <w:t>Gestione degli account</w:t>
            </w:r>
            <w:r>
              <w:rPr>
                <w:noProof/>
                <w:webHidden/>
              </w:rPr>
              <w:tab/>
            </w:r>
            <w:r>
              <w:rPr>
                <w:noProof/>
                <w:webHidden/>
              </w:rPr>
              <w:fldChar w:fldCharType="begin"/>
            </w:r>
            <w:r>
              <w:rPr>
                <w:noProof/>
                <w:webHidden/>
              </w:rPr>
              <w:instrText xml:space="preserve"> PAGEREF _Toc61354114 \h </w:instrText>
            </w:r>
            <w:r>
              <w:rPr>
                <w:noProof/>
                <w:webHidden/>
              </w:rPr>
            </w:r>
            <w:r>
              <w:rPr>
                <w:noProof/>
                <w:webHidden/>
              </w:rPr>
              <w:fldChar w:fldCharType="separate"/>
            </w:r>
            <w:r>
              <w:rPr>
                <w:noProof/>
                <w:webHidden/>
              </w:rPr>
              <w:t>32</w:t>
            </w:r>
            <w:r>
              <w:rPr>
                <w:noProof/>
                <w:webHidden/>
              </w:rPr>
              <w:fldChar w:fldCharType="end"/>
            </w:r>
          </w:hyperlink>
        </w:p>
        <w:p w14:paraId="4A158373" w14:textId="74427755"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15" w:history="1">
            <w:r w:rsidRPr="00ED20AB">
              <w:rPr>
                <w:rStyle w:val="Collegamentoipertestuale"/>
                <w:noProof/>
              </w:rPr>
              <w:t>3.4.5.25.</w:t>
            </w:r>
            <w:r>
              <w:rPr>
                <w:rFonts w:asciiTheme="minorHAnsi" w:eastAsiaTheme="minorEastAsia" w:hAnsiTheme="minorHAnsi" w:cstheme="minorBidi"/>
                <w:noProof/>
                <w:kern w:val="0"/>
                <w:sz w:val="22"/>
                <w:szCs w:val="22"/>
              </w:rPr>
              <w:tab/>
            </w:r>
            <w:r w:rsidRPr="00ED20AB">
              <w:rPr>
                <w:rStyle w:val="Collegamentoipertestuale"/>
                <w:noProof/>
              </w:rPr>
              <w:t>Rimozione Account</w:t>
            </w:r>
            <w:r>
              <w:rPr>
                <w:noProof/>
                <w:webHidden/>
              </w:rPr>
              <w:tab/>
            </w:r>
            <w:r>
              <w:rPr>
                <w:noProof/>
                <w:webHidden/>
              </w:rPr>
              <w:fldChar w:fldCharType="begin"/>
            </w:r>
            <w:r>
              <w:rPr>
                <w:noProof/>
                <w:webHidden/>
              </w:rPr>
              <w:instrText xml:space="preserve"> PAGEREF _Toc61354115 \h </w:instrText>
            </w:r>
            <w:r>
              <w:rPr>
                <w:noProof/>
                <w:webHidden/>
              </w:rPr>
            </w:r>
            <w:r>
              <w:rPr>
                <w:noProof/>
                <w:webHidden/>
              </w:rPr>
              <w:fldChar w:fldCharType="separate"/>
            </w:r>
            <w:r>
              <w:rPr>
                <w:noProof/>
                <w:webHidden/>
              </w:rPr>
              <w:t>33</w:t>
            </w:r>
            <w:r>
              <w:rPr>
                <w:noProof/>
                <w:webHidden/>
              </w:rPr>
              <w:fldChar w:fldCharType="end"/>
            </w:r>
          </w:hyperlink>
        </w:p>
        <w:p w14:paraId="3660A86C" w14:textId="51977597" w:rsidR="00E574C8" w:rsidRDefault="00E574C8">
          <w:pPr>
            <w:pStyle w:val="Sommario3"/>
            <w:tabs>
              <w:tab w:val="left" w:pos="1680"/>
            </w:tabs>
            <w:rPr>
              <w:rFonts w:asciiTheme="minorHAnsi" w:eastAsiaTheme="minorEastAsia" w:hAnsiTheme="minorHAnsi" w:cstheme="minorBidi"/>
              <w:noProof/>
              <w:kern w:val="0"/>
              <w:sz w:val="22"/>
              <w:szCs w:val="22"/>
            </w:rPr>
          </w:pPr>
          <w:hyperlink w:anchor="_Toc61354116" w:history="1">
            <w:r w:rsidRPr="00ED20AB">
              <w:rPr>
                <w:rStyle w:val="Collegamentoipertestuale"/>
                <w:noProof/>
              </w:rPr>
              <w:t>3.4.5.26.</w:t>
            </w:r>
            <w:r>
              <w:rPr>
                <w:rFonts w:asciiTheme="minorHAnsi" w:eastAsiaTheme="minorEastAsia" w:hAnsiTheme="minorHAnsi" w:cstheme="minorBidi"/>
                <w:noProof/>
                <w:kern w:val="0"/>
                <w:sz w:val="22"/>
                <w:szCs w:val="22"/>
              </w:rPr>
              <w:tab/>
            </w:r>
            <w:r w:rsidRPr="00ED20AB">
              <w:rPr>
                <w:rStyle w:val="Collegamentoipertestuale"/>
                <w:noProof/>
              </w:rPr>
              <w:t>Procedura di Logout</w:t>
            </w:r>
            <w:r>
              <w:rPr>
                <w:noProof/>
                <w:webHidden/>
              </w:rPr>
              <w:tab/>
            </w:r>
            <w:r>
              <w:rPr>
                <w:noProof/>
                <w:webHidden/>
              </w:rPr>
              <w:fldChar w:fldCharType="begin"/>
            </w:r>
            <w:r>
              <w:rPr>
                <w:noProof/>
                <w:webHidden/>
              </w:rPr>
              <w:instrText xml:space="preserve"> PAGEREF _Toc61354116 \h </w:instrText>
            </w:r>
            <w:r>
              <w:rPr>
                <w:noProof/>
                <w:webHidden/>
              </w:rPr>
            </w:r>
            <w:r>
              <w:rPr>
                <w:noProof/>
                <w:webHidden/>
              </w:rPr>
              <w:fldChar w:fldCharType="separate"/>
            </w:r>
            <w:r>
              <w:rPr>
                <w:noProof/>
                <w:webHidden/>
              </w:rPr>
              <w:t>33</w:t>
            </w:r>
            <w:r>
              <w:rPr>
                <w:noProof/>
                <w:webHidden/>
              </w:rPr>
              <w:fldChar w:fldCharType="end"/>
            </w:r>
          </w:hyperlink>
        </w:p>
        <w:p w14:paraId="352A0250" w14:textId="02E744E0" w:rsidR="00E574C8" w:rsidRDefault="00E574C8">
          <w:pPr>
            <w:pStyle w:val="Sommario1"/>
            <w:tabs>
              <w:tab w:val="left" w:pos="566"/>
            </w:tabs>
            <w:rPr>
              <w:rFonts w:asciiTheme="minorHAnsi" w:eastAsiaTheme="minorEastAsia" w:hAnsiTheme="minorHAnsi" w:cstheme="minorBidi"/>
              <w:noProof/>
              <w:kern w:val="0"/>
              <w:sz w:val="22"/>
              <w:szCs w:val="22"/>
            </w:rPr>
          </w:pPr>
          <w:hyperlink w:anchor="_Toc61354117" w:history="1">
            <w:r w:rsidRPr="00ED20AB">
              <w:rPr>
                <w:rStyle w:val="Collegamentoipertestuale"/>
                <w:noProof/>
              </w:rPr>
              <w:t>4.</w:t>
            </w:r>
            <w:r>
              <w:rPr>
                <w:rFonts w:asciiTheme="minorHAnsi" w:eastAsiaTheme="minorEastAsia" w:hAnsiTheme="minorHAnsi" w:cstheme="minorBidi"/>
                <w:noProof/>
                <w:kern w:val="0"/>
                <w:sz w:val="22"/>
                <w:szCs w:val="22"/>
              </w:rPr>
              <w:tab/>
            </w:r>
            <w:r w:rsidRPr="00ED20AB">
              <w:rPr>
                <w:rStyle w:val="Collegamentoipertestuale"/>
                <w:noProof/>
              </w:rPr>
              <w:t>GLOSSARIO</w:t>
            </w:r>
            <w:r>
              <w:rPr>
                <w:noProof/>
                <w:webHidden/>
              </w:rPr>
              <w:tab/>
            </w:r>
            <w:r>
              <w:rPr>
                <w:noProof/>
                <w:webHidden/>
              </w:rPr>
              <w:fldChar w:fldCharType="begin"/>
            </w:r>
            <w:r>
              <w:rPr>
                <w:noProof/>
                <w:webHidden/>
              </w:rPr>
              <w:instrText xml:space="preserve"> PAGEREF _Toc61354117 \h </w:instrText>
            </w:r>
            <w:r>
              <w:rPr>
                <w:noProof/>
                <w:webHidden/>
              </w:rPr>
            </w:r>
            <w:r>
              <w:rPr>
                <w:noProof/>
                <w:webHidden/>
              </w:rPr>
              <w:fldChar w:fldCharType="separate"/>
            </w:r>
            <w:r>
              <w:rPr>
                <w:noProof/>
                <w:webHidden/>
              </w:rPr>
              <w:t>34</w:t>
            </w:r>
            <w:r>
              <w:rPr>
                <w:noProof/>
                <w:webHidden/>
              </w:rPr>
              <w:fldChar w:fldCharType="end"/>
            </w:r>
          </w:hyperlink>
        </w:p>
        <w:p w14:paraId="012574FA" w14:textId="27A7910E" w:rsidR="00F46B17" w:rsidRDefault="00F46B17">
          <w:r>
            <w:rPr>
              <w:b/>
              <w:bCs/>
            </w:rPr>
            <w:fldChar w:fldCharType="end"/>
          </w:r>
        </w:p>
      </w:sdtContent>
    </w:sdt>
    <w:p w14:paraId="42DAB055" w14:textId="77777777" w:rsidR="00F46B17" w:rsidRDefault="00F46B17">
      <w:pPr>
        <w:pStyle w:val="Sommario5"/>
      </w:pPr>
    </w:p>
    <w:p w14:paraId="5E7098A2" w14:textId="77777777" w:rsidR="00B51734" w:rsidRDefault="00B51734">
      <w:pPr>
        <w:pStyle w:val="Sommario5"/>
        <w:sectPr w:rsidR="00B51734" w:rsidSect="00B51734">
          <w:footnotePr>
            <w:pos w:val="beneathText"/>
          </w:footnotePr>
          <w:pgSz w:w="11905" w:h="16837"/>
          <w:pgMar w:top="1560" w:right="1134" w:bottom="1798" w:left="1134" w:header="1134" w:footer="1134" w:gutter="0"/>
          <w:cols w:space="720"/>
          <w:formProt w:val="0"/>
          <w:docGrid w:linePitch="312" w:charSpace="-6145"/>
        </w:sectPr>
      </w:pPr>
    </w:p>
    <w:p w14:paraId="209C6F2C" w14:textId="77777777" w:rsidR="001765AE" w:rsidRDefault="001765AE" w:rsidP="003E00FB">
      <w:pPr>
        <w:pStyle w:val="Titolo"/>
        <w:numPr>
          <w:ilvl w:val="0"/>
          <w:numId w:val="6"/>
        </w:numPr>
        <w:ind w:left="426"/>
        <w:jc w:val="left"/>
      </w:pPr>
      <w:bookmarkStart w:id="0" w:name="_Toc307053836"/>
      <w:bookmarkStart w:id="1" w:name="_Toc61354036"/>
      <w:r>
        <w:lastRenderedPageBreak/>
        <w:t>INTRODUZIONE</w:t>
      </w:r>
      <w:bookmarkEnd w:id="0"/>
      <w:bookmarkEnd w:id="1"/>
    </w:p>
    <w:p w14:paraId="2C61A92D" w14:textId="77777777" w:rsidR="003E00FB" w:rsidRDefault="003E00FB" w:rsidP="003E00FB"/>
    <w:p w14:paraId="39A3F40C" w14:textId="77777777" w:rsidR="003E00FB" w:rsidRDefault="003E00FB" w:rsidP="003E00FB"/>
    <w:p w14:paraId="61D63BE3" w14:textId="77777777" w:rsidR="003E00FB" w:rsidRPr="003E00FB" w:rsidRDefault="003E00FB" w:rsidP="003E00FB"/>
    <w:p w14:paraId="72C450E6" w14:textId="0B130A10" w:rsidR="003E00FB" w:rsidRDefault="00ED748C" w:rsidP="003E00FB">
      <w:pPr>
        <w:pStyle w:val="Titolo2"/>
      </w:pPr>
      <w:bookmarkStart w:id="2" w:name="_Toc61354037"/>
      <w:r>
        <w:t>Scopo del Sistema</w:t>
      </w:r>
      <w:bookmarkEnd w:id="2"/>
    </w:p>
    <w:p w14:paraId="7475AC60" w14:textId="36A9E6BF" w:rsidR="007E7D31" w:rsidRDefault="007E7D31" w:rsidP="00EB51D7">
      <w:pPr>
        <w:ind w:left="360"/>
      </w:pPr>
    </w:p>
    <w:p w14:paraId="2F060940" w14:textId="57395BD8" w:rsidR="00EB51D7" w:rsidRPr="007E7D31" w:rsidRDefault="00EB51D7" w:rsidP="00EB51D7">
      <w:pPr>
        <w:ind w:left="360"/>
      </w:pPr>
      <w:r>
        <w:t xml:space="preserve">Lo scopo del progetto è quello di sviluppare una piattaforma </w:t>
      </w:r>
      <w:r w:rsidR="0009360B">
        <w:t>di e-commerce chiamata Uroboros. La piattaforma dovrebbe essere semplice da navigare e gestire da parte degli admin e degli utenti</w:t>
      </w:r>
      <w:r w:rsidR="00981077">
        <w:t xml:space="preserve"> e dovrebbe garantire un controllo su tutte le parti funzionali, come il database, attraverso il sito stesso.</w:t>
      </w:r>
    </w:p>
    <w:p w14:paraId="530EB874" w14:textId="4E8556AB" w:rsidR="003E00FB" w:rsidRDefault="003E00FB" w:rsidP="002159EF"/>
    <w:p w14:paraId="6C5AB8DB" w14:textId="1CB13151" w:rsidR="00981077" w:rsidRDefault="00981077" w:rsidP="00981077">
      <w:pPr>
        <w:ind w:left="360"/>
      </w:pPr>
    </w:p>
    <w:p w14:paraId="54BDB429" w14:textId="20B588CE" w:rsidR="00EA558C" w:rsidRDefault="005B0EB4" w:rsidP="005B0EB4">
      <w:pPr>
        <w:pStyle w:val="Titolo2"/>
      </w:pPr>
      <w:bookmarkStart w:id="3" w:name="_Toc61354038"/>
      <w:r>
        <w:t>Obiettivi e criteri di successo</w:t>
      </w:r>
      <w:bookmarkEnd w:id="3"/>
    </w:p>
    <w:p w14:paraId="1589966B" w14:textId="7F9AD435" w:rsidR="005B0EB4" w:rsidRDefault="005B0EB4" w:rsidP="00981077">
      <w:pPr>
        <w:ind w:left="360"/>
        <w:rPr>
          <w:b/>
          <w:bCs/>
          <w:i/>
          <w:iCs/>
          <w:sz w:val="28"/>
          <w:szCs w:val="28"/>
        </w:rPr>
      </w:pPr>
    </w:p>
    <w:p w14:paraId="442FD72A" w14:textId="2D2B137D" w:rsidR="000A5F76" w:rsidRDefault="000A5F76" w:rsidP="00F21137">
      <w:pPr>
        <w:ind w:left="360"/>
      </w:pPr>
      <w:r>
        <w:t>Gli obiettivi del progetto Uroboros sono:</w:t>
      </w:r>
    </w:p>
    <w:p w14:paraId="0143BF23" w14:textId="6878F3DE" w:rsidR="00320342" w:rsidRDefault="00320342" w:rsidP="00320342">
      <w:pPr>
        <w:numPr>
          <w:ilvl w:val="0"/>
          <w:numId w:val="10"/>
        </w:numPr>
      </w:pPr>
      <w:r>
        <w:t>Garantire una piattaforma veloce ed intuitiva che possa operare su diversi browser web</w:t>
      </w:r>
    </w:p>
    <w:p w14:paraId="03308B68" w14:textId="35CFB865" w:rsidR="007E09D5" w:rsidRDefault="007E09D5" w:rsidP="00320342">
      <w:pPr>
        <w:numPr>
          <w:ilvl w:val="0"/>
          <w:numId w:val="10"/>
        </w:numPr>
      </w:pPr>
      <w:r>
        <w:t>Garantire una piattaforma interamente gestibile da parte degli admin senza conoscenze di programmazione o gestione dei database</w:t>
      </w:r>
    </w:p>
    <w:p w14:paraId="7CE1C877" w14:textId="7CD46BE5" w:rsidR="009D3DDF" w:rsidRDefault="009D3DDF" w:rsidP="009D3DDF"/>
    <w:p w14:paraId="2DBD118F" w14:textId="77777777" w:rsidR="009D3DDF" w:rsidRPr="00F21137" w:rsidRDefault="009D3DDF" w:rsidP="009D3DDF">
      <w:pPr>
        <w:ind w:firstLine="360"/>
        <w:jc w:val="both"/>
        <w:rPr>
          <w:bCs/>
        </w:rPr>
      </w:pPr>
      <w:r w:rsidRPr="00F21137">
        <w:rPr>
          <w:bCs/>
        </w:rPr>
        <w:t>Il sistema consegnato sarà accettato se:</w:t>
      </w:r>
    </w:p>
    <w:p w14:paraId="49576128" w14:textId="3C36448B" w:rsidR="009D3DDF" w:rsidRPr="00F21137" w:rsidRDefault="009D3DDF" w:rsidP="009D3DDF">
      <w:pPr>
        <w:numPr>
          <w:ilvl w:val="0"/>
          <w:numId w:val="11"/>
        </w:numPr>
        <w:jc w:val="both"/>
        <w:rPr>
          <w:bCs/>
        </w:rPr>
      </w:pPr>
      <w:r w:rsidRPr="00F21137">
        <w:rPr>
          <w:bCs/>
        </w:rPr>
        <w:t>La piattaforma gira correttamente su tutti i principali browser web</w:t>
      </w:r>
    </w:p>
    <w:p w14:paraId="38371CF0" w14:textId="77777777" w:rsidR="009D3DDF" w:rsidRPr="00F21137" w:rsidRDefault="009D3DDF" w:rsidP="009D3DDF">
      <w:pPr>
        <w:numPr>
          <w:ilvl w:val="0"/>
          <w:numId w:val="11"/>
        </w:numPr>
        <w:jc w:val="both"/>
        <w:rPr>
          <w:bCs/>
        </w:rPr>
      </w:pPr>
      <w:r w:rsidRPr="00F21137">
        <w:rPr>
          <w:bCs/>
        </w:rPr>
        <w:t>Non sono presenti errori nei vari casi d’uso presentati</w:t>
      </w:r>
    </w:p>
    <w:p w14:paraId="355E021F" w14:textId="77777777" w:rsidR="009D3DDF" w:rsidRPr="00F21137" w:rsidRDefault="009D3DDF" w:rsidP="009D3DDF">
      <w:pPr>
        <w:numPr>
          <w:ilvl w:val="0"/>
          <w:numId w:val="11"/>
        </w:numPr>
        <w:jc w:val="both"/>
        <w:rPr>
          <w:bCs/>
        </w:rPr>
      </w:pPr>
      <w:r w:rsidRPr="00F21137">
        <w:rPr>
          <w:bCs/>
        </w:rPr>
        <w:t>La piattaforma risulta essere facilmente fruibile</w:t>
      </w:r>
    </w:p>
    <w:p w14:paraId="72843E6B" w14:textId="77777777" w:rsidR="009D3DDF" w:rsidRPr="00F21137" w:rsidRDefault="009D3DDF" w:rsidP="009D3DDF">
      <w:pPr>
        <w:numPr>
          <w:ilvl w:val="0"/>
          <w:numId w:val="11"/>
        </w:numPr>
        <w:jc w:val="both"/>
        <w:rPr>
          <w:bCs/>
        </w:rPr>
      </w:pPr>
      <w:r w:rsidRPr="00F21137">
        <w:rPr>
          <w:bCs/>
        </w:rPr>
        <w:t>La piattaforma risulta avere tutti le caratteristiche descritte dal cliente</w:t>
      </w:r>
    </w:p>
    <w:p w14:paraId="7C3C3B54" w14:textId="77777777" w:rsidR="009D3DDF" w:rsidRPr="00F21137" w:rsidRDefault="009D3DDF" w:rsidP="009D3DDF">
      <w:pPr>
        <w:ind w:left="360"/>
      </w:pPr>
    </w:p>
    <w:p w14:paraId="521BC8E0" w14:textId="0EF62846" w:rsidR="005B0EB4" w:rsidRDefault="005B0EB4" w:rsidP="00981077">
      <w:pPr>
        <w:ind w:left="360"/>
        <w:rPr>
          <w:b/>
          <w:bCs/>
          <w:i/>
          <w:iCs/>
          <w:sz w:val="28"/>
          <w:szCs w:val="28"/>
        </w:rPr>
      </w:pPr>
    </w:p>
    <w:p w14:paraId="1473B251" w14:textId="377B66DB" w:rsidR="005B0EB4" w:rsidRDefault="00E46C9B" w:rsidP="00E46C9B">
      <w:pPr>
        <w:pStyle w:val="Titolo2"/>
      </w:pPr>
      <w:bookmarkStart w:id="4" w:name="_Toc61354039"/>
      <w:r>
        <w:t>Definizioni, acronimi e abbreviazioni</w:t>
      </w:r>
      <w:bookmarkEnd w:id="4"/>
    </w:p>
    <w:p w14:paraId="1425A6BE" w14:textId="77556B66" w:rsidR="00E46C9B" w:rsidRDefault="00E46C9B" w:rsidP="00E46C9B">
      <w:pPr>
        <w:ind w:left="360"/>
      </w:pPr>
    </w:p>
    <w:p w14:paraId="23062723" w14:textId="05C09826" w:rsidR="00340013" w:rsidRDefault="00340013" w:rsidP="00340013">
      <w:pPr>
        <w:numPr>
          <w:ilvl w:val="0"/>
          <w:numId w:val="11"/>
        </w:numPr>
      </w:pPr>
      <w:r>
        <w:t>Uroboros</w:t>
      </w:r>
    </w:p>
    <w:p w14:paraId="48999D81" w14:textId="7299D157" w:rsidR="00340013" w:rsidRDefault="00340013" w:rsidP="00340013">
      <w:pPr>
        <w:numPr>
          <w:ilvl w:val="1"/>
          <w:numId w:val="11"/>
        </w:numPr>
      </w:pPr>
      <w:r>
        <w:t>Il nome della piattaforma da sviluppare</w:t>
      </w:r>
    </w:p>
    <w:p w14:paraId="0FF06D30" w14:textId="1599881B" w:rsidR="00E46C9B" w:rsidRDefault="00E46C9B" w:rsidP="00E46C9B">
      <w:pPr>
        <w:ind w:left="360"/>
      </w:pPr>
    </w:p>
    <w:p w14:paraId="2CF41CC0" w14:textId="580078C6" w:rsidR="00E46C9B" w:rsidRDefault="00E46C9B" w:rsidP="00413635">
      <w:pPr>
        <w:pStyle w:val="Titolo2"/>
        <w:numPr>
          <w:ilvl w:val="0"/>
          <w:numId w:val="0"/>
        </w:numPr>
      </w:pPr>
    </w:p>
    <w:p w14:paraId="252615C1" w14:textId="42FB2B4C" w:rsidR="00413635" w:rsidRPr="009A0D28" w:rsidRDefault="009A0D28" w:rsidP="00E9540E">
      <w:pPr>
        <w:pStyle w:val="Titolo"/>
        <w:numPr>
          <w:ilvl w:val="0"/>
          <w:numId w:val="8"/>
        </w:numPr>
        <w:jc w:val="left"/>
      </w:pPr>
      <w:bookmarkStart w:id="5" w:name="_Toc61354040"/>
      <w:r>
        <w:t>SISTEMA CORRENTE</w:t>
      </w:r>
      <w:bookmarkEnd w:id="5"/>
    </w:p>
    <w:p w14:paraId="5243094C" w14:textId="1200FBFB" w:rsidR="00973138" w:rsidRDefault="00973138" w:rsidP="00973138">
      <w:pPr>
        <w:rPr>
          <w:b/>
          <w:bCs/>
          <w:sz w:val="32"/>
          <w:szCs w:val="32"/>
        </w:rPr>
      </w:pPr>
    </w:p>
    <w:p w14:paraId="4ACF8BF2" w14:textId="6ACAC6D0" w:rsidR="00340013" w:rsidRPr="00340013" w:rsidRDefault="00340013" w:rsidP="00973138">
      <w:r>
        <w:t xml:space="preserve">Il progetto Uroboros </w:t>
      </w:r>
      <w:r w:rsidR="00621E39">
        <w:t>è un sistema da progettare da zero</w:t>
      </w:r>
      <w:r w:rsidR="004728E9">
        <w:t>, quindi non ci sono sistemi da rimpiazzare.</w:t>
      </w:r>
    </w:p>
    <w:p w14:paraId="57D100FB" w14:textId="37FB5FAA" w:rsidR="00973138" w:rsidRDefault="00973138" w:rsidP="00973138">
      <w:pPr>
        <w:rPr>
          <w:b/>
          <w:bCs/>
          <w:sz w:val="32"/>
          <w:szCs w:val="32"/>
        </w:rPr>
      </w:pPr>
    </w:p>
    <w:p w14:paraId="4191CB95" w14:textId="113BF045" w:rsidR="00A52850" w:rsidRDefault="00A52850" w:rsidP="00973138">
      <w:pPr>
        <w:rPr>
          <w:b/>
          <w:bCs/>
          <w:sz w:val="32"/>
          <w:szCs w:val="32"/>
        </w:rPr>
      </w:pPr>
    </w:p>
    <w:p w14:paraId="437D3213" w14:textId="34F6E6C8" w:rsidR="00A52850" w:rsidRDefault="00A52850" w:rsidP="00973138">
      <w:pPr>
        <w:rPr>
          <w:b/>
          <w:bCs/>
          <w:sz w:val="32"/>
          <w:szCs w:val="32"/>
        </w:rPr>
      </w:pPr>
    </w:p>
    <w:p w14:paraId="7F00655D" w14:textId="4D3D9167" w:rsidR="00A52850" w:rsidRDefault="00A52850" w:rsidP="00973138">
      <w:pPr>
        <w:rPr>
          <w:b/>
          <w:bCs/>
          <w:sz w:val="32"/>
          <w:szCs w:val="32"/>
        </w:rPr>
      </w:pPr>
    </w:p>
    <w:p w14:paraId="4DFFF68E" w14:textId="6FA29321" w:rsidR="00A52850" w:rsidRDefault="00A52850" w:rsidP="00973138">
      <w:pPr>
        <w:rPr>
          <w:b/>
          <w:bCs/>
          <w:sz w:val="32"/>
          <w:szCs w:val="32"/>
        </w:rPr>
      </w:pPr>
    </w:p>
    <w:p w14:paraId="4AF34842" w14:textId="77777777" w:rsidR="00A52850" w:rsidRDefault="00A52850" w:rsidP="00973138">
      <w:pPr>
        <w:rPr>
          <w:b/>
          <w:bCs/>
          <w:sz w:val="32"/>
          <w:szCs w:val="32"/>
        </w:rPr>
      </w:pPr>
    </w:p>
    <w:p w14:paraId="3DB249FC" w14:textId="74037F40" w:rsidR="00973138" w:rsidRDefault="00973138" w:rsidP="00E9540E">
      <w:pPr>
        <w:pStyle w:val="Titolo"/>
        <w:numPr>
          <w:ilvl w:val="0"/>
          <w:numId w:val="8"/>
        </w:numPr>
        <w:jc w:val="left"/>
      </w:pPr>
      <w:bookmarkStart w:id="6" w:name="_Toc61354041"/>
      <w:r>
        <w:lastRenderedPageBreak/>
        <w:t>SISTEMA PROPOSTO</w:t>
      </w:r>
      <w:bookmarkEnd w:id="6"/>
    </w:p>
    <w:p w14:paraId="1132A057" w14:textId="5E3DD67C" w:rsidR="00973138" w:rsidRDefault="00973138" w:rsidP="00973138">
      <w:pPr>
        <w:ind w:left="360"/>
        <w:rPr>
          <w:b/>
          <w:bCs/>
          <w:sz w:val="32"/>
          <w:szCs w:val="32"/>
        </w:rPr>
      </w:pPr>
    </w:p>
    <w:p w14:paraId="055A4BAF" w14:textId="242F972C" w:rsidR="00973138" w:rsidRDefault="0044773F" w:rsidP="0044773F">
      <w:pPr>
        <w:pStyle w:val="Titolo2"/>
      </w:pPr>
      <w:bookmarkStart w:id="7" w:name="_Toc61354042"/>
      <w:r>
        <w:t>Overview</w:t>
      </w:r>
      <w:bookmarkEnd w:id="7"/>
    </w:p>
    <w:p w14:paraId="50C74B1A" w14:textId="0899064E" w:rsidR="0044773F" w:rsidRDefault="0044773F" w:rsidP="0044773F"/>
    <w:p w14:paraId="71939A5A" w14:textId="3520B088" w:rsidR="0044773F" w:rsidRDefault="00E54A1A" w:rsidP="0044773F">
      <w:pPr>
        <w:ind w:left="360"/>
      </w:pPr>
      <w:r>
        <w:t>Il progetto Uroboros consiste nello sviluppo di un sito di e-commerce che garantisca una fruizione facile e intuit</w:t>
      </w:r>
      <w:r w:rsidR="00A52850">
        <w:t xml:space="preserve">iva sia per gli utenti che per </w:t>
      </w:r>
      <w:r w:rsidR="004C375F">
        <w:t>i gestori</w:t>
      </w:r>
      <w:r w:rsidR="00A52850">
        <w:t xml:space="preserve">, che dia la possibilità di creare </w:t>
      </w:r>
      <w:r w:rsidR="00F72B09">
        <w:t xml:space="preserve">account da parte degli utenti per poter registrare i loro dati per futuri acquisti e per poter registrare gli acquisti già effettuati sul loro </w:t>
      </w:r>
      <w:r w:rsidR="00E26512">
        <w:t>account. Inoltre,</w:t>
      </w:r>
      <w:r w:rsidR="00F72B09">
        <w:t xml:space="preserve"> </w:t>
      </w:r>
      <w:r w:rsidR="004C375F">
        <w:t>i gestori</w:t>
      </w:r>
      <w:r w:rsidR="00F72B09">
        <w:t xml:space="preserve"> dovranno poter gestire il database del sito consistente in account, prodotti e categorie stesso dal sito senza dover ricorrere a programmi esterni</w:t>
      </w:r>
      <w:r w:rsidR="003B6F51">
        <w:t>.</w:t>
      </w:r>
    </w:p>
    <w:p w14:paraId="7E2725EC" w14:textId="77777777" w:rsidR="00A52850" w:rsidRDefault="00A52850" w:rsidP="0044773F">
      <w:pPr>
        <w:ind w:left="360"/>
      </w:pPr>
    </w:p>
    <w:p w14:paraId="61CA57C7" w14:textId="40AC68E9" w:rsidR="0044773F" w:rsidRDefault="0044773F" w:rsidP="004A676E">
      <w:pPr>
        <w:pStyle w:val="Titolo2"/>
      </w:pPr>
      <w:bookmarkStart w:id="8" w:name="_Toc61354043"/>
      <w:r>
        <w:t>Requisiti Funzionali</w:t>
      </w:r>
      <w:bookmarkEnd w:id="8"/>
    </w:p>
    <w:p w14:paraId="7E6B0697" w14:textId="0B337E31" w:rsidR="00AA45A1" w:rsidRDefault="00A90278" w:rsidP="00A90278">
      <w:pPr>
        <w:pStyle w:val="Titolo3"/>
        <w:numPr>
          <w:ilvl w:val="0"/>
          <w:numId w:val="0"/>
        </w:numPr>
        <w:ind w:left="720"/>
      </w:pPr>
      <w:bookmarkStart w:id="9" w:name="_Toc61354044"/>
      <w:r>
        <w:t xml:space="preserve">FR_1. </w:t>
      </w:r>
      <w:r w:rsidR="004A676E">
        <w:t>Accedere al sito</w:t>
      </w:r>
      <w:bookmarkEnd w:id="9"/>
    </w:p>
    <w:p w14:paraId="6343C91E" w14:textId="3201DCD7" w:rsidR="004A676E" w:rsidRDefault="00930BB0" w:rsidP="004A676E">
      <w:pPr>
        <w:ind w:left="709"/>
      </w:pPr>
      <w:r>
        <w:t>Apertura del sito e possibile navigazione da parte dell’utente.</w:t>
      </w:r>
    </w:p>
    <w:p w14:paraId="4C2D088B" w14:textId="202DE9D1" w:rsidR="009A3660" w:rsidRDefault="00363A7D" w:rsidP="00363A7D">
      <w:pPr>
        <w:pStyle w:val="Titolo3"/>
        <w:numPr>
          <w:ilvl w:val="0"/>
          <w:numId w:val="0"/>
        </w:numPr>
        <w:ind w:left="720"/>
      </w:pPr>
      <w:bookmarkStart w:id="10" w:name="_Toc61354045"/>
      <w:r>
        <w:t>FR_</w:t>
      </w:r>
      <w:r w:rsidR="008353EF">
        <w:t>2.</w:t>
      </w:r>
      <w:r w:rsidR="00F24E54">
        <w:t xml:space="preserve"> </w:t>
      </w:r>
      <w:r w:rsidR="00992446">
        <w:t>Sfogliare il catalogo completo</w:t>
      </w:r>
      <w:bookmarkEnd w:id="10"/>
    </w:p>
    <w:p w14:paraId="5CAC1407" w14:textId="7BD7434A" w:rsidR="00992446" w:rsidRDefault="00930BB0" w:rsidP="00992446">
      <w:pPr>
        <w:ind w:left="709"/>
      </w:pPr>
      <w:r>
        <w:t xml:space="preserve">Possibilità </w:t>
      </w:r>
      <w:r w:rsidR="006841C5">
        <w:t xml:space="preserve">da parte del cliente </w:t>
      </w:r>
      <w:r>
        <w:t>di poter sfogliare il catalogo senza filtri sulla visualizzazione.</w:t>
      </w:r>
    </w:p>
    <w:p w14:paraId="55DEF523" w14:textId="3650A98E" w:rsidR="00930BB0" w:rsidRDefault="008353EF" w:rsidP="00930BB0">
      <w:pPr>
        <w:pStyle w:val="Titolo3"/>
        <w:numPr>
          <w:ilvl w:val="0"/>
          <w:numId w:val="0"/>
        </w:numPr>
        <w:ind w:left="720"/>
      </w:pPr>
      <w:bookmarkStart w:id="11" w:name="_Toc61354046"/>
      <w:r>
        <w:t>FR_3.</w:t>
      </w:r>
      <w:r w:rsidR="00F24E54">
        <w:t xml:space="preserve"> </w:t>
      </w:r>
      <w:r w:rsidR="00740384">
        <w:t>Sfogliare il catalogo per categorie</w:t>
      </w:r>
      <w:bookmarkEnd w:id="11"/>
    </w:p>
    <w:p w14:paraId="5FAD39BA" w14:textId="77777777" w:rsidR="006841C5" w:rsidRDefault="00930BB0" w:rsidP="00930BB0">
      <w:r>
        <w:tab/>
        <w:t>Possibilità</w:t>
      </w:r>
      <w:r w:rsidR="006841C5">
        <w:t xml:space="preserve"> da parte del cliente</w:t>
      </w:r>
      <w:r>
        <w:t xml:space="preserve"> di poter sfogliare il catalogo dei prodotti suddiviso in base</w:t>
      </w:r>
    </w:p>
    <w:p w14:paraId="4F857929" w14:textId="3E40F774" w:rsidR="00930BB0" w:rsidRPr="00930BB0" w:rsidRDefault="00930BB0" w:rsidP="00930BB0">
      <w:r>
        <w:t xml:space="preserve"> </w:t>
      </w:r>
      <w:r w:rsidR="006841C5">
        <w:t xml:space="preserve">           </w:t>
      </w:r>
      <w:r>
        <w:t>alle categorie</w:t>
      </w:r>
      <w:r w:rsidR="00881A95">
        <w:t xml:space="preserve"> presenti.</w:t>
      </w:r>
    </w:p>
    <w:p w14:paraId="32E2CC66" w14:textId="6BA28BED" w:rsidR="00740384" w:rsidRDefault="008353EF" w:rsidP="008353EF">
      <w:pPr>
        <w:pStyle w:val="Titolo3"/>
        <w:numPr>
          <w:ilvl w:val="0"/>
          <w:numId w:val="0"/>
        </w:numPr>
        <w:ind w:left="720"/>
      </w:pPr>
      <w:bookmarkStart w:id="12" w:name="_Toc61354047"/>
      <w:r>
        <w:t xml:space="preserve">FR_4. </w:t>
      </w:r>
      <w:r w:rsidR="00702455">
        <w:t>Ricerca di un prodotto</w:t>
      </w:r>
      <w:bookmarkEnd w:id="12"/>
    </w:p>
    <w:p w14:paraId="4A676ADE" w14:textId="0ED882DD" w:rsidR="00702455" w:rsidRDefault="00881A95" w:rsidP="00702455">
      <w:pPr>
        <w:ind w:left="709"/>
      </w:pPr>
      <w:r>
        <w:t>Possibilità</w:t>
      </w:r>
      <w:r w:rsidR="006841C5">
        <w:t xml:space="preserve"> da parte del cliente</w:t>
      </w:r>
      <w:r>
        <w:t xml:space="preserve"> di effettuare una ricerca nel catalogo per un prodotto specifico o </w:t>
      </w:r>
      <w:r w:rsidR="005177A1">
        <w:t>prodotti con una similitudine nel nome.</w:t>
      </w:r>
    </w:p>
    <w:p w14:paraId="6E6E6906" w14:textId="60CD030C" w:rsidR="00702455" w:rsidRDefault="008353EF" w:rsidP="008353EF">
      <w:pPr>
        <w:pStyle w:val="Titolo3"/>
        <w:numPr>
          <w:ilvl w:val="0"/>
          <w:numId w:val="0"/>
        </w:numPr>
        <w:ind w:left="720"/>
      </w:pPr>
      <w:bookmarkStart w:id="13" w:name="_Toc61354048"/>
      <w:r>
        <w:t xml:space="preserve">FR_5. </w:t>
      </w:r>
      <w:r w:rsidR="00476B5B">
        <w:t>Eseguire l’accesso</w:t>
      </w:r>
      <w:bookmarkEnd w:id="13"/>
    </w:p>
    <w:p w14:paraId="4ABD83F1" w14:textId="0706D2C0" w:rsidR="00476B5B" w:rsidRDefault="005177A1" w:rsidP="00476B5B">
      <w:pPr>
        <w:ind w:left="709"/>
      </w:pPr>
      <w:r>
        <w:t>Possibilità</w:t>
      </w:r>
      <w:r w:rsidR="006841C5">
        <w:t xml:space="preserve"> da parte del cliente</w:t>
      </w:r>
      <w:r>
        <w:t xml:space="preserve"> di eseguire l’accesso come utente registrato tramite una procedura di login.</w:t>
      </w:r>
    </w:p>
    <w:p w14:paraId="337DFD5D" w14:textId="4078C47C" w:rsidR="00C67EF0" w:rsidRDefault="008353EF" w:rsidP="008353EF">
      <w:pPr>
        <w:pStyle w:val="Titolo3"/>
        <w:numPr>
          <w:ilvl w:val="0"/>
          <w:numId w:val="0"/>
        </w:numPr>
        <w:ind w:left="720"/>
      </w:pPr>
      <w:bookmarkStart w:id="14" w:name="_Toc61354049"/>
      <w:r>
        <w:t xml:space="preserve">FR_6. </w:t>
      </w:r>
      <w:r w:rsidR="00C67EF0">
        <w:t>Registrarsi al sito</w:t>
      </w:r>
      <w:bookmarkEnd w:id="14"/>
    </w:p>
    <w:p w14:paraId="67E97983" w14:textId="29C3B413" w:rsidR="00C67EF0" w:rsidRDefault="005177A1" w:rsidP="00C67EF0">
      <w:pPr>
        <w:ind w:left="709"/>
      </w:pPr>
      <w:r>
        <w:t xml:space="preserve">Possibilità </w:t>
      </w:r>
      <w:r w:rsidR="006841C5">
        <w:t xml:space="preserve">da parte del cliente </w:t>
      </w:r>
      <w:r>
        <w:t xml:space="preserve">di registrare un account sulla piattaforma </w:t>
      </w:r>
      <w:r w:rsidR="00E32EF3">
        <w:t>per poi poter effettuare la procedura di login.</w:t>
      </w:r>
    </w:p>
    <w:p w14:paraId="3B2B4E03" w14:textId="23EA8326" w:rsidR="007D6B70" w:rsidRDefault="008353EF" w:rsidP="008353EF">
      <w:pPr>
        <w:pStyle w:val="Titolo3"/>
        <w:numPr>
          <w:ilvl w:val="0"/>
          <w:numId w:val="0"/>
        </w:numPr>
        <w:ind w:left="720"/>
      </w:pPr>
      <w:bookmarkStart w:id="15" w:name="_Toc61354050"/>
      <w:r>
        <w:t xml:space="preserve">FR_7. </w:t>
      </w:r>
      <w:r w:rsidR="007D6B70">
        <w:t>Gestione del sito</w:t>
      </w:r>
      <w:bookmarkEnd w:id="15"/>
    </w:p>
    <w:p w14:paraId="7665981E" w14:textId="7A16A41F" w:rsidR="007D6B70" w:rsidRDefault="00E32EF3" w:rsidP="007D6B70">
      <w:pPr>
        <w:ind w:left="709"/>
      </w:pPr>
      <w:r>
        <w:t xml:space="preserve">Possibilità </w:t>
      </w:r>
      <w:r w:rsidR="006841C5">
        <w:t xml:space="preserve">da parte del gestore </w:t>
      </w:r>
      <w:r>
        <w:t xml:space="preserve">di gestire </w:t>
      </w:r>
      <w:r w:rsidR="00193EC4">
        <w:t>i contenuti del database associato tramite una piattaforma di gestione acceduta tramite account gestore.</w:t>
      </w:r>
    </w:p>
    <w:p w14:paraId="118C0D66" w14:textId="2F466D8B" w:rsidR="00EA200A" w:rsidRPr="00EA200A" w:rsidRDefault="008353EF" w:rsidP="00EA200A">
      <w:pPr>
        <w:pStyle w:val="Titolo3"/>
        <w:numPr>
          <w:ilvl w:val="0"/>
          <w:numId w:val="0"/>
        </w:numPr>
        <w:ind w:left="720"/>
      </w:pPr>
      <w:bookmarkStart w:id="16" w:name="_Toc61354051"/>
      <w:r>
        <w:t xml:space="preserve">FR_8. </w:t>
      </w:r>
      <w:r w:rsidR="009A5FB3">
        <w:t>A</w:t>
      </w:r>
      <w:r w:rsidR="00EA200A">
        <w:t>ggiunta di un prodotto al carrello</w:t>
      </w:r>
      <w:bookmarkEnd w:id="16"/>
    </w:p>
    <w:p w14:paraId="06629935" w14:textId="1BFBE66D" w:rsidR="00EA200A" w:rsidRDefault="00193EC4" w:rsidP="00D2060D">
      <w:pPr>
        <w:ind w:left="709"/>
      </w:pPr>
      <w:r>
        <w:t>Possibilità</w:t>
      </w:r>
      <w:r w:rsidR="006841C5">
        <w:t xml:space="preserve"> da parte del cliente</w:t>
      </w:r>
      <w:r>
        <w:t xml:space="preserve"> di </w:t>
      </w:r>
      <w:r w:rsidR="00EA200A">
        <w:t>aggiungere un prodotto al carrello dalla pagina del prodotto.</w:t>
      </w:r>
    </w:p>
    <w:p w14:paraId="5131526D" w14:textId="6C33FA7C" w:rsidR="00D2060D" w:rsidRDefault="00D2060D" w:rsidP="00D2060D">
      <w:pPr>
        <w:ind w:left="709"/>
      </w:pPr>
    </w:p>
    <w:p w14:paraId="211D4D8D" w14:textId="5F9A8F60" w:rsidR="00D2060D" w:rsidRDefault="00D2060D" w:rsidP="00D2060D">
      <w:pPr>
        <w:pStyle w:val="Titolo3"/>
        <w:numPr>
          <w:ilvl w:val="0"/>
          <w:numId w:val="0"/>
        </w:numPr>
        <w:ind w:left="1224" w:hanging="504"/>
      </w:pPr>
      <w:bookmarkStart w:id="17" w:name="_Toc61354052"/>
      <w:r>
        <w:lastRenderedPageBreak/>
        <w:t>FR_9. Conferma di acquisto</w:t>
      </w:r>
      <w:bookmarkEnd w:id="17"/>
    </w:p>
    <w:p w14:paraId="477B351C" w14:textId="56B2D11F" w:rsidR="00D2060D" w:rsidRPr="00D2060D" w:rsidRDefault="00D6379E" w:rsidP="00D2060D">
      <w:r>
        <w:tab/>
        <w:t>Possibilità</w:t>
      </w:r>
      <w:r w:rsidR="006841C5">
        <w:t xml:space="preserve"> da parte del cliente</w:t>
      </w:r>
      <w:r>
        <w:t xml:space="preserve"> di proseguire con l’acquisto dei prodotti nel carrello.</w:t>
      </w:r>
    </w:p>
    <w:p w14:paraId="43115AC6" w14:textId="6A553E75" w:rsidR="00C23FB2" w:rsidRDefault="008353EF" w:rsidP="008353EF">
      <w:pPr>
        <w:pStyle w:val="Titolo3"/>
        <w:numPr>
          <w:ilvl w:val="0"/>
          <w:numId w:val="0"/>
        </w:numPr>
        <w:ind w:left="720"/>
      </w:pPr>
      <w:bookmarkStart w:id="18" w:name="_Toc61354053"/>
      <w:r>
        <w:t>FR_</w:t>
      </w:r>
      <w:r w:rsidR="00D6379E">
        <w:t>10</w:t>
      </w:r>
      <w:r>
        <w:t xml:space="preserve">. </w:t>
      </w:r>
      <w:r w:rsidR="00C23FB2">
        <w:t xml:space="preserve">Visione </w:t>
      </w:r>
      <w:r w:rsidR="00E26512">
        <w:t>dello storico ordine</w:t>
      </w:r>
      <w:bookmarkEnd w:id="18"/>
    </w:p>
    <w:p w14:paraId="5FBFEE9A" w14:textId="01BE38F1" w:rsidR="00C23FB2" w:rsidRDefault="00D6379E" w:rsidP="00B513D6">
      <w:pPr>
        <w:ind w:left="709"/>
      </w:pPr>
      <w:r>
        <w:t>Possibilità</w:t>
      </w:r>
      <w:r w:rsidR="006841C5">
        <w:t xml:space="preserve"> da parte del cliente</w:t>
      </w:r>
      <w:r>
        <w:t xml:space="preserve"> di visualizzare il proprio storico degli ordini.</w:t>
      </w:r>
    </w:p>
    <w:p w14:paraId="38974525" w14:textId="287D9D0F" w:rsidR="009433F8" w:rsidRDefault="008353EF" w:rsidP="008353EF">
      <w:pPr>
        <w:pStyle w:val="Titolo3"/>
        <w:numPr>
          <w:ilvl w:val="0"/>
          <w:numId w:val="0"/>
        </w:numPr>
        <w:ind w:left="720"/>
      </w:pPr>
      <w:bookmarkStart w:id="19" w:name="_Toc61354054"/>
      <w:r>
        <w:t xml:space="preserve">FR_10. </w:t>
      </w:r>
      <w:r w:rsidR="009433F8">
        <w:t xml:space="preserve">Procedura di </w:t>
      </w:r>
      <w:r w:rsidR="00E26512">
        <w:t>Log Out</w:t>
      </w:r>
      <w:bookmarkEnd w:id="19"/>
    </w:p>
    <w:p w14:paraId="687ADA0E" w14:textId="2D2E1BF6" w:rsidR="009433F8" w:rsidRPr="009433F8" w:rsidRDefault="00E040A6" w:rsidP="009433F8">
      <w:pPr>
        <w:ind w:left="709"/>
      </w:pPr>
      <w:r>
        <w:t>Possibilità</w:t>
      </w:r>
      <w:r w:rsidR="006841C5">
        <w:t xml:space="preserve"> da parte dell’utente</w:t>
      </w:r>
      <w:r>
        <w:t xml:space="preserve"> di effettuare la procedura di Log Out dal sito.</w:t>
      </w:r>
    </w:p>
    <w:p w14:paraId="65C8ABC4" w14:textId="5E7273B0" w:rsidR="0044773F" w:rsidRDefault="0044773F" w:rsidP="0044773F"/>
    <w:p w14:paraId="67CD1FF2" w14:textId="2C3C7D55" w:rsidR="0044773F" w:rsidRDefault="001A5E60" w:rsidP="001A5E60">
      <w:pPr>
        <w:pStyle w:val="Titolo2"/>
      </w:pPr>
      <w:bookmarkStart w:id="20" w:name="_Toc61354055"/>
      <w:r>
        <w:t>Requisiti Non Funzionali</w:t>
      </w:r>
      <w:bookmarkEnd w:id="20"/>
    </w:p>
    <w:p w14:paraId="27A1039E" w14:textId="5FA41942" w:rsidR="001A5E60" w:rsidRDefault="00AB5748" w:rsidP="00106D45">
      <w:pPr>
        <w:pStyle w:val="Titolo3"/>
      </w:pPr>
      <w:bookmarkStart w:id="21" w:name="_Toc61354056"/>
      <w:r>
        <w:t>Usabilità</w:t>
      </w:r>
      <w:bookmarkEnd w:id="21"/>
    </w:p>
    <w:p w14:paraId="0691972C" w14:textId="77777777" w:rsidR="00E040A6" w:rsidRDefault="008353EF" w:rsidP="008353EF">
      <w:pPr>
        <w:ind w:left="705"/>
      </w:pPr>
      <w:r>
        <w:rPr>
          <w:b/>
          <w:bCs/>
        </w:rPr>
        <w:t xml:space="preserve">NR_1. </w:t>
      </w:r>
      <w:r w:rsidR="001E1A48">
        <w:rPr>
          <w:b/>
          <w:bCs/>
        </w:rPr>
        <w:t>Semplice da usare</w:t>
      </w:r>
      <w:r w:rsidR="00AB5748">
        <w:t xml:space="preserve">: </w:t>
      </w:r>
    </w:p>
    <w:p w14:paraId="3569F309" w14:textId="4A6E5A78" w:rsidR="00AB5748" w:rsidRDefault="00AB5748" w:rsidP="00E040A6">
      <w:pPr>
        <w:ind w:left="705"/>
      </w:pPr>
      <w:r>
        <w:t xml:space="preserve">il sito deve essere intuitivo, l’utente dovrebbe </w:t>
      </w:r>
      <w:r w:rsidR="001E1A48">
        <w:t>comprendere come effettuare tutte le azioni necessarie per usufruire del sito mentre lo usa</w:t>
      </w:r>
    </w:p>
    <w:p w14:paraId="1BA8B311" w14:textId="77777777" w:rsidR="00E040A6" w:rsidRDefault="008353EF" w:rsidP="008353EF">
      <w:pPr>
        <w:ind w:left="705"/>
      </w:pPr>
      <w:r>
        <w:rPr>
          <w:b/>
          <w:bCs/>
        </w:rPr>
        <w:t xml:space="preserve">NR_2. </w:t>
      </w:r>
      <w:r w:rsidR="00B43A5C">
        <w:rPr>
          <w:b/>
          <w:bCs/>
        </w:rPr>
        <w:t>Semplice da gestire</w:t>
      </w:r>
      <w:r w:rsidR="00B43A5C" w:rsidRPr="00B43A5C">
        <w:t>:</w:t>
      </w:r>
    </w:p>
    <w:p w14:paraId="5DB50A9F" w14:textId="4BBEA77C" w:rsidR="001E1A48" w:rsidRDefault="00B43A5C" w:rsidP="008353EF">
      <w:pPr>
        <w:ind w:left="705"/>
      </w:pPr>
      <w:r>
        <w:t xml:space="preserve"> il sito deve risultare semplice da gestire da parte degli account </w:t>
      </w:r>
      <w:r w:rsidR="001D2D12">
        <w:t>Gestori</w:t>
      </w:r>
    </w:p>
    <w:p w14:paraId="2008F3DB" w14:textId="0F5F52EB" w:rsidR="00087A6C" w:rsidRDefault="00087A6C" w:rsidP="00087A6C">
      <w:pPr>
        <w:pStyle w:val="Titolo3"/>
      </w:pPr>
      <w:bookmarkStart w:id="22" w:name="_Toc61354057"/>
      <w:r>
        <w:t>Affidabilità</w:t>
      </w:r>
      <w:bookmarkEnd w:id="22"/>
    </w:p>
    <w:p w14:paraId="56FCB119" w14:textId="386BF59E" w:rsidR="00087A6C" w:rsidRDefault="008353EF" w:rsidP="008353EF">
      <w:pPr>
        <w:ind w:left="705"/>
      </w:pPr>
      <w:r>
        <w:rPr>
          <w:b/>
          <w:bCs/>
        </w:rPr>
        <w:t xml:space="preserve">NR_3. </w:t>
      </w:r>
      <w:r w:rsidR="009B27A7">
        <w:t>Il sito deve essere libero da bug che ne impediscano l’utilizzo o modifichi gli input digitati dall’utente</w:t>
      </w:r>
    </w:p>
    <w:p w14:paraId="21B5A003" w14:textId="65261FA7" w:rsidR="00A43468" w:rsidRDefault="00A43468" w:rsidP="00A43468">
      <w:pPr>
        <w:pStyle w:val="Titolo3"/>
      </w:pPr>
      <w:bookmarkStart w:id="23" w:name="_Toc61354058"/>
      <w:r>
        <w:t>Implementazione</w:t>
      </w:r>
      <w:bookmarkEnd w:id="23"/>
    </w:p>
    <w:p w14:paraId="02992B87" w14:textId="43B8FDE1" w:rsidR="00A43468" w:rsidRDefault="008353EF" w:rsidP="008353EF">
      <w:pPr>
        <w:ind w:left="705"/>
      </w:pPr>
      <w:r>
        <w:rPr>
          <w:b/>
          <w:bCs/>
        </w:rPr>
        <w:t>NR_</w:t>
      </w:r>
      <w:r w:rsidR="008F71E0">
        <w:rPr>
          <w:b/>
          <w:bCs/>
        </w:rPr>
        <w:t>4</w:t>
      </w:r>
      <w:r>
        <w:rPr>
          <w:b/>
          <w:bCs/>
        </w:rPr>
        <w:t xml:space="preserve">. </w:t>
      </w:r>
      <w:r w:rsidR="00ED7403">
        <w:t>Il sito deve essere sviluppato basandosi sul modello MVC e sul linguaggio di programmazione Java</w:t>
      </w:r>
    </w:p>
    <w:p w14:paraId="1DF85356" w14:textId="5B2AD655" w:rsidR="00ED7403" w:rsidRDefault="002A042A" w:rsidP="002A042A">
      <w:pPr>
        <w:ind w:left="705"/>
      </w:pPr>
      <w:r>
        <w:rPr>
          <w:b/>
          <w:bCs/>
        </w:rPr>
        <w:t>NR_</w:t>
      </w:r>
      <w:r w:rsidR="008F71E0">
        <w:rPr>
          <w:b/>
          <w:bCs/>
        </w:rPr>
        <w:t>5</w:t>
      </w:r>
      <w:r>
        <w:rPr>
          <w:b/>
          <w:bCs/>
        </w:rPr>
        <w:t xml:space="preserve">. </w:t>
      </w:r>
      <w:r w:rsidR="00ED7403">
        <w:t>Il database deve essere implementato sfruttando MySQL</w:t>
      </w:r>
    </w:p>
    <w:p w14:paraId="6FB3E5DA" w14:textId="79A28835" w:rsidR="004D0BB2" w:rsidRDefault="004D0BB2" w:rsidP="004D0BB2">
      <w:pPr>
        <w:pStyle w:val="Titolo3"/>
      </w:pPr>
      <w:bookmarkStart w:id="24" w:name="_Toc61354059"/>
      <w:r>
        <w:t>Interfaccia</w:t>
      </w:r>
      <w:bookmarkEnd w:id="24"/>
    </w:p>
    <w:p w14:paraId="6B5045BF" w14:textId="21126917" w:rsidR="004D0BB2" w:rsidRDefault="002A042A" w:rsidP="002A042A">
      <w:pPr>
        <w:ind w:left="705"/>
      </w:pPr>
      <w:r>
        <w:rPr>
          <w:b/>
          <w:bCs/>
        </w:rPr>
        <w:t>NR_</w:t>
      </w:r>
      <w:r w:rsidR="008F71E0">
        <w:rPr>
          <w:b/>
          <w:bCs/>
        </w:rPr>
        <w:t>6</w:t>
      </w:r>
      <w:r>
        <w:rPr>
          <w:b/>
          <w:bCs/>
        </w:rPr>
        <w:t xml:space="preserve">. </w:t>
      </w:r>
      <w:r w:rsidR="004D0BB2">
        <w:t xml:space="preserve">L’interfaccia deve risultare pulita e semplice da comprendere </w:t>
      </w:r>
      <w:r w:rsidR="008A740B">
        <w:t>in maniera tale da essere quanto più funzionale possibile senza però rinunciare ad uno stile caratteristico</w:t>
      </w:r>
    </w:p>
    <w:p w14:paraId="15DD251A" w14:textId="49FC6127" w:rsidR="00CD0838" w:rsidRDefault="00CD0838" w:rsidP="00CD0838">
      <w:pPr>
        <w:ind w:left="1065"/>
      </w:pPr>
    </w:p>
    <w:p w14:paraId="7227EE68" w14:textId="00F1F270" w:rsidR="00CD0838" w:rsidRDefault="00CD0838" w:rsidP="00CD0838">
      <w:pPr>
        <w:ind w:left="1065"/>
      </w:pPr>
    </w:p>
    <w:p w14:paraId="56ED79D4" w14:textId="77777777" w:rsidR="006E55C9" w:rsidRPr="004D0BB2" w:rsidRDefault="006E55C9" w:rsidP="0076416D"/>
    <w:p w14:paraId="189DAEA9" w14:textId="744244BC" w:rsidR="001A5E60" w:rsidRDefault="001A5E60" w:rsidP="001A5E60"/>
    <w:p w14:paraId="2D53DB1B" w14:textId="5C87782F" w:rsidR="001A5E60" w:rsidRDefault="001A5E60" w:rsidP="001A5E60">
      <w:pPr>
        <w:pStyle w:val="Titolo2"/>
      </w:pPr>
      <w:bookmarkStart w:id="25" w:name="_Toc61354060"/>
      <w:r>
        <w:t>Modelli di Sistema</w:t>
      </w:r>
      <w:bookmarkEnd w:id="25"/>
    </w:p>
    <w:p w14:paraId="541A90FF" w14:textId="691DB017" w:rsidR="001A5E60" w:rsidRDefault="001A5E60" w:rsidP="001A5E60"/>
    <w:p w14:paraId="32F94077" w14:textId="13ED24F5" w:rsidR="000F1A84" w:rsidRDefault="004372F9" w:rsidP="000F1A84">
      <w:pPr>
        <w:pStyle w:val="Titolo3"/>
      </w:pPr>
      <w:bookmarkStart w:id="26" w:name="_Toc61354061"/>
      <w:r>
        <w:t>Attori</w:t>
      </w:r>
      <w:bookmarkEnd w:id="26"/>
    </w:p>
    <w:p w14:paraId="0BAF9197" w14:textId="11DDC8AD" w:rsidR="004372F9" w:rsidRDefault="009021F0" w:rsidP="004372F9">
      <w:pPr>
        <w:ind w:left="709"/>
      </w:pPr>
      <w:r>
        <w:t>Si identificano i seguenti attori:</w:t>
      </w:r>
    </w:p>
    <w:p w14:paraId="04684136" w14:textId="4F30648A" w:rsidR="00274D56" w:rsidRPr="00274D56" w:rsidRDefault="00274D56" w:rsidP="00274D56">
      <w:pPr>
        <w:pStyle w:val="Paragrafoelenco"/>
        <w:numPr>
          <w:ilvl w:val="0"/>
          <w:numId w:val="11"/>
        </w:numPr>
      </w:pPr>
      <w:r>
        <w:rPr>
          <w:b/>
          <w:bCs/>
        </w:rPr>
        <w:t>Utente:</w:t>
      </w:r>
    </w:p>
    <w:p w14:paraId="0E8DD3F5" w14:textId="7F0A759D" w:rsidR="00274D56" w:rsidRDefault="00274D56" w:rsidP="00274D56">
      <w:pPr>
        <w:pStyle w:val="Paragrafoelenco"/>
        <w:numPr>
          <w:ilvl w:val="1"/>
          <w:numId w:val="11"/>
        </w:numPr>
      </w:pPr>
      <w:r>
        <w:t>Utente generico del sito</w:t>
      </w:r>
    </w:p>
    <w:p w14:paraId="2F59343E" w14:textId="0C35EDC4" w:rsidR="009021F0" w:rsidRDefault="009021F0" w:rsidP="004372F9">
      <w:pPr>
        <w:ind w:left="709"/>
      </w:pPr>
    </w:p>
    <w:p w14:paraId="0BEF375F" w14:textId="71EC5B2B" w:rsidR="009021F0" w:rsidRDefault="008836A1" w:rsidP="009021F0">
      <w:pPr>
        <w:pStyle w:val="Paragrafoelenco"/>
        <w:numPr>
          <w:ilvl w:val="0"/>
          <w:numId w:val="11"/>
        </w:numPr>
      </w:pPr>
      <w:r>
        <w:rPr>
          <w:b/>
          <w:bCs/>
        </w:rPr>
        <w:t>Cliente</w:t>
      </w:r>
    </w:p>
    <w:p w14:paraId="0BA0CEF9" w14:textId="7E01499B" w:rsidR="009021F0" w:rsidRDefault="009021F0" w:rsidP="009021F0">
      <w:pPr>
        <w:pStyle w:val="Paragrafoelenco"/>
        <w:numPr>
          <w:ilvl w:val="1"/>
          <w:numId w:val="11"/>
        </w:numPr>
      </w:pPr>
      <w:r>
        <w:t xml:space="preserve">Cliente </w:t>
      </w:r>
      <w:r w:rsidR="00C541CD">
        <w:t>del sito che può o non può essere registrato al sito</w:t>
      </w:r>
    </w:p>
    <w:p w14:paraId="73AEEB8F" w14:textId="029AFE11" w:rsidR="009021F0" w:rsidRDefault="008836A1" w:rsidP="009021F0">
      <w:pPr>
        <w:pStyle w:val="Paragrafoelenco"/>
        <w:numPr>
          <w:ilvl w:val="0"/>
          <w:numId w:val="11"/>
        </w:numPr>
      </w:pPr>
      <w:r>
        <w:rPr>
          <w:b/>
          <w:bCs/>
        </w:rPr>
        <w:t>Gestore</w:t>
      </w:r>
    </w:p>
    <w:p w14:paraId="437CD3BA" w14:textId="052BC4FF" w:rsidR="009021F0" w:rsidRDefault="00603ACB" w:rsidP="009021F0">
      <w:pPr>
        <w:pStyle w:val="Paragrafoelenco"/>
        <w:numPr>
          <w:ilvl w:val="1"/>
          <w:numId w:val="11"/>
        </w:numPr>
      </w:pPr>
      <w:r>
        <w:t xml:space="preserve">Cliente con account registrato nel sito settato come gestore </w:t>
      </w:r>
      <w:r w:rsidR="008836A1">
        <w:t>dei contenuti del sito</w:t>
      </w:r>
    </w:p>
    <w:p w14:paraId="7B3122D4" w14:textId="1955C62C" w:rsidR="008836A1" w:rsidRDefault="008836A1" w:rsidP="008836A1">
      <w:pPr>
        <w:pStyle w:val="Paragrafoelenco"/>
        <w:numPr>
          <w:ilvl w:val="0"/>
          <w:numId w:val="11"/>
        </w:numPr>
      </w:pPr>
      <w:r>
        <w:rPr>
          <w:b/>
          <w:bCs/>
        </w:rPr>
        <w:lastRenderedPageBreak/>
        <w:t>Admin</w:t>
      </w:r>
    </w:p>
    <w:p w14:paraId="120469DA" w14:textId="426B125A" w:rsidR="008836A1" w:rsidRPr="004372F9" w:rsidRDefault="008836A1" w:rsidP="008836A1">
      <w:pPr>
        <w:pStyle w:val="Paragrafoelenco"/>
        <w:numPr>
          <w:ilvl w:val="1"/>
          <w:numId w:val="11"/>
        </w:numPr>
      </w:pPr>
      <w:r>
        <w:t>Cliente con account registrato nel sito settato come Admin del sito</w:t>
      </w:r>
    </w:p>
    <w:p w14:paraId="1F93B228" w14:textId="02D387CA" w:rsidR="001F28A3" w:rsidRDefault="0018094F" w:rsidP="001F28A3">
      <w:pPr>
        <w:pStyle w:val="Titolo3"/>
      </w:pPr>
      <w:bookmarkStart w:id="27" w:name="_Toc61354062"/>
      <w:r>
        <w:t>Casi d’uso</w:t>
      </w:r>
      <w:bookmarkEnd w:id="27"/>
    </w:p>
    <w:p w14:paraId="3ED53536" w14:textId="77777777" w:rsidR="006E55C9" w:rsidRPr="00CC436A" w:rsidRDefault="006E55C9" w:rsidP="00C465E5">
      <w:pPr>
        <w:jc w:val="both"/>
        <w:rPr>
          <w:bCs/>
        </w:rPr>
      </w:pPr>
    </w:p>
    <w:p w14:paraId="296F78FD" w14:textId="399B5329" w:rsidR="00CC436A" w:rsidRPr="00CC436A" w:rsidRDefault="00CC436A" w:rsidP="0094430A">
      <w:pPr>
        <w:pStyle w:val="Titolo3"/>
        <w:numPr>
          <w:ilvl w:val="3"/>
          <w:numId w:val="8"/>
        </w:numPr>
      </w:pPr>
      <w:bookmarkStart w:id="28" w:name="_Toc61354063"/>
      <w:r w:rsidRPr="00CC436A">
        <w:t>Registrazione di un nuovo utente</w:t>
      </w:r>
      <w:bookmarkEnd w:id="28"/>
    </w:p>
    <w:p w14:paraId="34814798" w14:textId="77777777" w:rsidR="00CC436A" w:rsidRPr="00CC436A" w:rsidRDefault="00CC436A" w:rsidP="00CC436A">
      <w:pPr>
        <w:ind w:left="1429"/>
        <w:jc w:val="both"/>
        <w:rPr>
          <w:bCs/>
        </w:rPr>
      </w:pPr>
    </w:p>
    <w:p w14:paraId="7AF161B6" w14:textId="3170D85B" w:rsidR="00403B74" w:rsidRDefault="00403B74" w:rsidP="00403B74">
      <w:pPr>
        <w:pStyle w:val="Paragrafoelenco"/>
        <w:numPr>
          <w:ilvl w:val="0"/>
          <w:numId w:val="11"/>
        </w:numPr>
        <w:jc w:val="both"/>
        <w:rPr>
          <w:bCs/>
        </w:rPr>
      </w:pPr>
      <w:r>
        <w:rPr>
          <w:b/>
        </w:rPr>
        <w:t>Iniziato da:</w:t>
      </w:r>
      <w:r w:rsidR="0015394A">
        <w:rPr>
          <w:b/>
        </w:rPr>
        <w:t xml:space="preserve"> </w:t>
      </w:r>
      <w:r w:rsidR="00C541CD">
        <w:rPr>
          <w:bCs/>
        </w:rPr>
        <w:t>Cliente</w:t>
      </w:r>
    </w:p>
    <w:p w14:paraId="2112A0A4" w14:textId="53D4EC81" w:rsidR="0015394A" w:rsidRDefault="0015394A" w:rsidP="00403B74">
      <w:pPr>
        <w:pStyle w:val="Paragrafoelenco"/>
        <w:numPr>
          <w:ilvl w:val="0"/>
          <w:numId w:val="11"/>
        </w:numPr>
        <w:jc w:val="both"/>
        <w:rPr>
          <w:bCs/>
        </w:rPr>
      </w:pPr>
      <w:r>
        <w:rPr>
          <w:b/>
        </w:rPr>
        <w:t xml:space="preserve">Condizioni d’entrata: </w:t>
      </w:r>
      <w:r w:rsidR="00C541CD">
        <w:rPr>
          <w:bCs/>
        </w:rPr>
        <w:t>il cliente non ha effettuato il login al sito.</w:t>
      </w:r>
    </w:p>
    <w:p w14:paraId="1129852F" w14:textId="77777777" w:rsidR="0015394A" w:rsidRPr="0015394A" w:rsidRDefault="0015394A" w:rsidP="0015394A">
      <w:pPr>
        <w:pStyle w:val="Paragrafoelenco"/>
        <w:numPr>
          <w:ilvl w:val="0"/>
          <w:numId w:val="11"/>
        </w:numPr>
        <w:jc w:val="both"/>
        <w:rPr>
          <w:bCs/>
        </w:rPr>
      </w:pPr>
      <w:r>
        <w:rPr>
          <w:b/>
        </w:rPr>
        <w:t>Flusso d’eventi:</w:t>
      </w:r>
    </w:p>
    <w:p w14:paraId="041DAF8E" w14:textId="5D6E13A5" w:rsidR="00CC11E7" w:rsidRDefault="006E55C9" w:rsidP="0015394A">
      <w:pPr>
        <w:pStyle w:val="Paragrafoelenco"/>
        <w:numPr>
          <w:ilvl w:val="1"/>
          <w:numId w:val="11"/>
        </w:numPr>
        <w:jc w:val="both"/>
        <w:rPr>
          <w:bCs/>
        </w:rPr>
      </w:pPr>
      <w:r>
        <w:rPr>
          <w:bCs/>
        </w:rPr>
        <w:t>ATTORE:</w:t>
      </w:r>
      <w:r w:rsidR="00747F33">
        <w:rPr>
          <w:bCs/>
        </w:rPr>
        <w:t xml:space="preserve"> </w:t>
      </w:r>
      <w:r w:rsidR="00CC11E7">
        <w:rPr>
          <w:bCs/>
        </w:rPr>
        <w:t>P</w:t>
      </w:r>
      <w:r w:rsidR="00CC436A" w:rsidRPr="0015394A">
        <w:rPr>
          <w:bCs/>
        </w:rPr>
        <w:t>rocede nel selezionare dalla navbar l’opzione di registrazione di un nuovo utente,</w:t>
      </w:r>
    </w:p>
    <w:p w14:paraId="7EF03079" w14:textId="3F62E1EF" w:rsidR="00913385" w:rsidRDefault="006E55C9" w:rsidP="0015394A">
      <w:pPr>
        <w:pStyle w:val="Paragrafoelenco"/>
        <w:numPr>
          <w:ilvl w:val="1"/>
          <w:numId w:val="11"/>
        </w:numPr>
        <w:jc w:val="both"/>
        <w:rPr>
          <w:bCs/>
        </w:rPr>
      </w:pPr>
      <w:r>
        <w:rPr>
          <w:bCs/>
        </w:rPr>
        <w:t xml:space="preserve">SISTEMA: </w:t>
      </w:r>
      <w:r w:rsidR="003D4EC5">
        <w:rPr>
          <w:bCs/>
        </w:rPr>
        <w:t>V</w:t>
      </w:r>
      <w:r w:rsidRPr="0015394A">
        <w:rPr>
          <w:bCs/>
        </w:rPr>
        <w:t>iene</w:t>
      </w:r>
      <w:r w:rsidR="00444438">
        <w:rPr>
          <w:bCs/>
        </w:rPr>
        <w:t xml:space="preserve"> caricata la pagina di registrazione di un nuovo utente</w:t>
      </w:r>
      <w:r w:rsidR="00CC436A" w:rsidRPr="0015394A">
        <w:rPr>
          <w:bCs/>
        </w:rPr>
        <w:t xml:space="preserve"> con dei form da riempire richiedenti</w:t>
      </w:r>
      <w:r w:rsidR="00913385">
        <w:rPr>
          <w:bCs/>
        </w:rPr>
        <w:t>:</w:t>
      </w:r>
    </w:p>
    <w:p w14:paraId="475996BE" w14:textId="5AD51F26" w:rsidR="00913385" w:rsidRDefault="00CC436A" w:rsidP="00913385">
      <w:pPr>
        <w:pStyle w:val="Paragrafoelenco"/>
        <w:numPr>
          <w:ilvl w:val="2"/>
          <w:numId w:val="11"/>
        </w:numPr>
        <w:jc w:val="both"/>
        <w:rPr>
          <w:bCs/>
        </w:rPr>
      </w:pPr>
      <w:r w:rsidRPr="0015394A">
        <w:rPr>
          <w:bCs/>
        </w:rPr>
        <w:t xml:space="preserve"> </w:t>
      </w:r>
      <w:r w:rsidR="003D4EC5">
        <w:rPr>
          <w:bCs/>
        </w:rPr>
        <w:t>I</w:t>
      </w:r>
      <w:r w:rsidRPr="0015394A">
        <w:rPr>
          <w:bCs/>
        </w:rPr>
        <w:t xml:space="preserve"> dati personali</w:t>
      </w:r>
      <w:r w:rsidR="00913385">
        <w:rPr>
          <w:bCs/>
        </w:rPr>
        <w:t>: nome, cognome, codice fiscale, numero di telefono, data di nascita ed e-mail</w:t>
      </w:r>
      <w:r w:rsidRPr="0015394A">
        <w:rPr>
          <w:bCs/>
        </w:rPr>
        <w:t xml:space="preserve"> </w:t>
      </w:r>
    </w:p>
    <w:p w14:paraId="30AD8639" w14:textId="7F7C766A" w:rsidR="00913385" w:rsidRDefault="003D4EC5" w:rsidP="00913385">
      <w:pPr>
        <w:pStyle w:val="Paragrafoelenco"/>
        <w:numPr>
          <w:ilvl w:val="2"/>
          <w:numId w:val="11"/>
        </w:numPr>
        <w:jc w:val="both"/>
        <w:rPr>
          <w:bCs/>
        </w:rPr>
      </w:pPr>
      <w:r>
        <w:rPr>
          <w:bCs/>
        </w:rPr>
        <w:t>D</w:t>
      </w:r>
      <w:r w:rsidR="00CC436A" w:rsidRPr="0015394A">
        <w:rPr>
          <w:bCs/>
        </w:rPr>
        <w:t>i login</w:t>
      </w:r>
      <w:r w:rsidR="00913385">
        <w:rPr>
          <w:bCs/>
        </w:rPr>
        <w:t>: nome utente, password, e-mail</w:t>
      </w:r>
      <w:r w:rsidR="00CC436A" w:rsidRPr="0015394A">
        <w:rPr>
          <w:bCs/>
        </w:rPr>
        <w:t xml:space="preserve"> </w:t>
      </w:r>
    </w:p>
    <w:p w14:paraId="41CB9FFC" w14:textId="44A9D09F" w:rsidR="00913385" w:rsidRDefault="003D4EC5" w:rsidP="00913385">
      <w:pPr>
        <w:pStyle w:val="Paragrafoelenco"/>
        <w:numPr>
          <w:ilvl w:val="2"/>
          <w:numId w:val="11"/>
        </w:numPr>
        <w:jc w:val="both"/>
        <w:rPr>
          <w:bCs/>
        </w:rPr>
      </w:pPr>
      <w:r>
        <w:rPr>
          <w:bCs/>
        </w:rPr>
        <w:t>D</w:t>
      </w:r>
      <w:r w:rsidR="00CC436A" w:rsidRPr="0015394A">
        <w:rPr>
          <w:bCs/>
        </w:rPr>
        <w:t>i pagamento</w:t>
      </w:r>
      <w:r w:rsidR="00913385">
        <w:rPr>
          <w:bCs/>
        </w:rPr>
        <w:t>: numero della carta, data di scadenza, CSV, nome del titolare, cognome del titolare</w:t>
      </w:r>
    </w:p>
    <w:p w14:paraId="6096DF56" w14:textId="61EC2466" w:rsidR="00963922" w:rsidRDefault="003D4EC5" w:rsidP="00913385">
      <w:pPr>
        <w:pStyle w:val="Paragrafoelenco"/>
        <w:numPr>
          <w:ilvl w:val="2"/>
          <w:numId w:val="11"/>
        </w:numPr>
        <w:jc w:val="both"/>
        <w:rPr>
          <w:bCs/>
        </w:rPr>
      </w:pPr>
      <w:r>
        <w:rPr>
          <w:bCs/>
        </w:rPr>
        <w:t>D</w:t>
      </w:r>
      <w:r w:rsidR="00CC436A" w:rsidRPr="0015394A">
        <w:rPr>
          <w:bCs/>
        </w:rPr>
        <w:t>i fatturazione e spedizione</w:t>
      </w:r>
      <w:r w:rsidR="00913385">
        <w:rPr>
          <w:bCs/>
        </w:rPr>
        <w:t xml:space="preserve">: via, CAP, </w:t>
      </w:r>
      <w:r w:rsidR="007F0774">
        <w:rPr>
          <w:bCs/>
        </w:rPr>
        <w:t>nazione, regione, città</w:t>
      </w:r>
    </w:p>
    <w:p w14:paraId="54102794" w14:textId="39527FA1" w:rsidR="00963922" w:rsidRDefault="006E55C9" w:rsidP="0015394A">
      <w:pPr>
        <w:pStyle w:val="Paragrafoelenco"/>
        <w:numPr>
          <w:ilvl w:val="1"/>
          <w:numId w:val="11"/>
        </w:numPr>
        <w:jc w:val="both"/>
        <w:rPr>
          <w:bCs/>
        </w:rPr>
      </w:pPr>
      <w:r>
        <w:rPr>
          <w:bCs/>
        </w:rPr>
        <w:t xml:space="preserve">ATTORE: </w:t>
      </w:r>
      <w:r w:rsidR="003D4EC5">
        <w:rPr>
          <w:bCs/>
        </w:rPr>
        <w:t>U</w:t>
      </w:r>
      <w:r>
        <w:rPr>
          <w:bCs/>
        </w:rPr>
        <w:t>na</w:t>
      </w:r>
      <w:r w:rsidR="00CC436A" w:rsidRPr="0015394A">
        <w:rPr>
          <w:bCs/>
        </w:rPr>
        <w:t xml:space="preserve"> volta completata l’immissione dei dati premerà il pulsante di invio della registrazione per poterla completare,</w:t>
      </w:r>
    </w:p>
    <w:p w14:paraId="6B14C02E" w14:textId="1B6AA1E0" w:rsidR="00FC2B06" w:rsidRDefault="006E55C9" w:rsidP="0015394A">
      <w:pPr>
        <w:pStyle w:val="Paragrafoelenco"/>
        <w:numPr>
          <w:ilvl w:val="1"/>
          <w:numId w:val="11"/>
        </w:numPr>
        <w:jc w:val="both"/>
        <w:rPr>
          <w:bCs/>
        </w:rPr>
      </w:pPr>
      <w:r>
        <w:rPr>
          <w:bCs/>
        </w:rPr>
        <w:t>SISTEMA:</w:t>
      </w:r>
      <w:r w:rsidR="007278EF">
        <w:rPr>
          <w:bCs/>
        </w:rPr>
        <w:t xml:space="preserve"> </w:t>
      </w:r>
      <w:r w:rsidR="003D4EC5">
        <w:rPr>
          <w:bCs/>
        </w:rPr>
        <w:t>V</w:t>
      </w:r>
      <w:r w:rsidR="00FC2B06">
        <w:rPr>
          <w:bCs/>
        </w:rPr>
        <w:t xml:space="preserve">iene inviata una mail di conferma alla mail inserita dal </w:t>
      </w:r>
      <w:r w:rsidR="00A60E8C">
        <w:rPr>
          <w:bCs/>
        </w:rPr>
        <w:t>Cliente</w:t>
      </w:r>
    </w:p>
    <w:p w14:paraId="32555F7B" w14:textId="77B21012" w:rsidR="00963922" w:rsidRDefault="00963922" w:rsidP="00963922">
      <w:pPr>
        <w:pStyle w:val="Paragrafoelenco"/>
        <w:numPr>
          <w:ilvl w:val="0"/>
          <w:numId w:val="11"/>
        </w:numPr>
        <w:jc w:val="both"/>
        <w:rPr>
          <w:bCs/>
        </w:rPr>
      </w:pPr>
      <w:r>
        <w:rPr>
          <w:b/>
        </w:rPr>
        <w:t xml:space="preserve">Condizioni di uscita: </w:t>
      </w:r>
      <w:r w:rsidR="00CD3607">
        <w:rPr>
          <w:bCs/>
        </w:rPr>
        <w:t>Il sistema manda la mail di conferma al cliente</w:t>
      </w:r>
    </w:p>
    <w:p w14:paraId="22BECED9" w14:textId="0DAB5F6E" w:rsidR="00601807" w:rsidRDefault="00D03C37" w:rsidP="00963922">
      <w:pPr>
        <w:pStyle w:val="Paragrafoelenco"/>
        <w:numPr>
          <w:ilvl w:val="0"/>
          <w:numId w:val="11"/>
        </w:numPr>
        <w:jc w:val="both"/>
        <w:rPr>
          <w:bCs/>
        </w:rPr>
      </w:pPr>
      <w:r>
        <w:rPr>
          <w:b/>
        </w:rPr>
        <w:t xml:space="preserve">Eccezioni: </w:t>
      </w:r>
      <w:r w:rsidR="003D4EC5">
        <w:rPr>
          <w:bCs/>
        </w:rPr>
        <w:t>S</w:t>
      </w:r>
      <w:r>
        <w:rPr>
          <w:bCs/>
        </w:rPr>
        <w:t xml:space="preserve">e il </w:t>
      </w:r>
      <w:r w:rsidR="00CD3607">
        <w:rPr>
          <w:bCs/>
        </w:rPr>
        <w:t>Cliente</w:t>
      </w:r>
      <w:r>
        <w:rPr>
          <w:bCs/>
        </w:rPr>
        <w:t xml:space="preserve"> non rispetta i limiti imposti nell’inserimento dei dati nel form verrà fermato con </w:t>
      </w:r>
      <w:r w:rsidR="00A309BA">
        <w:rPr>
          <w:bCs/>
        </w:rPr>
        <w:t>un’eccezione</w:t>
      </w:r>
      <w:r>
        <w:rPr>
          <w:bCs/>
        </w:rPr>
        <w:t xml:space="preserve"> che gli richiederà di reimmettere i dati</w:t>
      </w:r>
    </w:p>
    <w:p w14:paraId="3E1192FA" w14:textId="43406899" w:rsidR="000357B6" w:rsidRDefault="000357B6" w:rsidP="000357B6">
      <w:pPr>
        <w:pStyle w:val="Paragrafoelenco"/>
        <w:ind w:left="1065"/>
        <w:jc w:val="both"/>
        <w:rPr>
          <w:b/>
        </w:rPr>
      </w:pPr>
    </w:p>
    <w:p w14:paraId="18F97F04" w14:textId="77777777" w:rsidR="000357B6" w:rsidRPr="00963922" w:rsidRDefault="000357B6" w:rsidP="000357B6">
      <w:pPr>
        <w:pStyle w:val="Paragrafoelenco"/>
        <w:ind w:left="1065"/>
        <w:jc w:val="both"/>
        <w:rPr>
          <w:bCs/>
        </w:rPr>
      </w:pPr>
    </w:p>
    <w:p w14:paraId="6C7D6102" w14:textId="77777777" w:rsidR="00AB4C25" w:rsidRDefault="00AB4C25" w:rsidP="00AB4C25">
      <w:pPr>
        <w:pStyle w:val="Titolo3"/>
        <w:numPr>
          <w:ilvl w:val="3"/>
          <w:numId w:val="8"/>
        </w:numPr>
      </w:pPr>
      <w:bookmarkStart w:id="29" w:name="_Toc61354064"/>
      <w:r>
        <w:t>Conferma dell’indirizzo e-mail</w:t>
      </w:r>
      <w:bookmarkEnd w:id="29"/>
    </w:p>
    <w:p w14:paraId="07994819" w14:textId="57E7F394" w:rsidR="00234035" w:rsidRPr="00234035" w:rsidRDefault="00234035" w:rsidP="00234035">
      <w:pPr>
        <w:pStyle w:val="Paragrafoelenco"/>
        <w:numPr>
          <w:ilvl w:val="0"/>
          <w:numId w:val="11"/>
        </w:numPr>
        <w:rPr>
          <w:b/>
        </w:rPr>
      </w:pPr>
      <w:r>
        <w:rPr>
          <w:b/>
          <w:bCs/>
        </w:rPr>
        <w:t xml:space="preserve">Iniziato da: </w:t>
      </w:r>
      <w:r w:rsidR="00C90C32">
        <w:t>Cliente</w:t>
      </w:r>
    </w:p>
    <w:p w14:paraId="270AB7C1" w14:textId="26ADA375" w:rsidR="0079437F" w:rsidRPr="0079437F" w:rsidRDefault="00234035" w:rsidP="00234035">
      <w:pPr>
        <w:pStyle w:val="Paragrafoelenco"/>
        <w:numPr>
          <w:ilvl w:val="0"/>
          <w:numId w:val="11"/>
        </w:numPr>
        <w:rPr>
          <w:b/>
        </w:rPr>
      </w:pPr>
      <w:r>
        <w:rPr>
          <w:b/>
          <w:bCs/>
        </w:rPr>
        <w:t>Condizioni d’entrata:</w:t>
      </w:r>
      <w:r>
        <w:t xml:space="preserve"> L’utente ha effettuato la registrazione al sito</w:t>
      </w:r>
      <w:r w:rsidR="0079437F">
        <w:t>, ma non ha ancora confermato l’e</w:t>
      </w:r>
      <w:r w:rsidR="0010205D">
        <w:t>-</w:t>
      </w:r>
      <w:r w:rsidR="0079437F">
        <w:t>mail</w:t>
      </w:r>
    </w:p>
    <w:p w14:paraId="35D12C14" w14:textId="77777777" w:rsidR="0079437F" w:rsidRPr="0079437F" w:rsidRDefault="0079437F" w:rsidP="00234035">
      <w:pPr>
        <w:pStyle w:val="Paragrafoelenco"/>
        <w:numPr>
          <w:ilvl w:val="0"/>
          <w:numId w:val="11"/>
        </w:numPr>
        <w:rPr>
          <w:b/>
        </w:rPr>
      </w:pPr>
      <w:r>
        <w:rPr>
          <w:b/>
          <w:bCs/>
        </w:rPr>
        <w:t>Flusso d’eventi:</w:t>
      </w:r>
    </w:p>
    <w:p w14:paraId="386A3134" w14:textId="77777777" w:rsidR="00A60E8C" w:rsidRPr="00A60E8C" w:rsidRDefault="0079437F" w:rsidP="0079437F">
      <w:pPr>
        <w:pStyle w:val="Paragrafoelenco"/>
        <w:numPr>
          <w:ilvl w:val="1"/>
          <w:numId w:val="11"/>
        </w:numPr>
        <w:rPr>
          <w:b/>
        </w:rPr>
      </w:pPr>
      <w:r>
        <w:t xml:space="preserve">ATTORE: </w:t>
      </w:r>
      <w:r w:rsidR="00C90C32">
        <w:t>Il cliente clicca sul link nella mail inviata dal sito</w:t>
      </w:r>
    </w:p>
    <w:p w14:paraId="1C413F91" w14:textId="6DEEC700" w:rsidR="0010205D" w:rsidRPr="0010205D" w:rsidRDefault="00A60E8C" w:rsidP="0079437F">
      <w:pPr>
        <w:pStyle w:val="Paragrafoelenco"/>
        <w:numPr>
          <w:ilvl w:val="1"/>
          <w:numId w:val="11"/>
        </w:numPr>
        <w:rPr>
          <w:b/>
        </w:rPr>
      </w:pPr>
      <w:r>
        <w:t xml:space="preserve">SISTEMA: </w:t>
      </w:r>
      <w:r w:rsidR="00CD3607">
        <w:t>I</w:t>
      </w:r>
      <w:r>
        <w:t>l sistema riceve la conferma e procede a registrare i dati inseriti dal cliente all’interno del database</w:t>
      </w:r>
    </w:p>
    <w:p w14:paraId="7BAB392B" w14:textId="61AB00B9" w:rsidR="0010205D" w:rsidRPr="0010205D" w:rsidRDefault="0010205D" w:rsidP="0079437F">
      <w:pPr>
        <w:pStyle w:val="Paragrafoelenco"/>
        <w:numPr>
          <w:ilvl w:val="1"/>
          <w:numId w:val="11"/>
        </w:numPr>
        <w:rPr>
          <w:b/>
        </w:rPr>
      </w:pPr>
      <w:r>
        <w:t xml:space="preserve">SISTEMA: </w:t>
      </w:r>
      <w:r w:rsidR="00CD3607">
        <w:t>P</w:t>
      </w:r>
      <w:r>
        <w:t>rocede a mostrare la pagina utente al cliente appena registrato</w:t>
      </w:r>
    </w:p>
    <w:p w14:paraId="79A8AF5B" w14:textId="77777777" w:rsidR="00CD3607" w:rsidRPr="00CD3607" w:rsidRDefault="0010205D" w:rsidP="0010205D">
      <w:pPr>
        <w:pStyle w:val="Paragrafoelenco"/>
        <w:numPr>
          <w:ilvl w:val="0"/>
          <w:numId w:val="11"/>
        </w:numPr>
        <w:rPr>
          <w:b/>
        </w:rPr>
      </w:pPr>
      <w:r>
        <w:rPr>
          <w:b/>
          <w:bCs/>
        </w:rPr>
        <w:t xml:space="preserve">Condizioni di uscita: </w:t>
      </w:r>
      <w:r>
        <w:t xml:space="preserve">I dati del cliente vengono registrati sul database </w:t>
      </w:r>
      <w:r w:rsidR="00CD3607">
        <w:t>e il cliente viene reindirizzato alla sua pagina utente</w:t>
      </w:r>
    </w:p>
    <w:p w14:paraId="64651209" w14:textId="6A73FDC7" w:rsidR="00CC436A" w:rsidRPr="00234035" w:rsidRDefault="00CD3607" w:rsidP="0010205D">
      <w:pPr>
        <w:pStyle w:val="Paragrafoelenco"/>
        <w:numPr>
          <w:ilvl w:val="0"/>
          <w:numId w:val="11"/>
        </w:numPr>
        <w:rPr>
          <w:b/>
        </w:rPr>
      </w:pPr>
      <w:r>
        <w:rPr>
          <w:b/>
          <w:bCs/>
        </w:rPr>
        <w:t>Eccezzioni:</w:t>
      </w:r>
      <w:r>
        <w:t xml:space="preserve"> </w:t>
      </w:r>
      <w:r w:rsidR="0010205D">
        <w:t xml:space="preserve"> </w:t>
      </w:r>
      <w:r w:rsidR="00CC436A" w:rsidRPr="00CC436A">
        <w:t xml:space="preserve">       </w:t>
      </w:r>
    </w:p>
    <w:p w14:paraId="1471BFCF" w14:textId="1A7344B4" w:rsidR="00CC436A" w:rsidRPr="00CC436A" w:rsidRDefault="00CC436A" w:rsidP="00CD0838">
      <w:pPr>
        <w:pStyle w:val="Titolo3"/>
        <w:numPr>
          <w:ilvl w:val="3"/>
          <w:numId w:val="8"/>
        </w:numPr>
        <w:rPr>
          <w:rFonts w:ascii="Times New Roman" w:hAnsi="Times New Roman"/>
        </w:rPr>
      </w:pPr>
      <w:bookmarkStart w:id="30" w:name="_Toc61354065"/>
      <w:r w:rsidRPr="00CC436A">
        <w:rPr>
          <w:rFonts w:ascii="Times New Roman" w:hAnsi="Times New Roman"/>
        </w:rPr>
        <w:t>Login di un utente precedentemente registrato</w:t>
      </w:r>
      <w:bookmarkEnd w:id="30"/>
    </w:p>
    <w:p w14:paraId="6AD82830" w14:textId="18415686" w:rsidR="00CC436A" w:rsidRDefault="00CC436A" w:rsidP="00CC436A">
      <w:pPr>
        <w:ind w:left="1380"/>
        <w:jc w:val="both"/>
        <w:rPr>
          <w:b/>
        </w:rPr>
      </w:pPr>
    </w:p>
    <w:p w14:paraId="1DA105A2" w14:textId="06951431" w:rsidR="00BD069F" w:rsidRDefault="00BD069F" w:rsidP="00BD069F">
      <w:pPr>
        <w:pStyle w:val="Paragrafoelenco"/>
        <w:numPr>
          <w:ilvl w:val="0"/>
          <w:numId w:val="11"/>
        </w:numPr>
        <w:jc w:val="both"/>
        <w:rPr>
          <w:b/>
        </w:rPr>
      </w:pPr>
      <w:r>
        <w:rPr>
          <w:b/>
        </w:rPr>
        <w:t xml:space="preserve">Iniziato da: </w:t>
      </w:r>
      <w:r w:rsidR="00EE6F08">
        <w:rPr>
          <w:bCs/>
        </w:rPr>
        <w:t>Cliente</w:t>
      </w:r>
    </w:p>
    <w:p w14:paraId="36539CC4" w14:textId="10DE2B31" w:rsidR="0097312C" w:rsidRPr="0097312C" w:rsidRDefault="00BD069F" w:rsidP="00BD069F">
      <w:pPr>
        <w:pStyle w:val="Paragrafoelenco"/>
        <w:numPr>
          <w:ilvl w:val="0"/>
          <w:numId w:val="11"/>
        </w:numPr>
        <w:jc w:val="both"/>
        <w:rPr>
          <w:b/>
        </w:rPr>
      </w:pPr>
      <w:r>
        <w:rPr>
          <w:b/>
        </w:rPr>
        <w:t>Condizioni d’entrata:</w:t>
      </w:r>
      <w:r w:rsidR="0097312C">
        <w:rPr>
          <w:b/>
        </w:rPr>
        <w:t xml:space="preserve"> </w:t>
      </w:r>
      <w:r w:rsidR="00EE6F08">
        <w:rPr>
          <w:bCs/>
        </w:rPr>
        <w:t>Il cliente</w:t>
      </w:r>
      <w:r w:rsidR="0097312C">
        <w:rPr>
          <w:bCs/>
        </w:rPr>
        <w:t xml:space="preserve"> non ha ancora eseguito il login nel sito</w:t>
      </w:r>
      <w:r w:rsidR="00CD3607">
        <w:rPr>
          <w:bCs/>
        </w:rPr>
        <w:t xml:space="preserve"> ma ha un account </w:t>
      </w:r>
      <w:r w:rsidR="00CD3607">
        <w:rPr>
          <w:bCs/>
        </w:rPr>
        <w:lastRenderedPageBreak/>
        <w:t>sul sito</w:t>
      </w:r>
    </w:p>
    <w:p w14:paraId="2A3A45BC" w14:textId="77777777" w:rsidR="00E02567" w:rsidRDefault="0097312C" w:rsidP="00E02567">
      <w:pPr>
        <w:pStyle w:val="Paragrafoelenco"/>
        <w:numPr>
          <w:ilvl w:val="0"/>
          <w:numId w:val="11"/>
        </w:numPr>
        <w:jc w:val="both"/>
        <w:rPr>
          <w:b/>
        </w:rPr>
      </w:pPr>
      <w:r>
        <w:rPr>
          <w:b/>
        </w:rPr>
        <w:t>Flusso d’eventi:</w:t>
      </w:r>
      <w:r w:rsidR="00BD069F">
        <w:rPr>
          <w:b/>
        </w:rPr>
        <w:t xml:space="preserve"> </w:t>
      </w:r>
    </w:p>
    <w:p w14:paraId="7E6B22BC" w14:textId="59EB76C1" w:rsidR="00E02567" w:rsidRPr="00E02567" w:rsidRDefault="006E55C9" w:rsidP="00E02567">
      <w:pPr>
        <w:pStyle w:val="Paragrafoelenco"/>
        <w:numPr>
          <w:ilvl w:val="1"/>
          <w:numId w:val="11"/>
        </w:numPr>
        <w:jc w:val="both"/>
        <w:rPr>
          <w:b/>
        </w:rPr>
      </w:pPr>
      <w:r>
        <w:rPr>
          <w:bCs/>
        </w:rPr>
        <w:t>ATTORE:</w:t>
      </w:r>
      <w:r w:rsidR="007E1ACE">
        <w:rPr>
          <w:bCs/>
        </w:rPr>
        <w:t xml:space="preserve"> </w:t>
      </w:r>
      <w:r w:rsidR="00E02567">
        <w:rPr>
          <w:bCs/>
        </w:rPr>
        <w:t>P</w:t>
      </w:r>
      <w:r w:rsidR="00CC436A" w:rsidRPr="00E02567">
        <w:rPr>
          <w:bCs/>
        </w:rPr>
        <w:t>rocede nel selezionare dalla navbar l’opzione di login,</w:t>
      </w:r>
    </w:p>
    <w:p w14:paraId="0130E068" w14:textId="370866F8" w:rsidR="00E02567" w:rsidRPr="00E02567" w:rsidRDefault="006E55C9" w:rsidP="00E02567">
      <w:pPr>
        <w:pStyle w:val="Paragrafoelenco"/>
        <w:numPr>
          <w:ilvl w:val="1"/>
          <w:numId w:val="11"/>
        </w:numPr>
        <w:jc w:val="both"/>
        <w:rPr>
          <w:b/>
        </w:rPr>
      </w:pPr>
      <w:r>
        <w:rPr>
          <w:bCs/>
        </w:rPr>
        <w:t>SISTEMA:</w:t>
      </w:r>
      <w:r w:rsidR="00740B1D">
        <w:rPr>
          <w:bCs/>
        </w:rPr>
        <w:t xml:space="preserve"> </w:t>
      </w:r>
      <w:r w:rsidR="00E02567">
        <w:rPr>
          <w:bCs/>
        </w:rPr>
        <w:t>V</w:t>
      </w:r>
      <w:r w:rsidR="00CC436A" w:rsidRPr="00E02567">
        <w:rPr>
          <w:bCs/>
        </w:rPr>
        <w:t xml:space="preserve">iene </w:t>
      </w:r>
      <w:r w:rsidR="00740B1D">
        <w:rPr>
          <w:bCs/>
        </w:rPr>
        <w:t xml:space="preserve">caricata </w:t>
      </w:r>
      <w:r>
        <w:rPr>
          <w:bCs/>
        </w:rPr>
        <w:t xml:space="preserve">la </w:t>
      </w:r>
      <w:r w:rsidRPr="00E02567">
        <w:rPr>
          <w:bCs/>
        </w:rPr>
        <w:t>pagina</w:t>
      </w:r>
      <w:r w:rsidR="00CC436A" w:rsidRPr="00E02567">
        <w:rPr>
          <w:bCs/>
        </w:rPr>
        <w:t xml:space="preserve"> di login con dei form richiedenti l’username e la password richiesti nel processo di registrazione,</w:t>
      </w:r>
    </w:p>
    <w:p w14:paraId="6EF8528D" w14:textId="5049AC87" w:rsidR="00740B1D" w:rsidRPr="00740B1D" w:rsidRDefault="006E55C9" w:rsidP="00E02567">
      <w:pPr>
        <w:pStyle w:val="Paragrafoelenco"/>
        <w:numPr>
          <w:ilvl w:val="1"/>
          <w:numId w:val="11"/>
        </w:numPr>
        <w:jc w:val="both"/>
        <w:rPr>
          <w:b/>
        </w:rPr>
      </w:pPr>
      <w:r>
        <w:rPr>
          <w:bCs/>
        </w:rPr>
        <w:t>ATTORE:</w:t>
      </w:r>
      <w:r w:rsidR="00740B1D">
        <w:rPr>
          <w:bCs/>
        </w:rPr>
        <w:t xml:space="preserve"> </w:t>
      </w:r>
      <w:r w:rsidR="00E02567">
        <w:rPr>
          <w:bCs/>
        </w:rPr>
        <w:t>U</w:t>
      </w:r>
      <w:r w:rsidR="00CC436A" w:rsidRPr="00E02567">
        <w:rPr>
          <w:bCs/>
        </w:rPr>
        <w:t>na volta inseriti i dati l’utente preme il pulsante di invio dei dati di login</w:t>
      </w:r>
    </w:p>
    <w:p w14:paraId="070C6CA0" w14:textId="7B6525B2" w:rsidR="00292BAD" w:rsidRPr="00292BAD" w:rsidRDefault="006E55C9" w:rsidP="00E02567">
      <w:pPr>
        <w:pStyle w:val="Paragrafoelenco"/>
        <w:numPr>
          <w:ilvl w:val="1"/>
          <w:numId w:val="11"/>
        </w:numPr>
        <w:jc w:val="both"/>
        <w:rPr>
          <w:b/>
        </w:rPr>
      </w:pPr>
      <w:r>
        <w:rPr>
          <w:bCs/>
        </w:rPr>
        <w:t xml:space="preserve">SISTEMA: </w:t>
      </w:r>
      <w:r w:rsidR="00CA7749">
        <w:rPr>
          <w:bCs/>
        </w:rPr>
        <w:t>V</w:t>
      </w:r>
      <w:r w:rsidRPr="00E02567">
        <w:rPr>
          <w:bCs/>
        </w:rPr>
        <w:t>iene</w:t>
      </w:r>
      <w:r w:rsidR="00CC436A" w:rsidRPr="00E02567">
        <w:rPr>
          <w:bCs/>
        </w:rPr>
        <w:t xml:space="preserve"> cercata una corrispondenza nel database, </w:t>
      </w:r>
    </w:p>
    <w:p w14:paraId="34DB1BFA" w14:textId="2A3D7780" w:rsidR="00292BAD" w:rsidRPr="00292BAD" w:rsidRDefault="006E55C9" w:rsidP="00E02567">
      <w:pPr>
        <w:pStyle w:val="Paragrafoelenco"/>
        <w:numPr>
          <w:ilvl w:val="1"/>
          <w:numId w:val="11"/>
        </w:numPr>
        <w:jc w:val="both"/>
        <w:rPr>
          <w:b/>
        </w:rPr>
      </w:pPr>
      <w:r>
        <w:rPr>
          <w:bCs/>
        </w:rPr>
        <w:t>SISTEMA:</w:t>
      </w:r>
      <w:r w:rsidR="00740B1D">
        <w:rPr>
          <w:bCs/>
        </w:rPr>
        <w:t xml:space="preserve"> </w:t>
      </w:r>
      <w:r w:rsidR="00292BAD">
        <w:rPr>
          <w:bCs/>
        </w:rPr>
        <w:t>S</w:t>
      </w:r>
      <w:r w:rsidR="00CC436A" w:rsidRPr="00E02567">
        <w:rPr>
          <w:bCs/>
        </w:rPr>
        <w:t xml:space="preserve">e trovata l’utente viene presentato con la pagina in cui stava in precedenza quando ha premuto l’opzione di login, </w:t>
      </w:r>
    </w:p>
    <w:p w14:paraId="018A97ED" w14:textId="0819142A" w:rsidR="00CC436A" w:rsidRPr="00292BAD" w:rsidRDefault="006E55C9" w:rsidP="00E02567">
      <w:pPr>
        <w:pStyle w:val="Paragrafoelenco"/>
        <w:numPr>
          <w:ilvl w:val="1"/>
          <w:numId w:val="11"/>
        </w:numPr>
        <w:jc w:val="both"/>
        <w:rPr>
          <w:b/>
        </w:rPr>
      </w:pPr>
      <w:r>
        <w:rPr>
          <w:bCs/>
        </w:rPr>
        <w:t>SISTEMA:</w:t>
      </w:r>
      <w:r w:rsidR="00740B1D">
        <w:rPr>
          <w:bCs/>
        </w:rPr>
        <w:t xml:space="preserve"> </w:t>
      </w:r>
      <w:r w:rsidR="00292BAD">
        <w:rPr>
          <w:bCs/>
        </w:rPr>
        <w:t>S</w:t>
      </w:r>
      <w:r w:rsidR="00E26512" w:rsidRPr="00E02567">
        <w:rPr>
          <w:bCs/>
        </w:rPr>
        <w:t>ennò</w:t>
      </w:r>
      <w:r w:rsidR="00CC436A" w:rsidRPr="00E02567">
        <w:rPr>
          <w:bCs/>
        </w:rPr>
        <w:t xml:space="preserve"> gli viene presentata una pagina di errore in cui viene specificato che la combinazione di dati inserita non corrisponde a nessun utente registrato al sito con poi l’opzione di riprovare il login o procedere alla registrazione.</w:t>
      </w:r>
    </w:p>
    <w:p w14:paraId="3EBF7243" w14:textId="65942945" w:rsidR="00292BAD" w:rsidRPr="00292BAD" w:rsidRDefault="00292BAD" w:rsidP="00292BAD">
      <w:pPr>
        <w:pStyle w:val="Paragrafoelenco"/>
        <w:numPr>
          <w:ilvl w:val="0"/>
          <w:numId w:val="11"/>
        </w:numPr>
        <w:jc w:val="both"/>
        <w:rPr>
          <w:b/>
        </w:rPr>
      </w:pPr>
      <w:r>
        <w:rPr>
          <w:b/>
        </w:rPr>
        <w:t xml:space="preserve">Condizioni d’uscita: </w:t>
      </w:r>
      <w:r w:rsidR="00EE6F08">
        <w:rPr>
          <w:bCs/>
        </w:rPr>
        <w:t>Il cliente</w:t>
      </w:r>
      <w:r>
        <w:rPr>
          <w:bCs/>
        </w:rPr>
        <w:t xml:space="preserve"> risulta loggato nel sito</w:t>
      </w:r>
    </w:p>
    <w:p w14:paraId="3CF31486" w14:textId="00E1B8D2" w:rsidR="00CC436A" w:rsidRDefault="00292BAD" w:rsidP="00292BAD">
      <w:pPr>
        <w:pStyle w:val="Paragrafoelenco"/>
        <w:numPr>
          <w:ilvl w:val="0"/>
          <w:numId w:val="11"/>
        </w:numPr>
        <w:jc w:val="both"/>
        <w:rPr>
          <w:bCs/>
        </w:rPr>
      </w:pPr>
      <w:r>
        <w:rPr>
          <w:b/>
        </w:rPr>
        <w:t>Eccezioni:</w:t>
      </w:r>
      <w:r>
        <w:rPr>
          <w:bCs/>
        </w:rPr>
        <w:t xml:space="preserve"> </w:t>
      </w:r>
      <w:r w:rsidR="00CA7749">
        <w:rPr>
          <w:bCs/>
        </w:rPr>
        <w:t>S</w:t>
      </w:r>
      <w:r w:rsidR="00E82D89">
        <w:rPr>
          <w:bCs/>
        </w:rPr>
        <w:t xml:space="preserve">e </w:t>
      </w:r>
      <w:r w:rsidR="00EE6F08">
        <w:rPr>
          <w:bCs/>
        </w:rPr>
        <w:t>il cliente</w:t>
      </w:r>
      <w:r w:rsidR="00E82D89">
        <w:rPr>
          <w:bCs/>
        </w:rPr>
        <w:t xml:space="preserve"> non inserisce i suoi dati di login correttamente verrà rimandato ad una pagina di eccezione che chiederà di riprovare l’inserimento dei dati</w:t>
      </w:r>
    </w:p>
    <w:p w14:paraId="6E7BF17B" w14:textId="77777777" w:rsidR="00DA2785" w:rsidRPr="00292BAD" w:rsidRDefault="00DA2785" w:rsidP="00DA2785">
      <w:pPr>
        <w:pStyle w:val="Paragrafoelenco"/>
        <w:ind w:left="1065"/>
        <w:jc w:val="both"/>
        <w:rPr>
          <w:bCs/>
        </w:rPr>
      </w:pPr>
    </w:p>
    <w:p w14:paraId="54671FB6" w14:textId="7CA16A19" w:rsidR="00CC436A" w:rsidRDefault="00CC436A" w:rsidP="00CD0838">
      <w:pPr>
        <w:pStyle w:val="Titolo3"/>
        <w:numPr>
          <w:ilvl w:val="3"/>
          <w:numId w:val="8"/>
        </w:numPr>
        <w:rPr>
          <w:rFonts w:ascii="Times New Roman" w:hAnsi="Times New Roman"/>
        </w:rPr>
      </w:pPr>
      <w:bookmarkStart w:id="31" w:name="_Toc61354066"/>
      <w:r w:rsidRPr="00CC436A">
        <w:rPr>
          <w:rFonts w:ascii="Times New Roman" w:hAnsi="Times New Roman"/>
        </w:rPr>
        <w:t>Selezione di un prodotto nel catalogo</w:t>
      </w:r>
      <w:bookmarkEnd w:id="31"/>
    </w:p>
    <w:p w14:paraId="57702C4E" w14:textId="7F9FAB26" w:rsidR="00E82D89" w:rsidRDefault="00E82D89" w:rsidP="00E82D89"/>
    <w:p w14:paraId="2B75D009" w14:textId="59A47E70" w:rsidR="00E82D89" w:rsidRPr="00E82D89" w:rsidRDefault="00E82D89" w:rsidP="00E82D89">
      <w:pPr>
        <w:pStyle w:val="Paragrafoelenco"/>
        <w:numPr>
          <w:ilvl w:val="0"/>
          <w:numId w:val="11"/>
        </w:numPr>
      </w:pPr>
      <w:r>
        <w:rPr>
          <w:b/>
          <w:bCs/>
        </w:rPr>
        <w:t>Iniziato da:</w:t>
      </w:r>
      <w:r w:rsidR="0036635B">
        <w:rPr>
          <w:b/>
          <w:bCs/>
        </w:rPr>
        <w:t xml:space="preserve"> </w:t>
      </w:r>
      <w:r w:rsidR="00EE6F08">
        <w:t>Cliente</w:t>
      </w:r>
    </w:p>
    <w:p w14:paraId="133875EB" w14:textId="736FEDA0" w:rsidR="00CC436A" w:rsidRPr="0025140B" w:rsidRDefault="0036635B" w:rsidP="0036635B">
      <w:pPr>
        <w:pStyle w:val="Paragrafoelenco"/>
        <w:numPr>
          <w:ilvl w:val="0"/>
          <w:numId w:val="11"/>
        </w:numPr>
        <w:jc w:val="both"/>
        <w:rPr>
          <w:b/>
        </w:rPr>
      </w:pPr>
      <w:r>
        <w:rPr>
          <w:b/>
          <w:bCs/>
        </w:rPr>
        <w:t>Condizioni d’entrata:</w:t>
      </w:r>
      <w:r>
        <w:rPr>
          <w:b/>
        </w:rPr>
        <w:t xml:space="preserve"> </w:t>
      </w:r>
      <w:r w:rsidR="00142D2C">
        <w:rPr>
          <w:bCs/>
        </w:rPr>
        <w:t xml:space="preserve">Il </w:t>
      </w:r>
      <w:r w:rsidR="0025140B">
        <w:rPr>
          <w:bCs/>
        </w:rPr>
        <w:t>cliente si trova nella Homepage o nel catalogo dei prodotti</w:t>
      </w:r>
    </w:p>
    <w:p w14:paraId="659819D2" w14:textId="77777777" w:rsidR="0025140B" w:rsidRPr="0025140B" w:rsidRDefault="0025140B" w:rsidP="0025140B">
      <w:pPr>
        <w:pStyle w:val="Paragrafoelenco"/>
        <w:numPr>
          <w:ilvl w:val="0"/>
          <w:numId w:val="11"/>
        </w:numPr>
        <w:jc w:val="both"/>
        <w:rPr>
          <w:b/>
        </w:rPr>
      </w:pPr>
      <w:r>
        <w:rPr>
          <w:b/>
          <w:bCs/>
        </w:rPr>
        <w:t>Flusso di eventi:</w:t>
      </w:r>
    </w:p>
    <w:p w14:paraId="44AE095C" w14:textId="09AADDBC" w:rsidR="0025140B" w:rsidRPr="0025140B" w:rsidRDefault="006E55C9" w:rsidP="0025140B">
      <w:pPr>
        <w:pStyle w:val="Paragrafoelenco"/>
        <w:numPr>
          <w:ilvl w:val="1"/>
          <w:numId w:val="11"/>
        </w:numPr>
        <w:jc w:val="both"/>
        <w:rPr>
          <w:b/>
        </w:rPr>
      </w:pPr>
      <w:r>
        <w:rPr>
          <w:bCs/>
        </w:rPr>
        <w:t>ATTORE:</w:t>
      </w:r>
      <w:r w:rsidR="00740B1D">
        <w:rPr>
          <w:bCs/>
        </w:rPr>
        <w:t xml:space="preserve"> </w:t>
      </w:r>
      <w:r w:rsidR="00EE6F08">
        <w:rPr>
          <w:bCs/>
        </w:rPr>
        <w:t>Il cliente</w:t>
      </w:r>
      <w:r w:rsidR="00CC436A" w:rsidRPr="0025140B">
        <w:rPr>
          <w:bCs/>
        </w:rPr>
        <w:t xml:space="preserve"> seleziona un prodotto dalla Homepage o dal catalogo dei prodotti cliccandoci su,</w:t>
      </w:r>
    </w:p>
    <w:p w14:paraId="2FCE9366" w14:textId="0D4DB710" w:rsidR="006C43A1" w:rsidRPr="006C43A1" w:rsidRDefault="006E55C9" w:rsidP="0025140B">
      <w:pPr>
        <w:pStyle w:val="Paragrafoelenco"/>
        <w:numPr>
          <w:ilvl w:val="1"/>
          <w:numId w:val="11"/>
        </w:numPr>
        <w:jc w:val="both"/>
        <w:rPr>
          <w:b/>
        </w:rPr>
      </w:pPr>
      <w:r>
        <w:rPr>
          <w:bCs/>
        </w:rPr>
        <w:t>SISTEMA:</w:t>
      </w:r>
      <w:r w:rsidR="00740B1D">
        <w:rPr>
          <w:bCs/>
        </w:rPr>
        <w:t xml:space="preserve"> </w:t>
      </w:r>
      <w:r w:rsidR="0025140B">
        <w:rPr>
          <w:bCs/>
        </w:rPr>
        <w:t>V</w:t>
      </w:r>
      <w:r w:rsidR="006C43A1">
        <w:rPr>
          <w:bCs/>
        </w:rPr>
        <w:t>iene</w:t>
      </w:r>
      <w:r w:rsidR="00CC436A" w:rsidRPr="0025140B">
        <w:rPr>
          <w:bCs/>
        </w:rPr>
        <w:t xml:space="preserve"> </w:t>
      </w:r>
      <w:r w:rsidR="00740B1D">
        <w:rPr>
          <w:bCs/>
        </w:rPr>
        <w:t xml:space="preserve">caricata </w:t>
      </w:r>
      <w:r w:rsidR="00CC436A" w:rsidRPr="0025140B">
        <w:rPr>
          <w:bCs/>
        </w:rPr>
        <w:t>la pagina specifica del prodotto contenente</w:t>
      </w:r>
      <w:r w:rsidR="006C43A1">
        <w:rPr>
          <w:bCs/>
        </w:rPr>
        <w:t>:</w:t>
      </w:r>
    </w:p>
    <w:p w14:paraId="2EF120B2" w14:textId="08783FE7" w:rsidR="006C43A1" w:rsidRPr="006C43A1" w:rsidRDefault="00CC436A" w:rsidP="006C43A1">
      <w:pPr>
        <w:pStyle w:val="Paragrafoelenco"/>
        <w:numPr>
          <w:ilvl w:val="2"/>
          <w:numId w:val="11"/>
        </w:numPr>
        <w:jc w:val="both"/>
        <w:rPr>
          <w:b/>
        </w:rPr>
      </w:pPr>
      <w:r w:rsidRPr="0025140B">
        <w:rPr>
          <w:bCs/>
        </w:rPr>
        <w:t xml:space="preserve"> </w:t>
      </w:r>
      <w:r w:rsidR="00CA7749">
        <w:rPr>
          <w:bCs/>
        </w:rPr>
        <w:t>U</w:t>
      </w:r>
      <w:r w:rsidRPr="0025140B">
        <w:rPr>
          <w:bCs/>
        </w:rPr>
        <w:t xml:space="preserve">na galleria di immagini, </w:t>
      </w:r>
    </w:p>
    <w:p w14:paraId="47F94CA1" w14:textId="6FCBB206" w:rsidR="006C43A1" w:rsidRPr="006C43A1" w:rsidRDefault="00CA7749" w:rsidP="006C43A1">
      <w:pPr>
        <w:pStyle w:val="Paragrafoelenco"/>
        <w:numPr>
          <w:ilvl w:val="2"/>
          <w:numId w:val="11"/>
        </w:numPr>
        <w:jc w:val="both"/>
        <w:rPr>
          <w:b/>
        </w:rPr>
      </w:pPr>
      <w:r>
        <w:rPr>
          <w:bCs/>
        </w:rPr>
        <w:t>I</w:t>
      </w:r>
      <w:r w:rsidR="00CC436A" w:rsidRPr="0025140B">
        <w:rPr>
          <w:bCs/>
        </w:rPr>
        <w:t>l prezzo del prodotto,</w:t>
      </w:r>
    </w:p>
    <w:p w14:paraId="5F7359AA" w14:textId="6F3AB10D" w:rsidR="006C43A1" w:rsidRPr="006C43A1" w:rsidRDefault="00CA7749" w:rsidP="006C43A1">
      <w:pPr>
        <w:pStyle w:val="Paragrafoelenco"/>
        <w:numPr>
          <w:ilvl w:val="2"/>
          <w:numId w:val="11"/>
        </w:numPr>
        <w:jc w:val="both"/>
        <w:rPr>
          <w:b/>
        </w:rPr>
      </w:pPr>
      <w:r>
        <w:rPr>
          <w:bCs/>
        </w:rPr>
        <w:t>U</w:t>
      </w:r>
      <w:r w:rsidR="00CC436A" w:rsidRPr="0025140B">
        <w:rPr>
          <w:bCs/>
        </w:rPr>
        <w:t>na descrizione</w:t>
      </w:r>
    </w:p>
    <w:p w14:paraId="45070E77" w14:textId="58EEB596" w:rsidR="006C43A1" w:rsidRPr="006C43A1" w:rsidRDefault="006C43A1" w:rsidP="006C43A1">
      <w:pPr>
        <w:pStyle w:val="Paragrafoelenco"/>
        <w:numPr>
          <w:ilvl w:val="2"/>
          <w:numId w:val="11"/>
        </w:numPr>
        <w:jc w:val="both"/>
        <w:rPr>
          <w:b/>
        </w:rPr>
      </w:pPr>
      <w:r>
        <w:rPr>
          <w:bCs/>
        </w:rPr>
        <w:t>Un selettore di quantità per il prodotto</w:t>
      </w:r>
      <w:r w:rsidR="00CC436A" w:rsidRPr="0025140B">
        <w:rPr>
          <w:bCs/>
        </w:rPr>
        <w:t xml:space="preserve"> </w:t>
      </w:r>
    </w:p>
    <w:p w14:paraId="781061F4" w14:textId="5C35E7EB" w:rsidR="00CC436A" w:rsidRPr="0025140B" w:rsidRDefault="00CA7749" w:rsidP="006C43A1">
      <w:pPr>
        <w:pStyle w:val="Paragrafoelenco"/>
        <w:numPr>
          <w:ilvl w:val="2"/>
          <w:numId w:val="11"/>
        </w:numPr>
        <w:jc w:val="both"/>
        <w:rPr>
          <w:b/>
        </w:rPr>
      </w:pPr>
      <w:r>
        <w:rPr>
          <w:bCs/>
        </w:rPr>
        <w:t>I</w:t>
      </w:r>
      <w:r w:rsidR="00CC436A" w:rsidRPr="0025140B">
        <w:rPr>
          <w:bCs/>
        </w:rPr>
        <w:t>l pulsante per l’aggiunta al carrello.</w:t>
      </w:r>
    </w:p>
    <w:p w14:paraId="488AB0CD" w14:textId="3FEFE1CB" w:rsidR="0025140B" w:rsidRPr="0025140B" w:rsidRDefault="0025140B" w:rsidP="0025140B">
      <w:pPr>
        <w:pStyle w:val="Paragrafoelenco"/>
        <w:numPr>
          <w:ilvl w:val="0"/>
          <w:numId w:val="11"/>
        </w:numPr>
        <w:jc w:val="both"/>
        <w:rPr>
          <w:b/>
        </w:rPr>
      </w:pPr>
      <w:r>
        <w:rPr>
          <w:b/>
        </w:rPr>
        <w:t xml:space="preserve">Condizioni d’uscita: </w:t>
      </w:r>
      <w:r>
        <w:rPr>
          <w:bCs/>
        </w:rPr>
        <w:t>Viene mostrata la pagina specifica del prodotto selezionato</w:t>
      </w:r>
    </w:p>
    <w:p w14:paraId="70B60581" w14:textId="2A7E0350" w:rsidR="0025140B" w:rsidRPr="0025140B" w:rsidRDefault="00680B27" w:rsidP="0025140B">
      <w:pPr>
        <w:pStyle w:val="Paragrafoelenco"/>
        <w:numPr>
          <w:ilvl w:val="0"/>
          <w:numId w:val="11"/>
        </w:numPr>
        <w:jc w:val="both"/>
        <w:rPr>
          <w:b/>
        </w:rPr>
      </w:pPr>
      <w:r>
        <w:rPr>
          <w:b/>
        </w:rPr>
        <w:t xml:space="preserve">Eccezioni: </w:t>
      </w:r>
      <w:r w:rsidR="00CA7749">
        <w:rPr>
          <w:bCs/>
        </w:rPr>
        <w:t>S</w:t>
      </w:r>
      <w:r>
        <w:rPr>
          <w:bCs/>
        </w:rPr>
        <w:t>e il prodotto selezionato non viene trovato nel database viene presentata una pagina di errore notificando che l’articolo non è stato trovato</w:t>
      </w:r>
    </w:p>
    <w:p w14:paraId="278AC694" w14:textId="77777777" w:rsidR="00CC436A" w:rsidRPr="00CC436A" w:rsidRDefault="00CC436A" w:rsidP="00CC436A">
      <w:pPr>
        <w:ind w:left="1429"/>
        <w:jc w:val="both"/>
        <w:rPr>
          <w:bCs/>
        </w:rPr>
      </w:pPr>
    </w:p>
    <w:p w14:paraId="11F0D5D7" w14:textId="70B49931" w:rsidR="00CC436A" w:rsidRPr="00CC436A" w:rsidRDefault="00CC436A" w:rsidP="00CD0838">
      <w:pPr>
        <w:pStyle w:val="Titolo3"/>
        <w:numPr>
          <w:ilvl w:val="3"/>
          <w:numId w:val="8"/>
        </w:numPr>
        <w:rPr>
          <w:rFonts w:ascii="Times New Roman" w:hAnsi="Times New Roman"/>
          <w:b w:val="0"/>
        </w:rPr>
      </w:pPr>
      <w:bookmarkStart w:id="32" w:name="_Toc61354067"/>
      <w:r w:rsidRPr="00CC436A">
        <w:rPr>
          <w:rFonts w:ascii="Times New Roman" w:hAnsi="Times New Roman"/>
        </w:rPr>
        <w:t>Aggiunta di un prodotto al carrello</w:t>
      </w:r>
      <w:bookmarkEnd w:id="32"/>
    </w:p>
    <w:p w14:paraId="5F4843D0" w14:textId="63E2F6BD" w:rsidR="00CC436A" w:rsidRDefault="00CC436A" w:rsidP="00CC436A">
      <w:pPr>
        <w:ind w:left="1380"/>
        <w:jc w:val="both"/>
        <w:rPr>
          <w:b/>
        </w:rPr>
      </w:pPr>
    </w:p>
    <w:p w14:paraId="1520A447" w14:textId="5C44BAB5" w:rsidR="00680B27" w:rsidRPr="00C45F70" w:rsidRDefault="00C45F70" w:rsidP="00680B27">
      <w:pPr>
        <w:pStyle w:val="Paragrafoelenco"/>
        <w:numPr>
          <w:ilvl w:val="0"/>
          <w:numId w:val="11"/>
        </w:numPr>
        <w:jc w:val="both"/>
        <w:rPr>
          <w:b/>
        </w:rPr>
      </w:pPr>
      <w:r>
        <w:rPr>
          <w:b/>
        </w:rPr>
        <w:t xml:space="preserve">Iniziato da: </w:t>
      </w:r>
      <w:r w:rsidR="00EE6F08">
        <w:rPr>
          <w:bCs/>
        </w:rPr>
        <w:t>Cliente</w:t>
      </w:r>
    </w:p>
    <w:p w14:paraId="57CA06D8" w14:textId="77777777" w:rsidR="00A433B8" w:rsidRPr="00A433B8" w:rsidRDefault="00C45F70" w:rsidP="00A433B8">
      <w:pPr>
        <w:pStyle w:val="Paragrafoelenco"/>
        <w:numPr>
          <w:ilvl w:val="0"/>
          <w:numId w:val="11"/>
        </w:numPr>
        <w:jc w:val="both"/>
        <w:rPr>
          <w:b/>
        </w:rPr>
      </w:pPr>
      <w:r>
        <w:rPr>
          <w:b/>
        </w:rPr>
        <w:t xml:space="preserve">Condizioni d’entrata: </w:t>
      </w:r>
      <w:r>
        <w:rPr>
          <w:bCs/>
        </w:rPr>
        <w:t>Il cliente si trova nella pagina specifica di un prodotto</w:t>
      </w:r>
    </w:p>
    <w:p w14:paraId="3A12FC95" w14:textId="77777777" w:rsidR="00A433B8" w:rsidRPr="00A433B8" w:rsidRDefault="00A433B8" w:rsidP="00A433B8">
      <w:pPr>
        <w:pStyle w:val="Paragrafoelenco"/>
        <w:numPr>
          <w:ilvl w:val="0"/>
          <w:numId w:val="11"/>
        </w:numPr>
        <w:jc w:val="both"/>
        <w:rPr>
          <w:b/>
        </w:rPr>
      </w:pPr>
      <w:r>
        <w:rPr>
          <w:b/>
        </w:rPr>
        <w:t>Flusso di eventi:</w:t>
      </w:r>
    </w:p>
    <w:p w14:paraId="348326A7" w14:textId="4914C9BF" w:rsidR="00A433B8" w:rsidRPr="00A433B8" w:rsidRDefault="006E55C9" w:rsidP="00A433B8">
      <w:pPr>
        <w:pStyle w:val="Paragrafoelenco"/>
        <w:numPr>
          <w:ilvl w:val="1"/>
          <w:numId w:val="11"/>
        </w:numPr>
        <w:jc w:val="both"/>
        <w:rPr>
          <w:b/>
        </w:rPr>
      </w:pPr>
      <w:r>
        <w:rPr>
          <w:bCs/>
        </w:rPr>
        <w:t>ATTORE:</w:t>
      </w:r>
      <w:r w:rsidR="001E194F">
        <w:rPr>
          <w:bCs/>
        </w:rPr>
        <w:t xml:space="preserve"> </w:t>
      </w:r>
      <w:r w:rsidR="00EE6F08">
        <w:rPr>
          <w:bCs/>
        </w:rPr>
        <w:t>Il cliente</w:t>
      </w:r>
      <w:r w:rsidR="00CC436A" w:rsidRPr="00A433B8">
        <w:rPr>
          <w:bCs/>
        </w:rPr>
        <w:t xml:space="preserve"> setta la quantità desiderata</w:t>
      </w:r>
    </w:p>
    <w:p w14:paraId="725E70EE" w14:textId="0DF05958" w:rsidR="00CC436A" w:rsidRPr="008006D5" w:rsidRDefault="006E55C9" w:rsidP="00A433B8">
      <w:pPr>
        <w:pStyle w:val="Paragrafoelenco"/>
        <w:numPr>
          <w:ilvl w:val="1"/>
          <w:numId w:val="11"/>
        </w:numPr>
        <w:jc w:val="both"/>
        <w:rPr>
          <w:b/>
        </w:rPr>
      </w:pPr>
      <w:r>
        <w:rPr>
          <w:bCs/>
        </w:rPr>
        <w:t>ATTORE:</w:t>
      </w:r>
      <w:r w:rsidR="001E194F">
        <w:rPr>
          <w:bCs/>
        </w:rPr>
        <w:t xml:space="preserve"> </w:t>
      </w:r>
      <w:r w:rsidR="00A433B8">
        <w:rPr>
          <w:bCs/>
        </w:rPr>
        <w:t>P</w:t>
      </w:r>
      <w:r w:rsidR="00CC436A" w:rsidRPr="00A433B8">
        <w:rPr>
          <w:bCs/>
        </w:rPr>
        <w:t>reme il pulsante di aggiunta al carrello per aggiungere la quantità desiderata di quel prodotto al carrello.</w:t>
      </w:r>
    </w:p>
    <w:p w14:paraId="0DB3764F" w14:textId="020B8C46" w:rsidR="008006D5" w:rsidRPr="00777F29" w:rsidRDefault="006E55C9" w:rsidP="00A433B8">
      <w:pPr>
        <w:pStyle w:val="Paragrafoelenco"/>
        <w:numPr>
          <w:ilvl w:val="1"/>
          <w:numId w:val="11"/>
        </w:numPr>
        <w:jc w:val="both"/>
        <w:rPr>
          <w:b/>
        </w:rPr>
      </w:pPr>
      <w:r>
        <w:rPr>
          <w:bCs/>
        </w:rPr>
        <w:t>SISTEMA:</w:t>
      </w:r>
      <w:r w:rsidR="001E194F">
        <w:rPr>
          <w:bCs/>
        </w:rPr>
        <w:t xml:space="preserve"> </w:t>
      </w:r>
      <w:r w:rsidR="00A641DC">
        <w:rPr>
          <w:bCs/>
        </w:rPr>
        <w:t xml:space="preserve">Viene caricata </w:t>
      </w:r>
      <w:r>
        <w:rPr>
          <w:bCs/>
        </w:rPr>
        <w:t>la pagina</w:t>
      </w:r>
      <w:r w:rsidR="001353DD">
        <w:rPr>
          <w:bCs/>
        </w:rPr>
        <w:t xml:space="preserve"> di conferma di aggiunta prodotto nel</w:t>
      </w:r>
      <w:r w:rsidR="008006D5">
        <w:rPr>
          <w:bCs/>
        </w:rPr>
        <w:t xml:space="preserve"> carrello dove può decidere se proseguire </w:t>
      </w:r>
      <w:r w:rsidR="00777F29">
        <w:rPr>
          <w:bCs/>
        </w:rPr>
        <w:t>nel finalizzare l’acquisto o continuare ad aggiungere prodotti nel carrello</w:t>
      </w:r>
    </w:p>
    <w:p w14:paraId="082C0A4A" w14:textId="5E7E3BC0" w:rsidR="00777F29" w:rsidRPr="001353DD" w:rsidRDefault="00777F29" w:rsidP="00777F29">
      <w:pPr>
        <w:pStyle w:val="Paragrafoelenco"/>
        <w:numPr>
          <w:ilvl w:val="0"/>
          <w:numId w:val="11"/>
        </w:numPr>
        <w:jc w:val="both"/>
        <w:rPr>
          <w:b/>
        </w:rPr>
      </w:pPr>
      <w:r>
        <w:rPr>
          <w:b/>
        </w:rPr>
        <w:lastRenderedPageBreak/>
        <w:t xml:space="preserve">Condizioni d’uscita: </w:t>
      </w:r>
      <w:r w:rsidR="001353DD">
        <w:rPr>
          <w:bCs/>
        </w:rPr>
        <w:t>Viene mostrata una pagina di conferma dell’aggiunta del prodotto nel carrello</w:t>
      </w:r>
    </w:p>
    <w:p w14:paraId="2BC72E96" w14:textId="6127E63E" w:rsidR="001353DD" w:rsidRPr="00777F29" w:rsidRDefault="001353DD" w:rsidP="00777F29">
      <w:pPr>
        <w:pStyle w:val="Paragrafoelenco"/>
        <w:numPr>
          <w:ilvl w:val="0"/>
          <w:numId w:val="11"/>
        </w:numPr>
        <w:jc w:val="both"/>
        <w:rPr>
          <w:b/>
        </w:rPr>
      </w:pPr>
      <w:r>
        <w:rPr>
          <w:b/>
        </w:rPr>
        <w:t xml:space="preserve">Eccezioni: </w:t>
      </w:r>
      <w:r w:rsidR="00F803EB">
        <w:rPr>
          <w:bCs/>
        </w:rPr>
        <w:t>Se viene impostata una quantità maggiore di quella disponibile verrà mostrata una pagina di errore</w:t>
      </w:r>
    </w:p>
    <w:p w14:paraId="2C1F49A8" w14:textId="77777777" w:rsidR="00CC436A" w:rsidRPr="00CC436A" w:rsidRDefault="00CC436A" w:rsidP="00CC436A">
      <w:pPr>
        <w:ind w:left="1429"/>
        <w:jc w:val="both"/>
        <w:rPr>
          <w:bCs/>
        </w:rPr>
      </w:pPr>
    </w:p>
    <w:p w14:paraId="47597AC9" w14:textId="192DA85D" w:rsidR="00CC436A" w:rsidRPr="00CC436A" w:rsidRDefault="00CC436A" w:rsidP="00654274">
      <w:pPr>
        <w:pStyle w:val="Titolo3"/>
        <w:numPr>
          <w:ilvl w:val="3"/>
          <w:numId w:val="8"/>
        </w:numPr>
        <w:rPr>
          <w:rFonts w:ascii="Times New Roman" w:hAnsi="Times New Roman"/>
          <w:b w:val="0"/>
        </w:rPr>
      </w:pPr>
      <w:bookmarkStart w:id="33" w:name="_Toc61354068"/>
      <w:r w:rsidRPr="00CC436A">
        <w:rPr>
          <w:rFonts w:ascii="Times New Roman" w:hAnsi="Times New Roman"/>
        </w:rPr>
        <w:t>Visione del catalogo per categorie</w:t>
      </w:r>
      <w:bookmarkEnd w:id="33"/>
    </w:p>
    <w:p w14:paraId="4EC8592B" w14:textId="4256EAB0" w:rsidR="00CC436A" w:rsidRDefault="00CC436A" w:rsidP="00CC436A">
      <w:pPr>
        <w:ind w:left="1380"/>
        <w:jc w:val="both"/>
        <w:rPr>
          <w:b/>
        </w:rPr>
      </w:pPr>
    </w:p>
    <w:p w14:paraId="1B76303D" w14:textId="32E3051C" w:rsidR="009D05C7" w:rsidRPr="009D05C7" w:rsidRDefault="009D05C7" w:rsidP="009D05C7">
      <w:pPr>
        <w:pStyle w:val="Paragrafoelenco"/>
        <w:numPr>
          <w:ilvl w:val="0"/>
          <w:numId w:val="11"/>
        </w:numPr>
        <w:jc w:val="both"/>
        <w:rPr>
          <w:b/>
        </w:rPr>
      </w:pPr>
      <w:r>
        <w:rPr>
          <w:b/>
        </w:rPr>
        <w:t xml:space="preserve">Iniziato da: </w:t>
      </w:r>
      <w:r w:rsidR="00115A54">
        <w:rPr>
          <w:bCs/>
        </w:rPr>
        <w:t>Cliente</w:t>
      </w:r>
    </w:p>
    <w:p w14:paraId="589203E4" w14:textId="5FA0ACF8" w:rsidR="009D05C7" w:rsidRPr="001C0D3A" w:rsidRDefault="009D05C7" w:rsidP="009D05C7">
      <w:pPr>
        <w:pStyle w:val="Paragrafoelenco"/>
        <w:numPr>
          <w:ilvl w:val="0"/>
          <w:numId w:val="11"/>
        </w:numPr>
        <w:jc w:val="both"/>
        <w:rPr>
          <w:b/>
        </w:rPr>
      </w:pPr>
      <w:r>
        <w:rPr>
          <w:b/>
        </w:rPr>
        <w:t xml:space="preserve">Condizioni di entrata: </w:t>
      </w:r>
      <w:r w:rsidR="001C0D3A">
        <w:rPr>
          <w:bCs/>
        </w:rPr>
        <w:t>Il cliente si trova nel sito</w:t>
      </w:r>
    </w:p>
    <w:p w14:paraId="4C4DC1C0" w14:textId="77777777" w:rsidR="001C0D3A" w:rsidRDefault="001C0D3A" w:rsidP="001C0D3A">
      <w:pPr>
        <w:pStyle w:val="Paragrafoelenco"/>
        <w:numPr>
          <w:ilvl w:val="0"/>
          <w:numId w:val="11"/>
        </w:numPr>
        <w:jc w:val="both"/>
        <w:rPr>
          <w:b/>
        </w:rPr>
      </w:pPr>
      <w:r>
        <w:rPr>
          <w:b/>
        </w:rPr>
        <w:t>Flusso di eventi:</w:t>
      </w:r>
    </w:p>
    <w:p w14:paraId="2434197A" w14:textId="7FEEF683" w:rsidR="00D812CE" w:rsidRPr="00D812CE" w:rsidRDefault="006E55C9" w:rsidP="001C0D3A">
      <w:pPr>
        <w:pStyle w:val="Paragrafoelenco"/>
        <w:numPr>
          <w:ilvl w:val="1"/>
          <w:numId w:val="11"/>
        </w:numPr>
        <w:jc w:val="both"/>
        <w:rPr>
          <w:b/>
        </w:rPr>
      </w:pPr>
      <w:r>
        <w:rPr>
          <w:bCs/>
        </w:rPr>
        <w:t>ATTORE:</w:t>
      </w:r>
      <w:r w:rsidR="00A641DC">
        <w:rPr>
          <w:bCs/>
        </w:rPr>
        <w:t xml:space="preserve"> </w:t>
      </w:r>
      <w:r w:rsidR="001C0D3A">
        <w:rPr>
          <w:bCs/>
        </w:rPr>
        <w:t>Il cliente</w:t>
      </w:r>
      <w:r w:rsidR="00CC436A" w:rsidRPr="001C0D3A">
        <w:rPr>
          <w:bCs/>
        </w:rPr>
        <w:t xml:space="preserve"> seleziona dal menu nella </w:t>
      </w:r>
      <w:r w:rsidR="00E26512" w:rsidRPr="001C0D3A">
        <w:rPr>
          <w:bCs/>
        </w:rPr>
        <w:t>Navbar</w:t>
      </w:r>
      <w:r w:rsidR="00CC436A" w:rsidRPr="001C0D3A">
        <w:rPr>
          <w:bCs/>
        </w:rPr>
        <w:t xml:space="preserve"> corrispondente a catalogo una delle categorie settate </w:t>
      </w:r>
    </w:p>
    <w:p w14:paraId="7711B2E4" w14:textId="35CCE4A2" w:rsidR="00CC436A" w:rsidRPr="00D812CE" w:rsidRDefault="006E55C9" w:rsidP="001C0D3A">
      <w:pPr>
        <w:pStyle w:val="Paragrafoelenco"/>
        <w:numPr>
          <w:ilvl w:val="1"/>
          <w:numId w:val="11"/>
        </w:numPr>
        <w:jc w:val="both"/>
        <w:rPr>
          <w:b/>
        </w:rPr>
      </w:pPr>
      <w:r>
        <w:rPr>
          <w:bCs/>
        </w:rPr>
        <w:t>SISTEMA:</w:t>
      </w:r>
      <w:r w:rsidR="00A641DC">
        <w:rPr>
          <w:bCs/>
        </w:rPr>
        <w:t xml:space="preserve"> Viene caricata la </w:t>
      </w:r>
      <w:r w:rsidR="00D812CE">
        <w:rPr>
          <w:bCs/>
        </w:rPr>
        <w:t>pagina corrispondente alla categoria selezionata</w:t>
      </w:r>
    </w:p>
    <w:p w14:paraId="1CFED4A4" w14:textId="2A49432B" w:rsidR="00D812CE" w:rsidRPr="0027673D" w:rsidRDefault="00D812CE" w:rsidP="00D812CE">
      <w:pPr>
        <w:pStyle w:val="Paragrafoelenco"/>
        <w:numPr>
          <w:ilvl w:val="0"/>
          <w:numId w:val="11"/>
        </w:numPr>
        <w:jc w:val="both"/>
        <w:rPr>
          <w:b/>
        </w:rPr>
      </w:pPr>
      <w:r>
        <w:rPr>
          <w:b/>
        </w:rPr>
        <w:t xml:space="preserve">Condizioni d’uscita: </w:t>
      </w:r>
      <w:r w:rsidR="0027673D">
        <w:rPr>
          <w:bCs/>
        </w:rPr>
        <w:t>Viene mostrata la pagina corrispondente alla categoria selezionata dal cliente</w:t>
      </w:r>
    </w:p>
    <w:p w14:paraId="695D92BB" w14:textId="204B9267" w:rsidR="0075053A" w:rsidRPr="008702D0" w:rsidRDefault="0027673D" w:rsidP="008702D0">
      <w:pPr>
        <w:pStyle w:val="Paragrafoelenco"/>
        <w:numPr>
          <w:ilvl w:val="0"/>
          <w:numId w:val="11"/>
        </w:numPr>
        <w:jc w:val="both"/>
        <w:rPr>
          <w:b/>
        </w:rPr>
      </w:pPr>
      <w:r>
        <w:rPr>
          <w:b/>
        </w:rPr>
        <w:t xml:space="preserve">Eccezioni: </w:t>
      </w:r>
      <w:r>
        <w:rPr>
          <w:bCs/>
        </w:rPr>
        <w:t xml:space="preserve">Se la categoria selezionata non risulta nel database </w:t>
      </w:r>
      <w:r w:rsidR="00496B3C">
        <w:rPr>
          <w:bCs/>
        </w:rPr>
        <w:t>viene mostrata una pagina di errore che descrive la mancata corrispondenza della categoria</w:t>
      </w:r>
    </w:p>
    <w:p w14:paraId="53D668A0" w14:textId="34582CB3" w:rsidR="00CC436A" w:rsidRPr="00CC436A" w:rsidRDefault="00CC436A" w:rsidP="00CD0838">
      <w:pPr>
        <w:pStyle w:val="Titolo3"/>
        <w:numPr>
          <w:ilvl w:val="3"/>
          <w:numId w:val="14"/>
        </w:numPr>
        <w:rPr>
          <w:rFonts w:ascii="Times New Roman" w:hAnsi="Times New Roman"/>
        </w:rPr>
      </w:pPr>
      <w:bookmarkStart w:id="34" w:name="_Toc61354069"/>
      <w:r w:rsidRPr="00CC436A">
        <w:rPr>
          <w:rFonts w:ascii="Times New Roman" w:hAnsi="Times New Roman"/>
        </w:rPr>
        <w:t>Visione del proprio carrello</w:t>
      </w:r>
      <w:bookmarkEnd w:id="34"/>
    </w:p>
    <w:p w14:paraId="63789FDC" w14:textId="151BFF46" w:rsidR="00CC436A" w:rsidRDefault="00CC436A" w:rsidP="00CC436A">
      <w:pPr>
        <w:jc w:val="both"/>
        <w:rPr>
          <w:b/>
        </w:rPr>
      </w:pPr>
    </w:p>
    <w:p w14:paraId="6E1CCFEF" w14:textId="6D38351C" w:rsidR="00496B3C" w:rsidRPr="00E73655" w:rsidRDefault="00496B3C" w:rsidP="00496B3C">
      <w:pPr>
        <w:pStyle w:val="Paragrafoelenco"/>
        <w:numPr>
          <w:ilvl w:val="0"/>
          <w:numId w:val="11"/>
        </w:numPr>
        <w:jc w:val="both"/>
        <w:rPr>
          <w:b/>
        </w:rPr>
      </w:pPr>
      <w:r>
        <w:rPr>
          <w:b/>
        </w:rPr>
        <w:t>Iniziato da:</w:t>
      </w:r>
      <w:r w:rsidR="00E73655">
        <w:rPr>
          <w:b/>
        </w:rPr>
        <w:t xml:space="preserve"> </w:t>
      </w:r>
      <w:r w:rsidR="00B240BA">
        <w:rPr>
          <w:bCs/>
        </w:rPr>
        <w:t>Cliente</w:t>
      </w:r>
    </w:p>
    <w:p w14:paraId="08540EC8" w14:textId="700A288A" w:rsidR="00E73655" w:rsidRPr="00E73655" w:rsidRDefault="00E73655" w:rsidP="00496B3C">
      <w:pPr>
        <w:pStyle w:val="Paragrafoelenco"/>
        <w:numPr>
          <w:ilvl w:val="0"/>
          <w:numId w:val="11"/>
        </w:numPr>
        <w:jc w:val="both"/>
        <w:rPr>
          <w:b/>
        </w:rPr>
      </w:pPr>
      <w:r>
        <w:rPr>
          <w:b/>
        </w:rPr>
        <w:t xml:space="preserve">Condizioni di entrata: </w:t>
      </w:r>
      <w:r>
        <w:rPr>
          <w:bCs/>
        </w:rPr>
        <w:t>Il cliente si trova nel sito</w:t>
      </w:r>
    </w:p>
    <w:p w14:paraId="7EAC654C" w14:textId="77777777" w:rsidR="00E73655" w:rsidRDefault="00E73655" w:rsidP="00E73655">
      <w:pPr>
        <w:pStyle w:val="Paragrafoelenco"/>
        <w:numPr>
          <w:ilvl w:val="0"/>
          <w:numId w:val="11"/>
        </w:numPr>
        <w:jc w:val="both"/>
        <w:rPr>
          <w:b/>
        </w:rPr>
      </w:pPr>
      <w:r>
        <w:rPr>
          <w:b/>
        </w:rPr>
        <w:t>Flusso di eventi:</w:t>
      </w:r>
    </w:p>
    <w:p w14:paraId="4C20BB08" w14:textId="165535F8" w:rsidR="00E73655" w:rsidRPr="00E73655" w:rsidRDefault="006E55C9" w:rsidP="00E73655">
      <w:pPr>
        <w:pStyle w:val="Paragrafoelenco"/>
        <w:numPr>
          <w:ilvl w:val="1"/>
          <w:numId w:val="11"/>
        </w:numPr>
        <w:jc w:val="both"/>
        <w:rPr>
          <w:b/>
        </w:rPr>
      </w:pPr>
      <w:r>
        <w:rPr>
          <w:bCs/>
        </w:rPr>
        <w:t>ATTORE:</w:t>
      </w:r>
      <w:r w:rsidR="00A641DC">
        <w:rPr>
          <w:bCs/>
        </w:rPr>
        <w:t xml:space="preserve"> </w:t>
      </w:r>
      <w:r w:rsidR="00CC436A" w:rsidRPr="00E73655">
        <w:rPr>
          <w:bCs/>
        </w:rPr>
        <w:t xml:space="preserve">L’utente seleziona dalla </w:t>
      </w:r>
      <w:r w:rsidR="00E26512" w:rsidRPr="00E73655">
        <w:rPr>
          <w:bCs/>
        </w:rPr>
        <w:t>Navbar</w:t>
      </w:r>
      <w:r w:rsidR="00CC436A" w:rsidRPr="00E73655">
        <w:rPr>
          <w:bCs/>
        </w:rPr>
        <w:t xml:space="preserve"> l’opzione del carrello</w:t>
      </w:r>
    </w:p>
    <w:p w14:paraId="27B3FEEB" w14:textId="626B524D" w:rsidR="00336F54" w:rsidRPr="00336F54" w:rsidRDefault="006E55C9" w:rsidP="00E73655">
      <w:pPr>
        <w:pStyle w:val="Paragrafoelenco"/>
        <w:numPr>
          <w:ilvl w:val="1"/>
          <w:numId w:val="11"/>
        </w:numPr>
        <w:jc w:val="both"/>
        <w:rPr>
          <w:b/>
        </w:rPr>
      </w:pPr>
      <w:r>
        <w:rPr>
          <w:bCs/>
        </w:rPr>
        <w:t>SISTEMA:</w:t>
      </w:r>
      <w:r w:rsidR="00A641DC">
        <w:rPr>
          <w:bCs/>
        </w:rPr>
        <w:t xml:space="preserve"> </w:t>
      </w:r>
      <w:r w:rsidR="00E73655">
        <w:rPr>
          <w:bCs/>
        </w:rPr>
        <w:t>V</w:t>
      </w:r>
      <w:r w:rsidR="00CC436A" w:rsidRPr="00E73655">
        <w:rPr>
          <w:bCs/>
        </w:rPr>
        <w:t xml:space="preserve">iene </w:t>
      </w:r>
      <w:r w:rsidR="00A558E6">
        <w:rPr>
          <w:bCs/>
        </w:rPr>
        <w:t>caricata una</w:t>
      </w:r>
      <w:r w:rsidR="00CC436A" w:rsidRPr="00E73655">
        <w:rPr>
          <w:bCs/>
        </w:rPr>
        <w:t xml:space="preserve"> pagina che gli presenta i dettagli dei prodotti presenti all’interno del proprio carrello, mostrando</w:t>
      </w:r>
      <w:r w:rsidR="00336F54">
        <w:rPr>
          <w:bCs/>
        </w:rPr>
        <w:t>:</w:t>
      </w:r>
    </w:p>
    <w:p w14:paraId="2A26BB20" w14:textId="4573E4D7" w:rsidR="00336F54" w:rsidRPr="00336F54" w:rsidRDefault="00CC436A" w:rsidP="00336F54">
      <w:pPr>
        <w:pStyle w:val="Paragrafoelenco"/>
        <w:numPr>
          <w:ilvl w:val="2"/>
          <w:numId w:val="11"/>
        </w:numPr>
        <w:jc w:val="both"/>
        <w:rPr>
          <w:b/>
        </w:rPr>
      </w:pPr>
      <w:r w:rsidRPr="00E73655">
        <w:rPr>
          <w:bCs/>
        </w:rPr>
        <w:t xml:space="preserve"> </w:t>
      </w:r>
      <w:r w:rsidR="00CA7749">
        <w:rPr>
          <w:bCs/>
        </w:rPr>
        <w:t>I</w:t>
      </w:r>
      <w:r w:rsidRPr="00E73655">
        <w:rPr>
          <w:bCs/>
        </w:rPr>
        <w:t>l prodotto,</w:t>
      </w:r>
    </w:p>
    <w:p w14:paraId="41D149AF" w14:textId="5DAD6EFE" w:rsidR="00336F54" w:rsidRPr="00336F54" w:rsidRDefault="00CC436A" w:rsidP="00336F54">
      <w:pPr>
        <w:pStyle w:val="Paragrafoelenco"/>
        <w:numPr>
          <w:ilvl w:val="2"/>
          <w:numId w:val="11"/>
        </w:numPr>
        <w:jc w:val="both"/>
        <w:rPr>
          <w:b/>
        </w:rPr>
      </w:pPr>
      <w:r w:rsidRPr="00E73655">
        <w:rPr>
          <w:bCs/>
        </w:rPr>
        <w:t xml:space="preserve"> </w:t>
      </w:r>
      <w:r w:rsidR="00CA7749">
        <w:rPr>
          <w:bCs/>
        </w:rPr>
        <w:t>L</w:t>
      </w:r>
      <w:r w:rsidRPr="00E73655">
        <w:rPr>
          <w:bCs/>
        </w:rPr>
        <w:t>a quantità desiderata di quel prodotto,</w:t>
      </w:r>
    </w:p>
    <w:p w14:paraId="46E23FEB" w14:textId="34826C26" w:rsidR="00336F54" w:rsidRPr="00336F54" w:rsidRDefault="00CC436A" w:rsidP="00336F54">
      <w:pPr>
        <w:pStyle w:val="Paragrafoelenco"/>
        <w:numPr>
          <w:ilvl w:val="2"/>
          <w:numId w:val="11"/>
        </w:numPr>
        <w:jc w:val="both"/>
        <w:rPr>
          <w:b/>
        </w:rPr>
      </w:pPr>
      <w:r w:rsidRPr="00E73655">
        <w:rPr>
          <w:bCs/>
        </w:rPr>
        <w:t xml:space="preserve"> </w:t>
      </w:r>
      <w:r w:rsidR="00CA7749">
        <w:rPr>
          <w:bCs/>
        </w:rPr>
        <w:t>I</w:t>
      </w:r>
      <w:r w:rsidRPr="00E73655">
        <w:rPr>
          <w:bCs/>
        </w:rPr>
        <w:t>l prezzo unitario per ogni prodotto</w:t>
      </w:r>
    </w:p>
    <w:p w14:paraId="0B547685" w14:textId="47599120" w:rsidR="00A42FC6" w:rsidRPr="00A42FC6" w:rsidRDefault="00CC436A" w:rsidP="00336F54">
      <w:pPr>
        <w:pStyle w:val="Paragrafoelenco"/>
        <w:numPr>
          <w:ilvl w:val="2"/>
          <w:numId w:val="11"/>
        </w:numPr>
        <w:jc w:val="both"/>
        <w:rPr>
          <w:b/>
        </w:rPr>
      </w:pPr>
      <w:r w:rsidRPr="00E73655">
        <w:rPr>
          <w:bCs/>
        </w:rPr>
        <w:t xml:space="preserve"> </w:t>
      </w:r>
      <w:r w:rsidR="00CA7749">
        <w:rPr>
          <w:bCs/>
        </w:rPr>
        <w:t>I</w:t>
      </w:r>
      <w:r w:rsidRPr="00E73655">
        <w:rPr>
          <w:bCs/>
        </w:rPr>
        <w:t>l prezzo finale dell’ordine,</w:t>
      </w:r>
    </w:p>
    <w:p w14:paraId="21CEAFD9" w14:textId="4B83DB16" w:rsidR="00707AE2" w:rsidRPr="000A2994" w:rsidRDefault="00707AE2" w:rsidP="00707AE2">
      <w:pPr>
        <w:pStyle w:val="Paragrafoelenco"/>
        <w:numPr>
          <w:ilvl w:val="0"/>
          <w:numId w:val="11"/>
        </w:numPr>
        <w:jc w:val="both"/>
        <w:rPr>
          <w:b/>
        </w:rPr>
      </w:pPr>
      <w:r>
        <w:rPr>
          <w:b/>
        </w:rPr>
        <w:t xml:space="preserve">Condizioni di uscita: </w:t>
      </w:r>
      <w:r w:rsidR="006502B3">
        <w:rPr>
          <w:bCs/>
        </w:rPr>
        <w:t xml:space="preserve">Il cliente </w:t>
      </w:r>
      <w:r w:rsidR="00593CD9">
        <w:rPr>
          <w:bCs/>
        </w:rPr>
        <w:t>si ritrova nella pagina del proprio carrello.</w:t>
      </w:r>
    </w:p>
    <w:p w14:paraId="775D47C1" w14:textId="05727AD1" w:rsidR="000A2994" w:rsidRPr="00B240BA" w:rsidRDefault="000A2994" w:rsidP="00707AE2">
      <w:pPr>
        <w:pStyle w:val="Paragrafoelenco"/>
        <w:numPr>
          <w:ilvl w:val="0"/>
          <w:numId w:val="11"/>
        </w:numPr>
        <w:jc w:val="both"/>
        <w:rPr>
          <w:b/>
        </w:rPr>
      </w:pPr>
      <w:r>
        <w:rPr>
          <w:b/>
        </w:rPr>
        <w:t xml:space="preserve">Eccezioni: </w:t>
      </w:r>
    </w:p>
    <w:p w14:paraId="5F74B9BC" w14:textId="3DC423B7" w:rsidR="00B240BA" w:rsidRDefault="00B240BA" w:rsidP="00B240BA">
      <w:pPr>
        <w:pStyle w:val="Paragrafoelenco"/>
        <w:ind w:left="1065"/>
        <w:jc w:val="both"/>
        <w:rPr>
          <w:b/>
        </w:rPr>
      </w:pPr>
    </w:p>
    <w:p w14:paraId="289AEA5D" w14:textId="6A370172" w:rsidR="00B240BA" w:rsidRDefault="005774B6" w:rsidP="005774B6">
      <w:pPr>
        <w:pStyle w:val="Titolo3"/>
        <w:numPr>
          <w:ilvl w:val="3"/>
          <w:numId w:val="14"/>
        </w:numPr>
      </w:pPr>
      <w:bookmarkStart w:id="35" w:name="_Toc61354070"/>
      <w:r>
        <w:t>Finalizzazione Acquisto</w:t>
      </w:r>
      <w:bookmarkEnd w:id="35"/>
    </w:p>
    <w:p w14:paraId="5B3F510C" w14:textId="55D44DE0" w:rsidR="005774B6" w:rsidRDefault="005774B6" w:rsidP="005774B6">
      <w:pPr>
        <w:pStyle w:val="Paragrafoelenco"/>
        <w:numPr>
          <w:ilvl w:val="0"/>
          <w:numId w:val="11"/>
        </w:numPr>
      </w:pPr>
      <w:r>
        <w:rPr>
          <w:b/>
          <w:bCs/>
        </w:rPr>
        <w:t xml:space="preserve">Iniziato da: </w:t>
      </w:r>
      <w:r>
        <w:t>Cliente</w:t>
      </w:r>
    </w:p>
    <w:p w14:paraId="4CBC7CA4" w14:textId="779AF6D9" w:rsidR="005774B6" w:rsidRDefault="005774B6" w:rsidP="005774B6">
      <w:pPr>
        <w:pStyle w:val="Paragrafoelenco"/>
        <w:numPr>
          <w:ilvl w:val="0"/>
          <w:numId w:val="11"/>
        </w:numPr>
      </w:pPr>
      <w:r>
        <w:rPr>
          <w:b/>
          <w:bCs/>
        </w:rPr>
        <w:t>Condizioni di entrata:</w:t>
      </w:r>
      <w:r>
        <w:t xml:space="preserve"> Il cliente </w:t>
      </w:r>
      <w:r w:rsidR="00491C1A">
        <w:t>ha aggiunto prodotti al suo carrello</w:t>
      </w:r>
      <w:r w:rsidR="00CC7010">
        <w:t xml:space="preserve"> ed è nella pagina del carrello</w:t>
      </w:r>
    </w:p>
    <w:p w14:paraId="1E42F04B" w14:textId="6E71199B" w:rsidR="00491C1A" w:rsidRDefault="00491C1A" w:rsidP="005774B6">
      <w:pPr>
        <w:pStyle w:val="Paragrafoelenco"/>
        <w:numPr>
          <w:ilvl w:val="0"/>
          <w:numId w:val="11"/>
        </w:numPr>
      </w:pPr>
      <w:r>
        <w:rPr>
          <w:b/>
          <w:bCs/>
        </w:rPr>
        <w:t>Flusso di eventi:</w:t>
      </w:r>
    </w:p>
    <w:p w14:paraId="24628DBC" w14:textId="1E59EDE9" w:rsidR="00973A05" w:rsidRDefault="00973A05" w:rsidP="00491C1A">
      <w:pPr>
        <w:pStyle w:val="Paragrafoelenco"/>
        <w:numPr>
          <w:ilvl w:val="1"/>
          <w:numId w:val="11"/>
        </w:numPr>
      </w:pPr>
      <w:r>
        <w:t xml:space="preserve">ATTORE: Il cliente può rivedere i prodotti selezionati </w:t>
      </w:r>
      <w:r w:rsidR="002F5539">
        <w:t>e decide di finalizzare l’acquisto cliccando su “Acquista”</w:t>
      </w:r>
    </w:p>
    <w:p w14:paraId="7B08C055" w14:textId="69C77180" w:rsidR="000A0EB1" w:rsidRDefault="000A0EB1" w:rsidP="00491C1A">
      <w:pPr>
        <w:pStyle w:val="Paragrafoelenco"/>
        <w:numPr>
          <w:ilvl w:val="1"/>
          <w:numId w:val="11"/>
        </w:numPr>
      </w:pPr>
      <w:r>
        <w:t>SISTEMA: Se il cliente non è registrato/loggato il sito richiederà di registrarsi/loggarsi prima di continuare con la procedura d’acquisto</w:t>
      </w:r>
    </w:p>
    <w:p w14:paraId="7F683B66" w14:textId="6BD03604" w:rsidR="002F5539" w:rsidRDefault="002F5539" w:rsidP="00491C1A">
      <w:pPr>
        <w:pStyle w:val="Paragrafoelenco"/>
        <w:numPr>
          <w:ilvl w:val="1"/>
          <w:numId w:val="11"/>
        </w:numPr>
      </w:pPr>
      <w:r>
        <w:t xml:space="preserve">SISTEMA: </w:t>
      </w:r>
      <w:r w:rsidR="000A0EB1">
        <w:t xml:space="preserve">Altrimenti </w:t>
      </w:r>
      <w:r w:rsidR="00AF72DF">
        <w:t>i</w:t>
      </w:r>
      <w:r>
        <w:t xml:space="preserve">l sistema elabora </w:t>
      </w:r>
      <w:r w:rsidR="00D5243B">
        <w:t>l’acquisto con i dati dell’account</w:t>
      </w:r>
      <w:r w:rsidR="000A0EB1">
        <w:t xml:space="preserve"> e registra l’ordine nello storico degli ordini dell’account</w:t>
      </w:r>
    </w:p>
    <w:p w14:paraId="08580770" w14:textId="72BDA90D" w:rsidR="00AF72DF" w:rsidRDefault="00AF72DF" w:rsidP="00AF72DF">
      <w:pPr>
        <w:pStyle w:val="Paragrafoelenco"/>
        <w:numPr>
          <w:ilvl w:val="0"/>
          <w:numId w:val="11"/>
        </w:numPr>
      </w:pPr>
      <w:r>
        <w:rPr>
          <w:b/>
          <w:bCs/>
        </w:rPr>
        <w:t xml:space="preserve">Condizioni di uscita: </w:t>
      </w:r>
      <w:r w:rsidR="003E6201">
        <w:t>L</w:t>
      </w:r>
      <w:r>
        <w:t xml:space="preserve">’acquisto è stato effettuato </w:t>
      </w:r>
      <w:r w:rsidR="00BA546E">
        <w:t xml:space="preserve">ed è stato registrato all’interno dello </w:t>
      </w:r>
      <w:r w:rsidR="00BA546E">
        <w:lastRenderedPageBreak/>
        <w:t>storico degli ordini</w:t>
      </w:r>
    </w:p>
    <w:p w14:paraId="0D0CE297" w14:textId="4C5B05DA" w:rsidR="00BA546E" w:rsidRPr="005774B6" w:rsidRDefault="00BA546E" w:rsidP="00AF72DF">
      <w:pPr>
        <w:pStyle w:val="Paragrafoelenco"/>
        <w:numPr>
          <w:ilvl w:val="0"/>
          <w:numId w:val="11"/>
        </w:numPr>
      </w:pPr>
      <w:r>
        <w:rPr>
          <w:b/>
          <w:bCs/>
        </w:rPr>
        <w:t>Eccezioni:</w:t>
      </w:r>
      <w:r>
        <w:t xml:space="preserve"> </w:t>
      </w:r>
      <w:r w:rsidR="003E6201">
        <w:t>Se il cliente non è registrato/loggato verrà reindirizzato alla pagina di Login/registrazione</w:t>
      </w:r>
    </w:p>
    <w:p w14:paraId="1142DF20" w14:textId="77777777" w:rsidR="00CC436A" w:rsidRPr="00CC436A" w:rsidRDefault="00CC436A" w:rsidP="00CC436A">
      <w:pPr>
        <w:jc w:val="both"/>
        <w:rPr>
          <w:bCs/>
        </w:rPr>
      </w:pPr>
    </w:p>
    <w:p w14:paraId="4D7689F8" w14:textId="66517BD5" w:rsidR="00CC436A" w:rsidRDefault="00CC436A" w:rsidP="0094430A">
      <w:pPr>
        <w:pStyle w:val="Titolo3"/>
        <w:numPr>
          <w:ilvl w:val="3"/>
          <w:numId w:val="14"/>
        </w:numPr>
      </w:pPr>
      <w:r w:rsidRPr="00CC436A">
        <w:t xml:space="preserve"> </w:t>
      </w:r>
      <w:bookmarkStart w:id="36" w:name="_Toc61354071"/>
      <w:r w:rsidRPr="00CC436A">
        <w:t>Visione del proprio storico degli ordini</w:t>
      </w:r>
      <w:bookmarkEnd w:id="36"/>
    </w:p>
    <w:p w14:paraId="3337DB2D" w14:textId="062BAEF1" w:rsidR="000A2994" w:rsidRDefault="000A2994" w:rsidP="000A2994">
      <w:pPr>
        <w:ind w:left="1728"/>
        <w:jc w:val="both"/>
        <w:rPr>
          <w:b/>
        </w:rPr>
      </w:pPr>
    </w:p>
    <w:p w14:paraId="5797C389" w14:textId="17EBCF76" w:rsidR="00CC436A" w:rsidRPr="000A2994" w:rsidRDefault="000A2994" w:rsidP="000A2994">
      <w:pPr>
        <w:pStyle w:val="Paragrafoelenco"/>
        <w:numPr>
          <w:ilvl w:val="0"/>
          <w:numId w:val="11"/>
        </w:numPr>
        <w:jc w:val="both"/>
        <w:rPr>
          <w:b/>
        </w:rPr>
      </w:pPr>
      <w:r>
        <w:rPr>
          <w:b/>
        </w:rPr>
        <w:t xml:space="preserve">Iniziato da: </w:t>
      </w:r>
      <w:r w:rsidR="003E6201">
        <w:rPr>
          <w:bCs/>
        </w:rPr>
        <w:t>Cliente</w:t>
      </w:r>
    </w:p>
    <w:p w14:paraId="568E76FE" w14:textId="5905850D" w:rsidR="000A2994" w:rsidRPr="00FD42FF" w:rsidRDefault="000A2994" w:rsidP="000A2994">
      <w:pPr>
        <w:pStyle w:val="Paragrafoelenco"/>
        <w:numPr>
          <w:ilvl w:val="0"/>
          <w:numId w:val="11"/>
        </w:numPr>
        <w:jc w:val="both"/>
        <w:rPr>
          <w:b/>
        </w:rPr>
      </w:pPr>
      <w:r>
        <w:rPr>
          <w:b/>
        </w:rPr>
        <w:t xml:space="preserve">Condizioni di entrata: </w:t>
      </w:r>
      <w:r w:rsidR="00FD42FF">
        <w:rPr>
          <w:bCs/>
        </w:rPr>
        <w:t>Il cliente ha effettuato l’accesso</w:t>
      </w:r>
    </w:p>
    <w:p w14:paraId="5FB0787C" w14:textId="77777777" w:rsidR="00FD42FF" w:rsidRDefault="00FD42FF" w:rsidP="00FD42FF">
      <w:pPr>
        <w:pStyle w:val="Paragrafoelenco"/>
        <w:numPr>
          <w:ilvl w:val="0"/>
          <w:numId w:val="11"/>
        </w:numPr>
        <w:jc w:val="both"/>
        <w:rPr>
          <w:b/>
        </w:rPr>
      </w:pPr>
      <w:r>
        <w:rPr>
          <w:b/>
        </w:rPr>
        <w:t>Flusso di eventi:</w:t>
      </w:r>
    </w:p>
    <w:p w14:paraId="56104C17" w14:textId="030F01B5" w:rsidR="00FD42FF" w:rsidRPr="00FD42FF" w:rsidRDefault="006E55C9" w:rsidP="00FD42FF">
      <w:pPr>
        <w:pStyle w:val="Paragrafoelenco"/>
        <w:numPr>
          <w:ilvl w:val="1"/>
          <w:numId w:val="11"/>
        </w:numPr>
        <w:jc w:val="both"/>
        <w:rPr>
          <w:b/>
        </w:rPr>
      </w:pPr>
      <w:r>
        <w:rPr>
          <w:bCs/>
        </w:rPr>
        <w:t>ATTORE:</w:t>
      </w:r>
      <w:r w:rsidR="00A558E6">
        <w:rPr>
          <w:bCs/>
        </w:rPr>
        <w:t xml:space="preserve"> </w:t>
      </w:r>
      <w:r w:rsidR="003E6201">
        <w:rPr>
          <w:bCs/>
        </w:rPr>
        <w:t>Il cliente</w:t>
      </w:r>
      <w:r w:rsidR="00CC436A" w:rsidRPr="00FD42FF">
        <w:rPr>
          <w:bCs/>
        </w:rPr>
        <w:t xml:space="preserve"> seleziona dalla navbar l’opzione account,</w:t>
      </w:r>
    </w:p>
    <w:p w14:paraId="44D167D0" w14:textId="28FB786A" w:rsidR="00FD42FF" w:rsidRPr="00FD42FF" w:rsidRDefault="006E55C9" w:rsidP="00FD42FF">
      <w:pPr>
        <w:pStyle w:val="Paragrafoelenco"/>
        <w:numPr>
          <w:ilvl w:val="1"/>
          <w:numId w:val="11"/>
        </w:numPr>
        <w:jc w:val="both"/>
        <w:rPr>
          <w:b/>
        </w:rPr>
      </w:pPr>
      <w:r>
        <w:rPr>
          <w:bCs/>
        </w:rPr>
        <w:t>ATTORE:</w:t>
      </w:r>
      <w:r w:rsidR="00A558E6">
        <w:rPr>
          <w:bCs/>
        </w:rPr>
        <w:t xml:space="preserve"> </w:t>
      </w:r>
      <w:r w:rsidR="00FD42FF">
        <w:rPr>
          <w:bCs/>
        </w:rPr>
        <w:t>S</w:t>
      </w:r>
      <w:r w:rsidR="00CC436A" w:rsidRPr="00FD42FF">
        <w:rPr>
          <w:bCs/>
        </w:rPr>
        <w:t xml:space="preserve">eleziona poi dal </w:t>
      </w:r>
      <w:r w:rsidR="00E26512" w:rsidRPr="00FD42FF">
        <w:rPr>
          <w:bCs/>
        </w:rPr>
        <w:t>menu</w:t>
      </w:r>
      <w:r w:rsidR="00CC436A" w:rsidRPr="00FD42FF">
        <w:rPr>
          <w:bCs/>
        </w:rPr>
        <w:t xml:space="preserve"> a tendina che compare l’opzione storico ordini</w:t>
      </w:r>
    </w:p>
    <w:p w14:paraId="723887A3" w14:textId="14173C0B" w:rsidR="00336F54" w:rsidRPr="00336F54" w:rsidRDefault="006E55C9" w:rsidP="00FD42FF">
      <w:pPr>
        <w:pStyle w:val="Paragrafoelenco"/>
        <w:numPr>
          <w:ilvl w:val="1"/>
          <w:numId w:val="11"/>
        </w:numPr>
        <w:jc w:val="both"/>
        <w:rPr>
          <w:b/>
        </w:rPr>
      </w:pPr>
      <w:r>
        <w:rPr>
          <w:bCs/>
        </w:rPr>
        <w:t>SISTEMA:</w:t>
      </w:r>
      <w:r w:rsidR="00A558E6">
        <w:rPr>
          <w:bCs/>
        </w:rPr>
        <w:t xml:space="preserve"> Viene caricata la</w:t>
      </w:r>
      <w:r w:rsidR="00CC436A" w:rsidRPr="00FD42FF">
        <w:rPr>
          <w:bCs/>
        </w:rPr>
        <w:t xml:space="preserve"> pagina di visualizzazione dello storico degli ordini con ogni ordine separato in un riquadro con</w:t>
      </w:r>
      <w:r w:rsidR="00336F54">
        <w:rPr>
          <w:bCs/>
        </w:rPr>
        <w:t>:</w:t>
      </w:r>
    </w:p>
    <w:p w14:paraId="52C13ADD" w14:textId="77777777" w:rsidR="00336F54" w:rsidRPr="00336F54" w:rsidRDefault="00CC436A" w:rsidP="00336F54">
      <w:pPr>
        <w:pStyle w:val="Paragrafoelenco"/>
        <w:numPr>
          <w:ilvl w:val="2"/>
          <w:numId w:val="11"/>
        </w:numPr>
        <w:jc w:val="both"/>
        <w:rPr>
          <w:b/>
        </w:rPr>
      </w:pPr>
      <w:r w:rsidRPr="00FD42FF">
        <w:rPr>
          <w:bCs/>
        </w:rPr>
        <w:t xml:space="preserve"> Id dell’ordine,</w:t>
      </w:r>
    </w:p>
    <w:p w14:paraId="7C2D98BD" w14:textId="6373D041" w:rsidR="00336F54" w:rsidRPr="00336F54" w:rsidRDefault="00CC436A" w:rsidP="00336F54">
      <w:pPr>
        <w:pStyle w:val="Paragrafoelenco"/>
        <w:numPr>
          <w:ilvl w:val="2"/>
          <w:numId w:val="11"/>
        </w:numPr>
        <w:jc w:val="both"/>
        <w:rPr>
          <w:b/>
        </w:rPr>
      </w:pPr>
      <w:r w:rsidRPr="00FD42FF">
        <w:rPr>
          <w:bCs/>
        </w:rPr>
        <w:t xml:space="preserve"> </w:t>
      </w:r>
      <w:r w:rsidR="00CA7749">
        <w:rPr>
          <w:bCs/>
        </w:rPr>
        <w:t>D</w:t>
      </w:r>
      <w:r w:rsidRPr="00FD42FF">
        <w:rPr>
          <w:bCs/>
        </w:rPr>
        <w:t>ata di acquisto</w:t>
      </w:r>
    </w:p>
    <w:p w14:paraId="70B55A9F" w14:textId="15D360F1" w:rsidR="007A0C51" w:rsidRPr="007A0C51" w:rsidRDefault="00CC436A" w:rsidP="00336F54">
      <w:pPr>
        <w:pStyle w:val="Paragrafoelenco"/>
        <w:numPr>
          <w:ilvl w:val="2"/>
          <w:numId w:val="11"/>
        </w:numPr>
        <w:jc w:val="both"/>
        <w:rPr>
          <w:b/>
        </w:rPr>
      </w:pPr>
      <w:r w:rsidRPr="00FD42FF">
        <w:rPr>
          <w:bCs/>
        </w:rPr>
        <w:t xml:space="preserve"> </w:t>
      </w:r>
      <w:r w:rsidR="00CA7749">
        <w:rPr>
          <w:bCs/>
        </w:rPr>
        <w:t>S</w:t>
      </w:r>
      <w:r w:rsidRPr="00FD42FF">
        <w:rPr>
          <w:bCs/>
        </w:rPr>
        <w:t xml:space="preserve">pesa dell’ordine, </w:t>
      </w:r>
    </w:p>
    <w:p w14:paraId="25C671AC" w14:textId="36C88728" w:rsidR="00686128" w:rsidRPr="00686128" w:rsidRDefault="006E55C9" w:rsidP="00FD42FF">
      <w:pPr>
        <w:pStyle w:val="Paragrafoelenco"/>
        <w:numPr>
          <w:ilvl w:val="1"/>
          <w:numId w:val="11"/>
        </w:numPr>
        <w:jc w:val="both"/>
        <w:rPr>
          <w:b/>
        </w:rPr>
      </w:pPr>
      <w:r>
        <w:rPr>
          <w:bCs/>
        </w:rPr>
        <w:t>ATTORE:</w:t>
      </w:r>
      <w:r w:rsidR="003E6201">
        <w:rPr>
          <w:bCs/>
        </w:rPr>
        <w:t xml:space="preserve"> Il cliente</w:t>
      </w:r>
      <w:r w:rsidR="00CC436A" w:rsidRPr="00FD42FF">
        <w:rPr>
          <w:bCs/>
        </w:rPr>
        <w:t xml:space="preserve"> p</w:t>
      </w:r>
      <w:r w:rsidR="007A0C51">
        <w:rPr>
          <w:bCs/>
        </w:rPr>
        <w:t>uò</w:t>
      </w:r>
      <w:r w:rsidR="00CC436A" w:rsidRPr="00FD42FF">
        <w:rPr>
          <w:bCs/>
        </w:rPr>
        <w:t xml:space="preserve"> poi selezionare l’opzione di visualizzazione in dettaglio di un ordine</w:t>
      </w:r>
    </w:p>
    <w:p w14:paraId="743553CE" w14:textId="642DA677" w:rsidR="00CC436A" w:rsidRPr="007A0C51" w:rsidRDefault="008702D0" w:rsidP="00FD42FF">
      <w:pPr>
        <w:pStyle w:val="Paragrafoelenco"/>
        <w:numPr>
          <w:ilvl w:val="1"/>
          <w:numId w:val="11"/>
        </w:numPr>
        <w:jc w:val="both"/>
        <w:rPr>
          <w:b/>
        </w:rPr>
      </w:pPr>
      <w:r>
        <w:rPr>
          <w:bCs/>
        </w:rPr>
        <w:t xml:space="preserve">SISTEMA: </w:t>
      </w:r>
      <w:r w:rsidRPr="00FD42FF">
        <w:rPr>
          <w:bCs/>
        </w:rPr>
        <w:t>Viene</w:t>
      </w:r>
      <w:r w:rsidR="00686128">
        <w:rPr>
          <w:bCs/>
        </w:rPr>
        <w:t xml:space="preserve"> caricata</w:t>
      </w:r>
      <w:r w:rsidR="00CC436A" w:rsidRPr="00FD42FF">
        <w:rPr>
          <w:bCs/>
        </w:rPr>
        <w:t xml:space="preserve"> una pagina contenente i prodotti e le quantità acquistate nel singolo ordine che si sta visualizzando.</w:t>
      </w:r>
    </w:p>
    <w:p w14:paraId="69532C8B" w14:textId="207FEA51" w:rsidR="007A0C51" w:rsidRDefault="007A0C51" w:rsidP="007A0C51">
      <w:pPr>
        <w:pStyle w:val="Paragrafoelenco"/>
        <w:numPr>
          <w:ilvl w:val="0"/>
          <w:numId w:val="11"/>
        </w:numPr>
        <w:jc w:val="both"/>
        <w:rPr>
          <w:b/>
        </w:rPr>
      </w:pPr>
      <w:r>
        <w:rPr>
          <w:b/>
        </w:rPr>
        <w:t>Condizioni di uscita:</w:t>
      </w:r>
    </w:p>
    <w:p w14:paraId="664CF36D" w14:textId="0CA8DF94" w:rsidR="007A0C51" w:rsidRPr="009A3C5E" w:rsidRDefault="00CA7749" w:rsidP="007A0C51">
      <w:pPr>
        <w:pStyle w:val="Paragrafoelenco"/>
        <w:numPr>
          <w:ilvl w:val="1"/>
          <w:numId w:val="11"/>
        </w:numPr>
        <w:jc w:val="both"/>
        <w:rPr>
          <w:b/>
        </w:rPr>
      </w:pPr>
      <w:r>
        <w:rPr>
          <w:bCs/>
        </w:rPr>
        <w:t>L</w:t>
      </w:r>
      <w:r w:rsidR="009A3C5E">
        <w:rPr>
          <w:bCs/>
        </w:rPr>
        <w:t>’utente si trova nella sua pagina di storico degli ordini</w:t>
      </w:r>
    </w:p>
    <w:p w14:paraId="30E06B71" w14:textId="24395AFD" w:rsidR="009A3C5E" w:rsidRPr="009A3C5E" w:rsidRDefault="00CA7749" w:rsidP="007A0C51">
      <w:pPr>
        <w:pStyle w:val="Paragrafoelenco"/>
        <w:numPr>
          <w:ilvl w:val="1"/>
          <w:numId w:val="11"/>
        </w:numPr>
        <w:jc w:val="both"/>
        <w:rPr>
          <w:b/>
        </w:rPr>
      </w:pPr>
      <w:r>
        <w:rPr>
          <w:bCs/>
        </w:rPr>
        <w:t>L</w:t>
      </w:r>
      <w:r w:rsidR="009A3C5E">
        <w:rPr>
          <w:bCs/>
        </w:rPr>
        <w:t>’utente si trova nella pagina specifica di uno storico di un ordine specifico</w:t>
      </w:r>
    </w:p>
    <w:p w14:paraId="50554645" w14:textId="6759AFD3" w:rsidR="0075053A" w:rsidRPr="008702D0" w:rsidRDefault="009A3C5E" w:rsidP="0075053A">
      <w:pPr>
        <w:pStyle w:val="Paragrafoelenco"/>
        <w:numPr>
          <w:ilvl w:val="0"/>
          <w:numId w:val="11"/>
        </w:numPr>
        <w:jc w:val="both"/>
        <w:rPr>
          <w:b/>
        </w:rPr>
      </w:pPr>
      <w:r>
        <w:rPr>
          <w:b/>
        </w:rPr>
        <w:t>Eccezion</w:t>
      </w:r>
      <w:r w:rsidR="008702D0">
        <w:rPr>
          <w:b/>
        </w:rPr>
        <w:t>i</w:t>
      </w:r>
    </w:p>
    <w:p w14:paraId="249A84C0" w14:textId="77777777" w:rsidR="0075053A" w:rsidRPr="00CC436A" w:rsidRDefault="0075053A" w:rsidP="00CC436A">
      <w:pPr>
        <w:ind w:left="1429"/>
        <w:jc w:val="both"/>
        <w:rPr>
          <w:bCs/>
        </w:rPr>
      </w:pPr>
    </w:p>
    <w:p w14:paraId="04A551BF" w14:textId="40B0076E" w:rsidR="00CC436A" w:rsidRDefault="00CC436A" w:rsidP="00CD0838">
      <w:pPr>
        <w:pStyle w:val="Paragrafoelenco"/>
        <w:numPr>
          <w:ilvl w:val="3"/>
          <w:numId w:val="14"/>
        </w:numPr>
        <w:jc w:val="both"/>
        <w:rPr>
          <w:b/>
        </w:rPr>
      </w:pPr>
      <w:r w:rsidRPr="00CC436A">
        <w:rPr>
          <w:b/>
        </w:rPr>
        <w:t>Modifica dei propri dati personali e/o di accesso</w:t>
      </w:r>
    </w:p>
    <w:p w14:paraId="3C19E2AC" w14:textId="4819C6E9" w:rsidR="00C37A71" w:rsidRDefault="00C37A71" w:rsidP="00C37A71">
      <w:pPr>
        <w:pStyle w:val="Paragrafoelenco"/>
        <w:ind w:left="1728"/>
        <w:jc w:val="both"/>
        <w:rPr>
          <w:b/>
        </w:rPr>
      </w:pPr>
    </w:p>
    <w:p w14:paraId="1FF0BE1A" w14:textId="0A07284C" w:rsidR="00C37A71" w:rsidRPr="00CC436A" w:rsidRDefault="00C37A71" w:rsidP="00C37A71">
      <w:pPr>
        <w:pStyle w:val="Paragrafoelenco"/>
        <w:numPr>
          <w:ilvl w:val="0"/>
          <w:numId w:val="11"/>
        </w:numPr>
        <w:jc w:val="both"/>
        <w:rPr>
          <w:b/>
        </w:rPr>
      </w:pPr>
      <w:r>
        <w:rPr>
          <w:b/>
        </w:rPr>
        <w:t xml:space="preserve">Iniziato da: </w:t>
      </w:r>
      <w:r w:rsidR="00171132">
        <w:rPr>
          <w:bCs/>
        </w:rPr>
        <w:t>Utente</w:t>
      </w:r>
    </w:p>
    <w:p w14:paraId="553DD01F" w14:textId="11911A98" w:rsidR="00CC436A" w:rsidRPr="00F03943" w:rsidRDefault="00510ED0" w:rsidP="00510ED0">
      <w:pPr>
        <w:pStyle w:val="Paragrafoelenco"/>
        <w:numPr>
          <w:ilvl w:val="0"/>
          <w:numId w:val="11"/>
        </w:numPr>
        <w:jc w:val="both"/>
        <w:rPr>
          <w:b/>
        </w:rPr>
      </w:pPr>
      <w:r>
        <w:rPr>
          <w:b/>
        </w:rPr>
        <w:t>Condizioni di entrata:</w:t>
      </w:r>
      <w:r w:rsidR="00CF3988">
        <w:rPr>
          <w:b/>
        </w:rPr>
        <w:t xml:space="preserve"> </w:t>
      </w:r>
      <w:r w:rsidR="00171132">
        <w:rPr>
          <w:bCs/>
        </w:rPr>
        <w:t>L’Utente</w:t>
      </w:r>
      <w:r w:rsidR="00CF3988">
        <w:rPr>
          <w:bCs/>
        </w:rPr>
        <w:t xml:space="preserve"> dev</w:t>
      </w:r>
      <w:r w:rsidR="00906B43">
        <w:rPr>
          <w:bCs/>
        </w:rPr>
        <w:t xml:space="preserve">e essere </w:t>
      </w:r>
      <w:r w:rsidR="00EB580D">
        <w:rPr>
          <w:bCs/>
        </w:rPr>
        <w:t>già loggato nel sito</w:t>
      </w:r>
    </w:p>
    <w:p w14:paraId="5BD6C73C" w14:textId="77777777" w:rsidR="00E97F8E" w:rsidRDefault="00E97F8E" w:rsidP="00E97F8E">
      <w:pPr>
        <w:pStyle w:val="Paragrafoelenco"/>
        <w:numPr>
          <w:ilvl w:val="0"/>
          <w:numId w:val="11"/>
        </w:numPr>
        <w:jc w:val="both"/>
        <w:rPr>
          <w:b/>
        </w:rPr>
      </w:pPr>
      <w:r>
        <w:rPr>
          <w:b/>
        </w:rPr>
        <w:t>Flusso di Eventi:</w:t>
      </w:r>
    </w:p>
    <w:p w14:paraId="5540DC40" w14:textId="20C35F60" w:rsidR="00E97F8E" w:rsidRPr="00E97F8E" w:rsidRDefault="006E55C9" w:rsidP="00E97F8E">
      <w:pPr>
        <w:pStyle w:val="Paragrafoelenco"/>
        <w:numPr>
          <w:ilvl w:val="1"/>
          <w:numId w:val="11"/>
        </w:numPr>
        <w:jc w:val="both"/>
        <w:rPr>
          <w:b/>
        </w:rPr>
      </w:pPr>
      <w:r>
        <w:rPr>
          <w:bCs/>
        </w:rPr>
        <w:t>ATTORE:</w:t>
      </w:r>
      <w:r w:rsidR="00686128">
        <w:rPr>
          <w:bCs/>
        </w:rPr>
        <w:t xml:space="preserve"> </w:t>
      </w:r>
      <w:r w:rsidR="00171132">
        <w:rPr>
          <w:bCs/>
        </w:rPr>
        <w:t>L’Utente</w:t>
      </w:r>
      <w:r w:rsidR="00CC436A" w:rsidRPr="00E97F8E">
        <w:rPr>
          <w:bCs/>
        </w:rPr>
        <w:t xml:space="preserve"> seleziona l’opzione Profilo dal </w:t>
      </w:r>
      <w:r w:rsidR="00E26512" w:rsidRPr="00E97F8E">
        <w:rPr>
          <w:bCs/>
        </w:rPr>
        <w:t>menu</w:t>
      </w:r>
      <w:r w:rsidR="00CC436A" w:rsidRPr="00E97F8E">
        <w:rPr>
          <w:bCs/>
        </w:rPr>
        <w:t xml:space="preserve"> a tendina di Account nella </w:t>
      </w:r>
      <w:r w:rsidR="00E26512" w:rsidRPr="00E97F8E">
        <w:rPr>
          <w:bCs/>
        </w:rPr>
        <w:t>Navbar</w:t>
      </w:r>
      <w:r w:rsidR="00CC436A" w:rsidRPr="00E97F8E">
        <w:rPr>
          <w:bCs/>
        </w:rPr>
        <w:t>,</w:t>
      </w:r>
    </w:p>
    <w:p w14:paraId="4BC45626" w14:textId="0A235130" w:rsidR="00E97F8E" w:rsidRPr="00E97F8E" w:rsidRDefault="006E55C9" w:rsidP="00E97F8E">
      <w:pPr>
        <w:pStyle w:val="Paragrafoelenco"/>
        <w:numPr>
          <w:ilvl w:val="1"/>
          <w:numId w:val="11"/>
        </w:numPr>
        <w:jc w:val="both"/>
        <w:rPr>
          <w:b/>
        </w:rPr>
      </w:pPr>
      <w:r>
        <w:rPr>
          <w:bCs/>
        </w:rPr>
        <w:t>SISTEMA:</w:t>
      </w:r>
      <w:r w:rsidR="00686128">
        <w:rPr>
          <w:bCs/>
        </w:rPr>
        <w:t xml:space="preserve"> </w:t>
      </w:r>
      <w:r w:rsidR="00E97F8E">
        <w:rPr>
          <w:bCs/>
        </w:rPr>
        <w:t>V</w:t>
      </w:r>
      <w:r w:rsidR="00CC436A" w:rsidRPr="00E97F8E">
        <w:rPr>
          <w:bCs/>
        </w:rPr>
        <w:t xml:space="preserve">iene </w:t>
      </w:r>
      <w:r w:rsidR="00686128">
        <w:rPr>
          <w:bCs/>
        </w:rPr>
        <w:t xml:space="preserve">caricata </w:t>
      </w:r>
      <w:r w:rsidR="00CC436A" w:rsidRPr="00E97F8E">
        <w:rPr>
          <w:bCs/>
        </w:rPr>
        <w:t>una pagina contenente i suoi dati personali con un pulsante Modifica Dati,</w:t>
      </w:r>
    </w:p>
    <w:p w14:paraId="27859D5C" w14:textId="07581762" w:rsidR="00A729D2" w:rsidRPr="00A729D2" w:rsidRDefault="006E55C9" w:rsidP="00E97F8E">
      <w:pPr>
        <w:pStyle w:val="Paragrafoelenco"/>
        <w:numPr>
          <w:ilvl w:val="1"/>
          <w:numId w:val="11"/>
        </w:numPr>
        <w:jc w:val="both"/>
        <w:rPr>
          <w:b/>
        </w:rPr>
      </w:pPr>
      <w:r>
        <w:rPr>
          <w:bCs/>
        </w:rPr>
        <w:t>ATTORE:</w:t>
      </w:r>
      <w:r w:rsidR="00A729D2">
        <w:rPr>
          <w:bCs/>
        </w:rPr>
        <w:t xml:space="preserve"> </w:t>
      </w:r>
      <w:r w:rsidR="00171132">
        <w:rPr>
          <w:bCs/>
        </w:rPr>
        <w:t>L’Utente</w:t>
      </w:r>
      <w:r w:rsidR="00A729D2">
        <w:rPr>
          <w:bCs/>
        </w:rPr>
        <w:t xml:space="preserve"> p</w:t>
      </w:r>
      <w:r w:rsidR="00CC436A" w:rsidRPr="00E97F8E">
        <w:rPr>
          <w:bCs/>
        </w:rPr>
        <w:t>reme questo pulsante</w:t>
      </w:r>
    </w:p>
    <w:p w14:paraId="3F6616E5" w14:textId="76AC3B5F" w:rsidR="00CC436A" w:rsidRPr="00826798" w:rsidRDefault="008702D0" w:rsidP="00E97F8E">
      <w:pPr>
        <w:pStyle w:val="Paragrafoelenco"/>
        <w:numPr>
          <w:ilvl w:val="1"/>
          <w:numId w:val="11"/>
        </w:numPr>
        <w:jc w:val="both"/>
        <w:rPr>
          <w:b/>
        </w:rPr>
      </w:pPr>
      <w:r>
        <w:rPr>
          <w:bCs/>
        </w:rPr>
        <w:t xml:space="preserve">SISTEMA: </w:t>
      </w:r>
      <w:r w:rsidRPr="00E97F8E">
        <w:rPr>
          <w:bCs/>
        </w:rPr>
        <w:t>Viene</w:t>
      </w:r>
      <w:r w:rsidR="00CC436A" w:rsidRPr="00E97F8E">
        <w:rPr>
          <w:bCs/>
        </w:rPr>
        <w:t xml:space="preserve"> </w:t>
      </w:r>
      <w:r w:rsidR="00A729D2">
        <w:rPr>
          <w:bCs/>
        </w:rPr>
        <w:t>caricata</w:t>
      </w:r>
      <w:r w:rsidR="00CC436A" w:rsidRPr="00E97F8E">
        <w:rPr>
          <w:bCs/>
        </w:rPr>
        <w:t xml:space="preserve"> una pagina di form contenenti i suoi dati dove poter modificare i propri </w:t>
      </w:r>
      <w:r w:rsidR="00E26512" w:rsidRPr="00E97F8E">
        <w:rPr>
          <w:bCs/>
        </w:rPr>
        <w:t>dati a</w:t>
      </w:r>
      <w:r w:rsidR="00CC436A" w:rsidRPr="00E97F8E">
        <w:rPr>
          <w:bCs/>
        </w:rPr>
        <w:t xml:space="preserve"> piacimento</w:t>
      </w:r>
      <w:r w:rsidR="00826798">
        <w:rPr>
          <w:bCs/>
        </w:rPr>
        <w:t xml:space="preserve"> che sono:</w:t>
      </w:r>
    </w:p>
    <w:p w14:paraId="2D923B4A" w14:textId="1E64A723" w:rsidR="00826798" w:rsidRDefault="00CA7749" w:rsidP="00826798">
      <w:pPr>
        <w:pStyle w:val="Paragrafoelenco"/>
        <w:numPr>
          <w:ilvl w:val="2"/>
          <w:numId w:val="11"/>
        </w:numPr>
        <w:jc w:val="both"/>
        <w:rPr>
          <w:bCs/>
        </w:rPr>
      </w:pPr>
      <w:r>
        <w:rPr>
          <w:bCs/>
        </w:rPr>
        <w:t>I</w:t>
      </w:r>
      <w:r w:rsidR="00826798" w:rsidRPr="0015394A">
        <w:rPr>
          <w:bCs/>
        </w:rPr>
        <w:t xml:space="preserve"> dati personali</w:t>
      </w:r>
      <w:r w:rsidR="00826798">
        <w:rPr>
          <w:bCs/>
        </w:rPr>
        <w:t>: nome, cognome, codice fiscale, numero di telefono, data di nascita ed e-mail</w:t>
      </w:r>
      <w:r w:rsidR="00826798" w:rsidRPr="0015394A">
        <w:rPr>
          <w:bCs/>
        </w:rPr>
        <w:t xml:space="preserve"> </w:t>
      </w:r>
    </w:p>
    <w:p w14:paraId="5DF95023" w14:textId="61FF19A4" w:rsidR="00826798" w:rsidRDefault="00CA7749" w:rsidP="00826798">
      <w:pPr>
        <w:pStyle w:val="Paragrafoelenco"/>
        <w:numPr>
          <w:ilvl w:val="2"/>
          <w:numId w:val="11"/>
        </w:numPr>
        <w:jc w:val="both"/>
        <w:rPr>
          <w:bCs/>
        </w:rPr>
      </w:pPr>
      <w:r>
        <w:rPr>
          <w:bCs/>
        </w:rPr>
        <w:t>D</w:t>
      </w:r>
      <w:r w:rsidR="00826798" w:rsidRPr="0015394A">
        <w:rPr>
          <w:bCs/>
        </w:rPr>
        <w:t>i login</w:t>
      </w:r>
      <w:r w:rsidR="00826798">
        <w:rPr>
          <w:bCs/>
        </w:rPr>
        <w:t>: nome utente, password, e-mail</w:t>
      </w:r>
      <w:r w:rsidR="00826798" w:rsidRPr="0015394A">
        <w:rPr>
          <w:bCs/>
        </w:rPr>
        <w:t xml:space="preserve"> </w:t>
      </w:r>
    </w:p>
    <w:p w14:paraId="408428C7" w14:textId="75B9BC7C" w:rsidR="00826798" w:rsidRDefault="00CA7749" w:rsidP="00826798">
      <w:pPr>
        <w:pStyle w:val="Paragrafoelenco"/>
        <w:numPr>
          <w:ilvl w:val="2"/>
          <w:numId w:val="11"/>
        </w:numPr>
        <w:jc w:val="both"/>
        <w:rPr>
          <w:bCs/>
        </w:rPr>
      </w:pPr>
      <w:r>
        <w:rPr>
          <w:bCs/>
        </w:rPr>
        <w:t>D</w:t>
      </w:r>
      <w:r w:rsidR="00826798" w:rsidRPr="0015394A">
        <w:rPr>
          <w:bCs/>
        </w:rPr>
        <w:t>i pagamento</w:t>
      </w:r>
      <w:r w:rsidR="00826798">
        <w:rPr>
          <w:bCs/>
        </w:rPr>
        <w:t>: numero della carta, data di scadenza, CSV, nome del titolare, cognome del titolare</w:t>
      </w:r>
    </w:p>
    <w:p w14:paraId="34A15DA4" w14:textId="7859A57A" w:rsidR="00826798" w:rsidRPr="00826798" w:rsidRDefault="00CA7749" w:rsidP="00826798">
      <w:pPr>
        <w:pStyle w:val="Paragrafoelenco"/>
        <w:numPr>
          <w:ilvl w:val="2"/>
          <w:numId w:val="11"/>
        </w:numPr>
        <w:jc w:val="both"/>
        <w:rPr>
          <w:bCs/>
        </w:rPr>
      </w:pPr>
      <w:r>
        <w:rPr>
          <w:bCs/>
        </w:rPr>
        <w:t>D</w:t>
      </w:r>
      <w:r w:rsidR="00826798" w:rsidRPr="0015394A">
        <w:rPr>
          <w:bCs/>
        </w:rPr>
        <w:t>i fatturazione e spedizione</w:t>
      </w:r>
      <w:r w:rsidR="00826798">
        <w:rPr>
          <w:bCs/>
        </w:rPr>
        <w:t>: via, CAP, nazione, regione, città</w:t>
      </w:r>
    </w:p>
    <w:p w14:paraId="1CC7FEBE" w14:textId="4B8D866D" w:rsidR="00F900BD" w:rsidRPr="009A3402" w:rsidRDefault="006E55C9" w:rsidP="00E97F8E">
      <w:pPr>
        <w:pStyle w:val="Paragrafoelenco"/>
        <w:numPr>
          <w:ilvl w:val="1"/>
          <w:numId w:val="11"/>
        </w:numPr>
        <w:jc w:val="both"/>
        <w:rPr>
          <w:b/>
        </w:rPr>
      </w:pPr>
      <w:r>
        <w:rPr>
          <w:bCs/>
        </w:rPr>
        <w:t>ATTORE:</w:t>
      </w:r>
      <w:r w:rsidR="00CD5E3B">
        <w:rPr>
          <w:bCs/>
        </w:rPr>
        <w:t xml:space="preserve"> </w:t>
      </w:r>
      <w:r w:rsidR="00F900BD">
        <w:rPr>
          <w:bCs/>
        </w:rPr>
        <w:t xml:space="preserve">Una volta modificati i dati, l’utente seleziona l’opzione </w:t>
      </w:r>
      <w:r w:rsidR="009A3402">
        <w:rPr>
          <w:bCs/>
        </w:rPr>
        <w:t>Salva</w:t>
      </w:r>
    </w:p>
    <w:p w14:paraId="7A455C8C" w14:textId="114808AA" w:rsidR="009A3402" w:rsidRPr="009A3402" w:rsidRDefault="006E55C9" w:rsidP="00E97F8E">
      <w:pPr>
        <w:pStyle w:val="Paragrafoelenco"/>
        <w:numPr>
          <w:ilvl w:val="1"/>
          <w:numId w:val="11"/>
        </w:numPr>
        <w:jc w:val="both"/>
        <w:rPr>
          <w:b/>
        </w:rPr>
      </w:pPr>
      <w:r>
        <w:rPr>
          <w:bCs/>
        </w:rPr>
        <w:t>SISTEMA:</w:t>
      </w:r>
      <w:r w:rsidR="00CD5E3B">
        <w:rPr>
          <w:bCs/>
        </w:rPr>
        <w:t xml:space="preserve"> Viene contattato il server per modificare i dati dell’utente</w:t>
      </w:r>
    </w:p>
    <w:p w14:paraId="348B443B" w14:textId="60E62C7F" w:rsidR="009A3402" w:rsidRPr="002132C0" w:rsidRDefault="009A3402" w:rsidP="009A3402">
      <w:pPr>
        <w:pStyle w:val="Paragrafoelenco"/>
        <w:numPr>
          <w:ilvl w:val="0"/>
          <w:numId w:val="11"/>
        </w:numPr>
        <w:jc w:val="both"/>
        <w:rPr>
          <w:b/>
        </w:rPr>
      </w:pPr>
      <w:r>
        <w:rPr>
          <w:b/>
        </w:rPr>
        <w:t xml:space="preserve">Condizioni di uscita: </w:t>
      </w:r>
      <w:r w:rsidR="00CA7749">
        <w:rPr>
          <w:bCs/>
        </w:rPr>
        <w:t>L</w:t>
      </w:r>
      <w:r>
        <w:rPr>
          <w:bCs/>
        </w:rPr>
        <w:t xml:space="preserve">’utente si ritrova </w:t>
      </w:r>
      <w:r w:rsidR="002132C0">
        <w:rPr>
          <w:bCs/>
        </w:rPr>
        <w:t>nella pagina di visione dei dati personali</w:t>
      </w:r>
    </w:p>
    <w:p w14:paraId="1940D5AB" w14:textId="0A641A59" w:rsidR="002132C0" w:rsidRPr="009A3402" w:rsidRDefault="002132C0" w:rsidP="009A3402">
      <w:pPr>
        <w:pStyle w:val="Paragrafoelenco"/>
        <w:numPr>
          <w:ilvl w:val="0"/>
          <w:numId w:val="11"/>
        </w:numPr>
        <w:jc w:val="both"/>
        <w:rPr>
          <w:b/>
        </w:rPr>
      </w:pPr>
      <w:r>
        <w:rPr>
          <w:b/>
        </w:rPr>
        <w:lastRenderedPageBreak/>
        <w:t xml:space="preserve">Eccezioni: </w:t>
      </w:r>
      <w:r w:rsidR="00CA7749">
        <w:rPr>
          <w:bCs/>
        </w:rPr>
        <w:t>S</w:t>
      </w:r>
      <w:r>
        <w:rPr>
          <w:bCs/>
        </w:rPr>
        <w:t xml:space="preserve">e l’utente non inserisce </w:t>
      </w:r>
      <w:r w:rsidR="009C6215">
        <w:rPr>
          <w:bCs/>
        </w:rPr>
        <w:t>dati validi viene reindirizzato ad una pagina di errore per valore dati non valido</w:t>
      </w:r>
    </w:p>
    <w:p w14:paraId="4A891CAB" w14:textId="77777777" w:rsidR="00CC436A" w:rsidRPr="00CC436A" w:rsidRDefault="00CC436A" w:rsidP="00CC436A">
      <w:pPr>
        <w:ind w:left="1429"/>
        <w:jc w:val="both"/>
        <w:rPr>
          <w:bCs/>
        </w:rPr>
      </w:pPr>
    </w:p>
    <w:p w14:paraId="091D9EEC" w14:textId="5F7E9B62" w:rsidR="00CC436A" w:rsidRPr="00CC436A" w:rsidRDefault="00CC436A" w:rsidP="00CD0838">
      <w:pPr>
        <w:pStyle w:val="Titolo3"/>
        <w:numPr>
          <w:ilvl w:val="3"/>
          <w:numId w:val="14"/>
        </w:numPr>
        <w:rPr>
          <w:rFonts w:ascii="Times New Roman" w:hAnsi="Times New Roman"/>
          <w:b w:val="0"/>
        </w:rPr>
      </w:pPr>
      <w:bookmarkStart w:id="37" w:name="_Toc61354072"/>
      <w:r w:rsidRPr="00CC436A">
        <w:rPr>
          <w:rFonts w:ascii="Times New Roman" w:hAnsi="Times New Roman"/>
        </w:rPr>
        <w:t xml:space="preserve">Accesso come </w:t>
      </w:r>
      <w:r w:rsidR="00906B43">
        <w:rPr>
          <w:rFonts w:ascii="Times New Roman" w:hAnsi="Times New Roman"/>
        </w:rPr>
        <w:t>Gestore</w:t>
      </w:r>
      <w:r w:rsidRPr="00CC436A">
        <w:rPr>
          <w:rFonts w:ascii="Times New Roman" w:hAnsi="Times New Roman"/>
        </w:rPr>
        <w:t xml:space="preserve"> del Sito</w:t>
      </w:r>
      <w:bookmarkEnd w:id="37"/>
    </w:p>
    <w:p w14:paraId="50666C32" w14:textId="05A8D5B3" w:rsidR="00CC436A" w:rsidRDefault="00CC436A" w:rsidP="00CC436A">
      <w:pPr>
        <w:jc w:val="both"/>
        <w:rPr>
          <w:b/>
        </w:rPr>
      </w:pPr>
    </w:p>
    <w:p w14:paraId="391AE542" w14:textId="5E6BBCE4" w:rsidR="0067661F" w:rsidRPr="0067661F" w:rsidRDefault="0067661F" w:rsidP="0067661F">
      <w:pPr>
        <w:pStyle w:val="Paragrafoelenco"/>
        <w:numPr>
          <w:ilvl w:val="0"/>
          <w:numId w:val="11"/>
        </w:numPr>
        <w:jc w:val="both"/>
        <w:rPr>
          <w:b/>
        </w:rPr>
      </w:pPr>
      <w:r>
        <w:rPr>
          <w:b/>
        </w:rPr>
        <w:t xml:space="preserve">Iniziato da: </w:t>
      </w:r>
      <w:r>
        <w:rPr>
          <w:bCs/>
        </w:rPr>
        <w:t>Gestore</w:t>
      </w:r>
    </w:p>
    <w:p w14:paraId="663A6F50" w14:textId="1EDB9FAF" w:rsidR="0067661F" w:rsidRPr="007B6297" w:rsidRDefault="0067661F" w:rsidP="0067661F">
      <w:pPr>
        <w:pStyle w:val="Paragrafoelenco"/>
        <w:numPr>
          <w:ilvl w:val="0"/>
          <w:numId w:val="11"/>
        </w:numPr>
        <w:jc w:val="both"/>
        <w:rPr>
          <w:b/>
        </w:rPr>
      </w:pPr>
      <w:r>
        <w:rPr>
          <w:b/>
        </w:rPr>
        <w:t xml:space="preserve">Condizioni di entrata: </w:t>
      </w:r>
      <w:r w:rsidR="00B02D13">
        <w:rPr>
          <w:bCs/>
        </w:rPr>
        <w:t xml:space="preserve">Il gestore </w:t>
      </w:r>
      <w:r w:rsidR="007B6297">
        <w:rPr>
          <w:bCs/>
        </w:rPr>
        <w:t xml:space="preserve">deve essere registrato </w:t>
      </w:r>
    </w:p>
    <w:p w14:paraId="3258CC81" w14:textId="097AE268" w:rsidR="007B6297" w:rsidRDefault="007B6297" w:rsidP="007B6297">
      <w:pPr>
        <w:pStyle w:val="Paragrafoelenco"/>
        <w:numPr>
          <w:ilvl w:val="0"/>
          <w:numId w:val="11"/>
        </w:numPr>
        <w:jc w:val="both"/>
        <w:rPr>
          <w:b/>
        </w:rPr>
      </w:pPr>
      <w:r>
        <w:rPr>
          <w:b/>
        </w:rPr>
        <w:t>Flusso di eventi:</w:t>
      </w:r>
    </w:p>
    <w:p w14:paraId="5EEEEA67" w14:textId="6192482E" w:rsidR="00AE1087" w:rsidRPr="00E02567" w:rsidRDefault="006E55C9" w:rsidP="00AE1087">
      <w:pPr>
        <w:pStyle w:val="Paragrafoelenco"/>
        <w:numPr>
          <w:ilvl w:val="1"/>
          <w:numId w:val="11"/>
        </w:numPr>
        <w:jc w:val="both"/>
        <w:rPr>
          <w:b/>
        </w:rPr>
      </w:pPr>
      <w:r>
        <w:rPr>
          <w:bCs/>
        </w:rPr>
        <w:t>ATTORE:</w:t>
      </w:r>
      <w:r w:rsidR="00CD5E3B">
        <w:rPr>
          <w:bCs/>
        </w:rPr>
        <w:t xml:space="preserve"> </w:t>
      </w:r>
      <w:r w:rsidR="003E6201">
        <w:rPr>
          <w:bCs/>
        </w:rPr>
        <w:t>Il gestore seleziona</w:t>
      </w:r>
      <w:r w:rsidR="00AE1087" w:rsidRPr="00E02567">
        <w:rPr>
          <w:bCs/>
        </w:rPr>
        <w:t xml:space="preserve"> dalla navbar l’opzione di login,</w:t>
      </w:r>
    </w:p>
    <w:p w14:paraId="0EA35E98" w14:textId="0A95FFB5" w:rsidR="00AE1087" w:rsidRPr="00E02567" w:rsidRDefault="006E55C9" w:rsidP="00AE1087">
      <w:pPr>
        <w:pStyle w:val="Paragrafoelenco"/>
        <w:numPr>
          <w:ilvl w:val="1"/>
          <w:numId w:val="11"/>
        </w:numPr>
        <w:jc w:val="both"/>
        <w:rPr>
          <w:b/>
        </w:rPr>
      </w:pPr>
      <w:r>
        <w:rPr>
          <w:bCs/>
        </w:rPr>
        <w:t>SISTEMA:</w:t>
      </w:r>
      <w:r w:rsidR="00CD5E3B">
        <w:rPr>
          <w:bCs/>
        </w:rPr>
        <w:t xml:space="preserve"> </w:t>
      </w:r>
      <w:r w:rsidR="00AE1087">
        <w:rPr>
          <w:bCs/>
        </w:rPr>
        <w:t>V</w:t>
      </w:r>
      <w:r w:rsidR="00AE1087" w:rsidRPr="00E02567">
        <w:rPr>
          <w:bCs/>
        </w:rPr>
        <w:t>iene</w:t>
      </w:r>
      <w:r w:rsidR="00CD5E3B">
        <w:rPr>
          <w:bCs/>
        </w:rPr>
        <w:t xml:space="preserve"> caricata </w:t>
      </w:r>
      <w:r w:rsidR="008702D0">
        <w:rPr>
          <w:bCs/>
        </w:rPr>
        <w:t xml:space="preserve">la </w:t>
      </w:r>
      <w:r w:rsidR="008702D0" w:rsidRPr="00E02567">
        <w:rPr>
          <w:bCs/>
        </w:rPr>
        <w:t>pagina</w:t>
      </w:r>
      <w:r w:rsidR="00AE1087" w:rsidRPr="00E02567">
        <w:rPr>
          <w:bCs/>
        </w:rPr>
        <w:t xml:space="preserve"> di login con dei form richiedenti l’username e la password richiesti nel processo di registrazione,</w:t>
      </w:r>
    </w:p>
    <w:p w14:paraId="70AC3E88" w14:textId="62F02C98" w:rsidR="00747082" w:rsidRPr="00747082" w:rsidRDefault="006E55C9" w:rsidP="00AE1087">
      <w:pPr>
        <w:pStyle w:val="Paragrafoelenco"/>
        <w:numPr>
          <w:ilvl w:val="1"/>
          <w:numId w:val="11"/>
        </w:numPr>
        <w:jc w:val="both"/>
        <w:rPr>
          <w:b/>
        </w:rPr>
      </w:pPr>
      <w:r>
        <w:rPr>
          <w:bCs/>
        </w:rPr>
        <w:t>ATTORE:</w:t>
      </w:r>
      <w:r w:rsidR="00747082">
        <w:rPr>
          <w:bCs/>
        </w:rPr>
        <w:t xml:space="preserve"> </w:t>
      </w:r>
      <w:r w:rsidR="00AE1087">
        <w:rPr>
          <w:bCs/>
        </w:rPr>
        <w:t>U</w:t>
      </w:r>
      <w:r w:rsidR="00AE1087" w:rsidRPr="00E02567">
        <w:rPr>
          <w:bCs/>
        </w:rPr>
        <w:t>na volta inseriti i dati l’utente preme il pulsante di invio dei dati di login</w:t>
      </w:r>
    </w:p>
    <w:p w14:paraId="2C709349" w14:textId="18F72072" w:rsidR="00AE1087" w:rsidRPr="00292BAD" w:rsidRDefault="006E55C9" w:rsidP="00AE1087">
      <w:pPr>
        <w:pStyle w:val="Paragrafoelenco"/>
        <w:numPr>
          <w:ilvl w:val="1"/>
          <w:numId w:val="11"/>
        </w:numPr>
        <w:jc w:val="both"/>
        <w:rPr>
          <w:b/>
        </w:rPr>
      </w:pPr>
      <w:r>
        <w:rPr>
          <w:bCs/>
        </w:rPr>
        <w:t>SISTEMA:</w:t>
      </w:r>
      <w:r w:rsidR="00747082">
        <w:rPr>
          <w:bCs/>
        </w:rPr>
        <w:t xml:space="preserve"> V</w:t>
      </w:r>
      <w:r w:rsidR="00AE1087" w:rsidRPr="00E02567">
        <w:rPr>
          <w:bCs/>
        </w:rPr>
        <w:t xml:space="preserve">iene cercata una corrispondenza nel database, </w:t>
      </w:r>
    </w:p>
    <w:p w14:paraId="75CF157B" w14:textId="4DCBBF54" w:rsidR="00AE1087" w:rsidRPr="00292BAD" w:rsidRDefault="006E55C9" w:rsidP="00AE1087">
      <w:pPr>
        <w:pStyle w:val="Paragrafoelenco"/>
        <w:numPr>
          <w:ilvl w:val="1"/>
          <w:numId w:val="11"/>
        </w:numPr>
        <w:jc w:val="both"/>
        <w:rPr>
          <w:b/>
        </w:rPr>
      </w:pPr>
      <w:r>
        <w:rPr>
          <w:bCs/>
        </w:rPr>
        <w:t>SISTEMA:</w:t>
      </w:r>
      <w:r w:rsidR="00747082">
        <w:rPr>
          <w:bCs/>
        </w:rPr>
        <w:t xml:space="preserve"> </w:t>
      </w:r>
      <w:r w:rsidR="00AE1087">
        <w:rPr>
          <w:bCs/>
        </w:rPr>
        <w:t>S</w:t>
      </w:r>
      <w:r w:rsidR="00AE1087" w:rsidRPr="00E02567">
        <w:rPr>
          <w:bCs/>
        </w:rPr>
        <w:t xml:space="preserve">e trovata </w:t>
      </w:r>
      <w:r w:rsidR="00747082">
        <w:rPr>
          <w:bCs/>
        </w:rPr>
        <w:t>viene caricata</w:t>
      </w:r>
      <w:r w:rsidR="00AE1087" w:rsidRPr="00E02567">
        <w:rPr>
          <w:bCs/>
        </w:rPr>
        <w:t xml:space="preserve"> la pagina in cui stava in precedenza quando ha premuto l’opzione di login, </w:t>
      </w:r>
    </w:p>
    <w:p w14:paraId="4A4C75EA" w14:textId="365B5E0D" w:rsidR="00AE1087" w:rsidRPr="00AE1087" w:rsidRDefault="006E55C9" w:rsidP="00AE1087">
      <w:pPr>
        <w:pStyle w:val="Paragrafoelenco"/>
        <w:numPr>
          <w:ilvl w:val="1"/>
          <w:numId w:val="11"/>
        </w:numPr>
        <w:jc w:val="both"/>
        <w:rPr>
          <w:b/>
        </w:rPr>
      </w:pPr>
      <w:r>
        <w:rPr>
          <w:bCs/>
        </w:rPr>
        <w:t>SISTEMA:</w:t>
      </w:r>
      <w:r w:rsidR="00B93FB3">
        <w:rPr>
          <w:bCs/>
        </w:rPr>
        <w:t xml:space="preserve"> </w:t>
      </w:r>
      <w:r w:rsidR="00BB0182">
        <w:rPr>
          <w:bCs/>
        </w:rPr>
        <w:t>S</w:t>
      </w:r>
      <w:r w:rsidR="00BB0182" w:rsidRPr="00E02567">
        <w:rPr>
          <w:bCs/>
        </w:rPr>
        <w:t>eno</w:t>
      </w:r>
      <w:r w:rsidR="00AE1087" w:rsidRPr="00E02567">
        <w:rPr>
          <w:bCs/>
        </w:rPr>
        <w:t xml:space="preserve"> viene </w:t>
      </w:r>
      <w:r w:rsidR="00B93FB3">
        <w:rPr>
          <w:bCs/>
        </w:rPr>
        <w:t>caricata</w:t>
      </w:r>
      <w:r w:rsidR="00AE1087" w:rsidRPr="00E02567">
        <w:rPr>
          <w:bCs/>
        </w:rPr>
        <w:t xml:space="preserve"> una pagina di errore in cui viene specificato che la combinazione di dati inserita non corrisponde a nessun utente registrato al sito con poi l’opzione di riprovare il login o procedere alla registrazione.</w:t>
      </w:r>
    </w:p>
    <w:p w14:paraId="49263658" w14:textId="17BBA3DF" w:rsidR="00CC436A" w:rsidRDefault="00AE1087" w:rsidP="00AE1087">
      <w:pPr>
        <w:pStyle w:val="Paragrafoelenco"/>
        <w:numPr>
          <w:ilvl w:val="0"/>
          <w:numId w:val="11"/>
        </w:numPr>
        <w:jc w:val="both"/>
        <w:rPr>
          <w:bCs/>
        </w:rPr>
      </w:pPr>
      <w:r>
        <w:rPr>
          <w:b/>
        </w:rPr>
        <w:t xml:space="preserve">Condizioni di uscita: </w:t>
      </w:r>
      <w:r w:rsidR="006E476C">
        <w:rPr>
          <w:bCs/>
        </w:rPr>
        <w:t>Il gestore ha effettuato l’accesso e si ritrova sulla pagina su cui stava in precedenza</w:t>
      </w:r>
    </w:p>
    <w:p w14:paraId="148A6AB2" w14:textId="02E4A5E4" w:rsidR="006E476C" w:rsidRDefault="006E476C" w:rsidP="00AE1087">
      <w:pPr>
        <w:pStyle w:val="Paragrafoelenco"/>
        <w:numPr>
          <w:ilvl w:val="0"/>
          <w:numId w:val="11"/>
        </w:numPr>
        <w:jc w:val="both"/>
        <w:rPr>
          <w:bCs/>
        </w:rPr>
      </w:pPr>
      <w:r>
        <w:rPr>
          <w:b/>
        </w:rPr>
        <w:t>Eccezioni:</w:t>
      </w:r>
      <w:r>
        <w:rPr>
          <w:bCs/>
        </w:rPr>
        <w:t xml:space="preserve"> se i dati inseriti risultano invalidi viene notificato all’utente</w:t>
      </w:r>
    </w:p>
    <w:p w14:paraId="18BCBF7F" w14:textId="5B008CB4" w:rsidR="00316481" w:rsidRDefault="00316481" w:rsidP="00316481">
      <w:pPr>
        <w:jc w:val="both"/>
        <w:rPr>
          <w:bCs/>
        </w:rPr>
      </w:pPr>
    </w:p>
    <w:p w14:paraId="3F22B60C" w14:textId="6C546617" w:rsidR="00316481" w:rsidRDefault="00316481" w:rsidP="00316481">
      <w:pPr>
        <w:pStyle w:val="Titolo3"/>
        <w:numPr>
          <w:ilvl w:val="3"/>
          <w:numId w:val="14"/>
        </w:numPr>
      </w:pPr>
      <w:bookmarkStart w:id="38" w:name="_Toc61354073"/>
      <w:r>
        <w:t>Gestione Prodotti</w:t>
      </w:r>
      <w:bookmarkEnd w:id="38"/>
    </w:p>
    <w:p w14:paraId="7CDD813B" w14:textId="77777777" w:rsidR="00316481" w:rsidRPr="00316481" w:rsidRDefault="00316481" w:rsidP="00316481"/>
    <w:p w14:paraId="60EC8710" w14:textId="55D9ED5A" w:rsidR="00316481" w:rsidRPr="00D15634" w:rsidRDefault="00316481" w:rsidP="00316481">
      <w:pPr>
        <w:pStyle w:val="Paragrafoelenco"/>
        <w:numPr>
          <w:ilvl w:val="0"/>
          <w:numId w:val="11"/>
        </w:numPr>
      </w:pPr>
      <w:r>
        <w:rPr>
          <w:b/>
          <w:bCs/>
        </w:rPr>
        <w:t xml:space="preserve">Iniziato da: </w:t>
      </w:r>
      <w:r>
        <w:t>Gestore</w:t>
      </w:r>
    </w:p>
    <w:p w14:paraId="6D0648DA" w14:textId="43AC1E98" w:rsidR="00316481" w:rsidRPr="00D15634" w:rsidRDefault="00316481" w:rsidP="00316481">
      <w:pPr>
        <w:pStyle w:val="Paragrafoelenco"/>
        <w:numPr>
          <w:ilvl w:val="0"/>
          <w:numId w:val="11"/>
        </w:numPr>
      </w:pPr>
      <w:r>
        <w:rPr>
          <w:b/>
          <w:bCs/>
        </w:rPr>
        <w:t xml:space="preserve">Condizioni di entrata: </w:t>
      </w:r>
      <w:r>
        <w:t>Il Gestore si trova nella Dashboard di gestione del sito</w:t>
      </w:r>
    </w:p>
    <w:p w14:paraId="757E6F6F" w14:textId="468A6774" w:rsidR="00316481" w:rsidRPr="00316481" w:rsidRDefault="00316481" w:rsidP="00316481">
      <w:pPr>
        <w:pStyle w:val="Paragrafoelenco"/>
        <w:numPr>
          <w:ilvl w:val="0"/>
          <w:numId w:val="11"/>
        </w:numPr>
      </w:pPr>
      <w:r w:rsidRPr="00316481">
        <w:rPr>
          <w:b/>
          <w:bCs/>
        </w:rPr>
        <w:t>Flusso di eventi:</w:t>
      </w:r>
    </w:p>
    <w:p w14:paraId="7E592045" w14:textId="77777777" w:rsidR="00316481" w:rsidRDefault="00316481" w:rsidP="00316481">
      <w:pPr>
        <w:pStyle w:val="Paragrafoelenco"/>
        <w:numPr>
          <w:ilvl w:val="1"/>
          <w:numId w:val="11"/>
        </w:numPr>
      </w:pPr>
      <w:r>
        <w:t>ATTORE: Il gestore seleziona “Prodotti”</w:t>
      </w:r>
    </w:p>
    <w:p w14:paraId="46AFB66A" w14:textId="5F9580CC" w:rsidR="00316481" w:rsidRDefault="00316481" w:rsidP="00316481">
      <w:pPr>
        <w:pStyle w:val="Paragrafoelenco"/>
        <w:numPr>
          <w:ilvl w:val="1"/>
          <w:numId w:val="11"/>
        </w:numPr>
      </w:pPr>
      <w:r>
        <w:t>SISTEMA: Viene caricata una pagina contenente tutti i prodotti registrati nel sito</w:t>
      </w:r>
      <w:r w:rsidR="009403B1">
        <w:t xml:space="preserve"> con opzioni per:</w:t>
      </w:r>
    </w:p>
    <w:p w14:paraId="057AF34C" w14:textId="6D90A1DD" w:rsidR="009403B1" w:rsidRDefault="009403B1" w:rsidP="009403B1">
      <w:pPr>
        <w:pStyle w:val="Paragrafoelenco"/>
        <w:numPr>
          <w:ilvl w:val="2"/>
          <w:numId w:val="11"/>
        </w:numPr>
      </w:pPr>
      <w:r>
        <w:t>Modificarne i dati</w:t>
      </w:r>
    </w:p>
    <w:p w14:paraId="609E7D5D" w14:textId="5C3D3ADB" w:rsidR="009403B1" w:rsidRDefault="009403B1" w:rsidP="009403B1">
      <w:pPr>
        <w:pStyle w:val="Paragrafoelenco"/>
        <w:numPr>
          <w:ilvl w:val="2"/>
          <w:numId w:val="11"/>
        </w:numPr>
      </w:pPr>
      <w:r>
        <w:t>Eliminare il prodotto</w:t>
      </w:r>
    </w:p>
    <w:p w14:paraId="3407C7AB" w14:textId="33DEFC20" w:rsidR="009403B1" w:rsidRPr="00D15634" w:rsidRDefault="009403B1" w:rsidP="009403B1">
      <w:pPr>
        <w:pStyle w:val="Paragrafoelenco"/>
        <w:ind w:left="1785"/>
      </w:pPr>
      <w:r>
        <w:t>e un’opzione per aggiungere un nuovo prodotto</w:t>
      </w:r>
    </w:p>
    <w:p w14:paraId="33E187C5" w14:textId="1AFCE715" w:rsidR="00316481" w:rsidRPr="00D33652" w:rsidRDefault="00316481" w:rsidP="00316481">
      <w:pPr>
        <w:pStyle w:val="Paragrafoelenco"/>
        <w:numPr>
          <w:ilvl w:val="0"/>
          <w:numId w:val="11"/>
        </w:numPr>
      </w:pPr>
      <w:r w:rsidRPr="00316481">
        <w:rPr>
          <w:b/>
          <w:bCs/>
        </w:rPr>
        <w:t>Condizioni di uscita:</w:t>
      </w:r>
      <w:r>
        <w:rPr>
          <w:b/>
          <w:bCs/>
        </w:rPr>
        <w:t xml:space="preserve"> </w:t>
      </w:r>
      <w:r>
        <w:t>Il Gestore si trova nella pagina di gestione dei Prodotti</w:t>
      </w:r>
    </w:p>
    <w:p w14:paraId="6E2263BC" w14:textId="3007D46D" w:rsidR="00316481" w:rsidRPr="00D15634" w:rsidRDefault="00316481" w:rsidP="00316481">
      <w:pPr>
        <w:pStyle w:val="Paragrafoelenco"/>
        <w:numPr>
          <w:ilvl w:val="0"/>
          <w:numId w:val="11"/>
        </w:numPr>
      </w:pPr>
      <w:r>
        <w:rPr>
          <w:b/>
          <w:bCs/>
        </w:rPr>
        <w:t>Eccezioni:</w:t>
      </w:r>
    </w:p>
    <w:p w14:paraId="0F6710E9" w14:textId="033D72E5" w:rsidR="00C71536" w:rsidRDefault="00C71536" w:rsidP="00C71536">
      <w:pPr>
        <w:jc w:val="both"/>
        <w:rPr>
          <w:bCs/>
        </w:rPr>
      </w:pPr>
    </w:p>
    <w:p w14:paraId="676D7F86" w14:textId="6FD9334A" w:rsidR="00C71536" w:rsidRDefault="00C71536" w:rsidP="00C71536">
      <w:pPr>
        <w:pStyle w:val="Titolo3"/>
        <w:numPr>
          <w:ilvl w:val="3"/>
          <w:numId w:val="14"/>
        </w:numPr>
      </w:pPr>
      <w:bookmarkStart w:id="39" w:name="_Toc61354074"/>
      <w:r>
        <w:t>Aggiunta Prodotto</w:t>
      </w:r>
      <w:bookmarkEnd w:id="39"/>
    </w:p>
    <w:p w14:paraId="7A9184AE" w14:textId="59BA35D4" w:rsidR="00D15634" w:rsidRDefault="00D15634" w:rsidP="00D15634">
      <w:pPr>
        <w:pStyle w:val="Paragrafoelenco"/>
        <w:ind w:left="1065"/>
        <w:rPr>
          <w:b/>
          <w:bCs/>
        </w:rPr>
      </w:pPr>
    </w:p>
    <w:p w14:paraId="57AFE95F" w14:textId="18F817C1" w:rsidR="00D15634" w:rsidRPr="00D15634" w:rsidRDefault="00D15634" w:rsidP="00D15634">
      <w:pPr>
        <w:pStyle w:val="Paragrafoelenco"/>
        <w:numPr>
          <w:ilvl w:val="0"/>
          <w:numId w:val="11"/>
        </w:numPr>
      </w:pPr>
      <w:r>
        <w:rPr>
          <w:b/>
          <w:bCs/>
        </w:rPr>
        <w:t>Iniziato da:</w:t>
      </w:r>
      <w:r w:rsidR="00520005">
        <w:rPr>
          <w:b/>
          <w:bCs/>
        </w:rPr>
        <w:t xml:space="preserve"> </w:t>
      </w:r>
      <w:r w:rsidR="00520005">
        <w:t>Gestore</w:t>
      </w:r>
    </w:p>
    <w:p w14:paraId="6CF7F677" w14:textId="190745EC" w:rsidR="00D15634" w:rsidRPr="00D15634" w:rsidRDefault="00D15634" w:rsidP="00D15634">
      <w:pPr>
        <w:pStyle w:val="Paragrafoelenco"/>
        <w:numPr>
          <w:ilvl w:val="0"/>
          <w:numId w:val="11"/>
        </w:numPr>
      </w:pPr>
      <w:r>
        <w:rPr>
          <w:b/>
          <w:bCs/>
        </w:rPr>
        <w:t>Condizioni di entrata:</w:t>
      </w:r>
      <w:r w:rsidR="00520005">
        <w:rPr>
          <w:b/>
          <w:bCs/>
        </w:rPr>
        <w:t xml:space="preserve"> </w:t>
      </w:r>
      <w:r w:rsidR="00316481">
        <w:t>Il Gestore si trova nella pagina di gestione dei prodotti</w:t>
      </w:r>
    </w:p>
    <w:p w14:paraId="32BAE204" w14:textId="0E245E4B" w:rsidR="00D15634" w:rsidRPr="0018611E" w:rsidRDefault="00D15634" w:rsidP="00D15634">
      <w:pPr>
        <w:pStyle w:val="Paragrafoelenco"/>
        <w:numPr>
          <w:ilvl w:val="0"/>
          <w:numId w:val="11"/>
        </w:numPr>
      </w:pPr>
      <w:r>
        <w:rPr>
          <w:b/>
          <w:bCs/>
        </w:rPr>
        <w:t>Flusso di eventi:</w:t>
      </w:r>
    </w:p>
    <w:p w14:paraId="244223B0" w14:textId="60131B6F" w:rsidR="0018611E" w:rsidRDefault="0018611E" w:rsidP="0018611E">
      <w:pPr>
        <w:pStyle w:val="Paragrafoelenco"/>
        <w:numPr>
          <w:ilvl w:val="1"/>
          <w:numId w:val="11"/>
        </w:numPr>
      </w:pPr>
      <w:r>
        <w:t xml:space="preserve">ATTORE: </w:t>
      </w:r>
      <w:r w:rsidR="005569D7">
        <w:t>Il Gestore seleziona “Aggiungi Prodotto”</w:t>
      </w:r>
    </w:p>
    <w:p w14:paraId="44458514" w14:textId="257B8B52" w:rsidR="0018611E" w:rsidRDefault="0018611E" w:rsidP="0018611E">
      <w:pPr>
        <w:pStyle w:val="Paragrafoelenco"/>
        <w:numPr>
          <w:ilvl w:val="1"/>
          <w:numId w:val="11"/>
        </w:numPr>
      </w:pPr>
      <w:r>
        <w:t xml:space="preserve">SISTEMA: </w:t>
      </w:r>
      <w:r w:rsidR="005569D7">
        <w:t>Viene caricata una pagina con form da riempire rappresentanti:</w:t>
      </w:r>
    </w:p>
    <w:p w14:paraId="7C6EF709" w14:textId="70C725CB" w:rsidR="004D7DD5" w:rsidRDefault="00552194" w:rsidP="005569D7">
      <w:pPr>
        <w:pStyle w:val="Paragrafoelenco"/>
        <w:numPr>
          <w:ilvl w:val="2"/>
          <w:numId w:val="11"/>
        </w:numPr>
      </w:pPr>
      <w:r>
        <w:lastRenderedPageBreak/>
        <w:t>L’ID del prodotto</w:t>
      </w:r>
    </w:p>
    <w:p w14:paraId="2301E26C" w14:textId="397518F7" w:rsidR="00552194" w:rsidRDefault="00552194" w:rsidP="005569D7">
      <w:pPr>
        <w:pStyle w:val="Paragrafoelenco"/>
        <w:numPr>
          <w:ilvl w:val="2"/>
          <w:numId w:val="11"/>
        </w:numPr>
      </w:pPr>
      <w:r>
        <w:t>Il nome del prodotto</w:t>
      </w:r>
    </w:p>
    <w:p w14:paraId="5C4B80AA" w14:textId="1957E0EB" w:rsidR="00552194" w:rsidRDefault="00552194" w:rsidP="005569D7">
      <w:pPr>
        <w:pStyle w:val="Paragrafoelenco"/>
        <w:numPr>
          <w:ilvl w:val="2"/>
          <w:numId w:val="11"/>
        </w:numPr>
      </w:pPr>
      <w:r>
        <w:t>La descrizione del prodotto</w:t>
      </w:r>
    </w:p>
    <w:p w14:paraId="5B5C496C" w14:textId="585254AF" w:rsidR="00552194" w:rsidRDefault="00552194" w:rsidP="005569D7">
      <w:pPr>
        <w:pStyle w:val="Paragrafoelenco"/>
        <w:numPr>
          <w:ilvl w:val="2"/>
          <w:numId w:val="11"/>
        </w:numPr>
      </w:pPr>
      <w:r>
        <w:t>Il prezzo del prodotto</w:t>
      </w:r>
    </w:p>
    <w:p w14:paraId="6987B42F" w14:textId="0E28F4E2" w:rsidR="00552194" w:rsidRDefault="00552194" w:rsidP="005569D7">
      <w:pPr>
        <w:pStyle w:val="Paragrafoelenco"/>
        <w:numPr>
          <w:ilvl w:val="2"/>
          <w:numId w:val="11"/>
        </w:numPr>
      </w:pPr>
      <w:r>
        <w:t>La quantità disponibile</w:t>
      </w:r>
    </w:p>
    <w:p w14:paraId="54473534" w14:textId="4ED2E1F7" w:rsidR="00552194" w:rsidRDefault="00155110" w:rsidP="00155110">
      <w:pPr>
        <w:pStyle w:val="Paragrafoelenco"/>
        <w:ind w:left="1785"/>
      </w:pPr>
      <w:r>
        <w:t>i</w:t>
      </w:r>
      <w:r w:rsidR="00552194">
        <w:t xml:space="preserve">noltre è presente un </w:t>
      </w:r>
      <w:r>
        <w:t>selettore per l’immagine del prodotto e un selettore a tendina per selezionare la categoria del prodotto</w:t>
      </w:r>
    </w:p>
    <w:p w14:paraId="0B3396D4" w14:textId="6EA95F5B" w:rsidR="00D22053" w:rsidRDefault="00D22053" w:rsidP="00D22053">
      <w:pPr>
        <w:pStyle w:val="Paragrafoelenco"/>
        <w:numPr>
          <w:ilvl w:val="1"/>
          <w:numId w:val="11"/>
        </w:numPr>
      </w:pPr>
      <w:r>
        <w:t>ATTORE: Il Gestore inserisce i dati</w:t>
      </w:r>
      <w:r w:rsidR="00342A9A">
        <w:t xml:space="preserve"> e seleziona “Aggiungi”</w:t>
      </w:r>
    </w:p>
    <w:p w14:paraId="72BC19F8" w14:textId="7DFDC605" w:rsidR="00342A9A" w:rsidRPr="00D15634" w:rsidRDefault="00342A9A" w:rsidP="00D22053">
      <w:pPr>
        <w:pStyle w:val="Paragrafoelenco"/>
        <w:numPr>
          <w:ilvl w:val="1"/>
          <w:numId w:val="11"/>
        </w:numPr>
      </w:pPr>
      <w:r>
        <w:t xml:space="preserve">SISTEMA: </w:t>
      </w:r>
      <w:r w:rsidR="0071424B">
        <w:t>Viene mandata una query di inserimento al database</w:t>
      </w:r>
      <w:r w:rsidR="00E370D6">
        <w:t xml:space="preserve"> e viene caricata la pagina di gestione prodotti</w:t>
      </w:r>
    </w:p>
    <w:p w14:paraId="5BA413E1" w14:textId="58E4641D" w:rsidR="00D15634" w:rsidRPr="00D33652" w:rsidRDefault="00D33652" w:rsidP="00D15634">
      <w:pPr>
        <w:pStyle w:val="Paragrafoelenco"/>
        <w:numPr>
          <w:ilvl w:val="0"/>
          <w:numId w:val="11"/>
        </w:numPr>
      </w:pPr>
      <w:r>
        <w:rPr>
          <w:b/>
          <w:bCs/>
        </w:rPr>
        <w:t>Condizioni di uscita:</w:t>
      </w:r>
      <w:r w:rsidR="00E370D6">
        <w:rPr>
          <w:b/>
          <w:bCs/>
        </w:rPr>
        <w:t xml:space="preserve"> </w:t>
      </w:r>
      <w:r w:rsidR="00E370D6">
        <w:t>Il Gestore si trova nella pagina di gestione dei prodotti</w:t>
      </w:r>
      <w:r w:rsidR="00426FAD">
        <w:t xml:space="preserve"> e il prodotto è stato aggiunto</w:t>
      </w:r>
    </w:p>
    <w:p w14:paraId="1399BC37" w14:textId="454575B8" w:rsidR="00D33652" w:rsidRPr="00D15634" w:rsidRDefault="00D33652" w:rsidP="00D15634">
      <w:pPr>
        <w:pStyle w:val="Paragrafoelenco"/>
        <w:numPr>
          <w:ilvl w:val="0"/>
          <w:numId w:val="11"/>
        </w:numPr>
      </w:pPr>
      <w:r>
        <w:rPr>
          <w:b/>
          <w:bCs/>
        </w:rPr>
        <w:t>Eccezioni:</w:t>
      </w:r>
    </w:p>
    <w:p w14:paraId="7323A6FB" w14:textId="372FB1E0" w:rsidR="00C71536" w:rsidRDefault="00C71536" w:rsidP="00C71536"/>
    <w:p w14:paraId="3BC79CF1" w14:textId="73DC96B9" w:rsidR="00E945F9" w:rsidRDefault="00E945F9" w:rsidP="00C71536"/>
    <w:p w14:paraId="708F3ADA" w14:textId="41D1C2F1" w:rsidR="00E945F9" w:rsidRDefault="00E945F9" w:rsidP="00C71536"/>
    <w:p w14:paraId="27307A3C" w14:textId="09CE0BBE" w:rsidR="00E945F9" w:rsidRDefault="00E945F9" w:rsidP="00C71536"/>
    <w:p w14:paraId="40A5377D" w14:textId="1434A345" w:rsidR="00E945F9" w:rsidRDefault="00E945F9" w:rsidP="00C71536"/>
    <w:p w14:paraId="128044E7" w14:textId="3B935B0D" w:rsidR="00C71536" w:rsidRPr="00C71536" w:rsidRDefault="00C71536" w:rsidP="00C71536">
      <w:pPr>
        <w:pStyle w:val="Titolo3"/>
        <w:numPr>
          <w:ilvl w:val="3"/>
          <w:numId w:val="14"/>
        </w:numPr>
      </w:pPr>
      <w:bookmarkStart w:id="40" w:name="_Toc61354075"/>
      <w:r>
        <w:t>Rimozione Prodotto</w:t>
      </w:r>
      <w:bookmarkEnd w:id="40"/>
    </w:p>
    <w:p w14:paraId="047220B7" w14:textId="6788A0E1" w:rsidR="0075053A" w:rsidRDefault="0075053A" w:rsidP="00D33652">
      <w:pPr>
        <w:ind w:left="709"/>
        <w:jc w:val="both"/>
        <w:rPr>
          <w:bCs/>
        </w:rPr>
      </w:pPr>
    </w:p>
    <w:p w14:paraId="123FD070" w14:textId="71C7B988" w:rsidR="00D33652" w:rsidRPr="00D15634" w:rsidRDefault="00D33652" w:rsidP="00D33652">
      <w:pPr>
        <w:pStyle w:val="Paragrafoelenco"/>
        <w:numPr>
          <w:ilvl w:val="0"/>
          <w:numId w:val="11"/>
        </w:numPr>
      </w:pPr>
      <w:r>
        <w:rPr>
          <w:b/>
          <w:bCs/>
        </w:rPr>
        <w:t>Iniziato da:</w:t>
      </w:r>
      <w:r w:rsidR="00316481">
        <w:rPr>
          <w:b/>
          <w:bCs/>
        </w:rPr>
        <w:t xml:space="preserve"> </w:t>
      </w:r>
      <w:r w:rsidR="00316481">
        <w:t>Gestore</w:t>
      </w:r>
    </w:p>
    <w:p w14:paraId="352C0379" w14:textId="6562E3C9" w:rsidR="00D33652" w:rsidRPr="00D15634" w:rsidRDefault="00D33652" w:rsidP="00D33652">
      <w:pPr>
        <w:pStyle w:val="Paragrafoelenco"/>
        <w:numPr>
          <w:ilvl w:val="0"/>
          <w:numId w:val="11"/>
        </w:numPr>
      </w:pPr>
      <w:r>
        <w:rPr>
          <w:b/>
          <w:bCs/>
        </w:rPr>
        <w:t>Condizioni di entrata:</w:t>
      </w:r>
      <w:r w:rsidR="00316481">
        <w:rPr>
          <w:b/>
          <w:bCs/>
        </w:rPr>
        <w:t xml:space="preserve"> </w:t>
      </w:r>
      <w:r w:rsidR="00316481">
        <w:t>Il Gestore si trova nella pagina di gestione dei prodotti</w:t>
      </w:r>
    </w:p>
    <w:p w14:paraId="748E07EE" w14:textId="4FCAF710" w:rsidR="00D33652" w:rsidRPr="0018611E" w:rsidRDefault="00D33652" w:rsidP="00D33652">
      <w:pPr>
        <w:pStyle w:val="Paragrafoelenco"/>
        <w:numPr>
          <w:ilvl w:val="0"/>
          <w:numId w:val="11"/>
        </w:numPr>
      </w:pPr>
      <w:r>
        <w:rPr>
          <w:b/>
          <w:bCs/>
        </w:rPr>
        <w:t>Flusso di eventi:</w:t>
      </w:r>
    </w:p>
    <w:p w14:paraId="69E2D9D8" w14:textId="0A1A3761" w:rsidR="00DC076D" w:rsidRDefault="0018611E" w:rsidP="00DC076D">
      <w:pPr>
        <w:pStyle w:val="Paragrafoelenco"/>
        <w:numPr>
          <w:ilvl w:val="1"/>
          <w:numId w:val="11"/>
        </w:numPr>
      </w:pPr>
      <w:r>
        <w:t>ATTORE:</w:t>
      </w:r>
      <w:r w:rsidR="004173EC">
        <w:t xml:space="preserve"> il Gestore preme su “Cancella </w:t>
      </w:r>
      <w:r w:rsidR="00105607">
        <w:t>Prodotto</w:t>
      </w:r>
      <w:r w:rsidR="004173EC">
        <w:t>” i</w:t>
      </w:r>
      <w:r w:rsidR="00105607">
        <w:t xml:space="preserve">n corrispondenza </w:t>
      </w:r>
      <w:r w:rsidR="00DC076D">
        <w:t>del prodotto che si vuole cancellare</w:t>
      </w:r>
    </w:p>
    <w:p w14:paraId="13157E4A" w14:textId="7A4DD76D" w:rsidR="0018611E" w:rsidRPr="00D15634" w:rsidRDefault="0018611E" w:rsidP="0018611E">
      <w:pPr>
        <w:pStyle w:val="Paragrafoelenco"/>
        <w:numPr>
          <w:ilvl w:val="1"/>
          <w:numId w:val="11"/>
        </w:numPr>
      </w:pPr>
      <w:r>
        <w:t>SISTEMA:</w:t>
      </w:r>
      <w:r w:rsidR="00DC076D">
        <w:t xml:space="preserve"> Il prodotto </w:t>
      </w:r>
      <w:r w:rsidR="00426FAD">
        <w:t>viene cancellato dal database e dalla sessione corrente e viene caricata la pagina di gestione dei prodotti</w:t>
      </w:r>
    </w:p>
    <w:p w14:paraId="07D3208A" w14:textId="17A6AA2E" w:rsidR="00D33652" w:rsidRPr="00D33652" w:rsidRDefault="00D33652" w:rsidP="00D33652">
      <w:pPr>
        <w:pStyle w:val="Paragrafoelenco"/>
        <w:numPr>
          <w:ilvl w:val="0"/>
          <w:numId w:val="11"/>
        </w:numPr>
      </w:pPr>
      <w:r>
        <w:rPr>
          <w:b/>
          <w:bCs/>
        </w:rPr>
        <w:t>Condizioni di uscita:</w:t>
      </w:r>
      <w:r w:rsidR="00426FAD">
        <w:rPr>
          <w:b/>
          <w:bCs/>
        </w:rPr>
        <w:t xml:space="preserve"> </w:t>
      </w:r>
      <w:r w:rsidR="00426FAD">
        <w:t>Il Gestore si trova nella pagina di gestione dei prodotti e il prodotto è stato cancellato</w:t>
      </w:r>
    </w:p>
    <w:p w14:paraId="4993F0F9" w14:textId="77777777" w:rsidR="00D33652" w:rsidRPr="00D15634" w:rsidRDefault="00D33652" w:rsidP="00D33652">
      <w:pPr>
        <w:pStyle w:val="Paragrafoelenco"/>
        <w:numPr>
          <w:ilvl w:val="0"/>
          <w:numId w:val="11"/>
        </w:numPr>
      </w:pPr>
      <w:r>
        <w:rPr>
          <w:b/>
          <w:bCs/>
        </w:rPr>
        <w:t>Eccezioni:</w:t>
      </w:r>
    </w:p>
    <w:p w14:paraId="7F90D3E4" w14:textId="77777777" w:rsidR="00D33652" w:rsidRDefault="00D33652" w:rsidP="00D33652">
      <w:pPr>
        <w:ind w:left="709"/>
        <w:jc w:val="both"/>
        <w:rPr>
          <w:bCs/>
        </w:rPr>
      </w:pPr>
    </w:p>
    <w:p w14:paraId="6B05CB25" w14:textId="078C601B" w:rsidR="003E6201" w:rsidRDefault="003E6201" w:rsidP="003E6201">
      <w:pPr>
        <w:jc w:val="both"/>
        <w:rPr>
          <w:b/>
        </w:rPr>
      </w:pPr>
    </w:p>
    <w:p w14:paraId="2F4F9638" w14:textId="1B42C058" w:rsidR="009403B1" w:rsidRDefault="009403B1" w:rsidP="003E6201">
      <w:pPr>
        <w:jc w:val="both"/>
        <w:rPr>
          <w:b/>
        </w:rPr>
      </w:pPr>
    </w:p>
    <w:p w14:paraId="6AD9B191" w14:textId="77777777" w:rsidR="009403B1" w:rsidRDefault="009403B1" w:rsidP="003E6201">
      <w:pPr>
        <w:jc w:val="both"/>
        <w:rPr>
          <w:b/>
        </w:rPr>
      </w:pPr>
    </w:p>
    <w:p w14:paraId="4B079042" w14:textId="091BA06D" w:rsidR="003E6201" w:rsidRDefault="003E6201" w:rsidP="003E6201">
      <w:pPr>
        <w:pStyle w:val="Titolo3"/>
        <w:numPr>
          <w:ilvl w:val="3"/>
          <w:numId w:val="14"/>
        </w:numPr>
      </w:pPr>
      <w:bookmarkStart w:id="41" w:name="_Toc61354076"/>
      <w:r>
        <w:t>Modifica dati prodotti</w:t>
      </w:r>
      <w:bookmarkEnd w:id="41"/>
    </w:p>
    <w:p w14:paraId="03E6222F" w14:textId="2EBA1B79" w:rsidR="003E6201" w:rsidRDefault="003E6201" w:rsidP="003E6201"/>
    <w:p w14:paraId="34BCC5DA" w14:textId="2E4D5594" w:rsidR="003E6201" w:rsidRDefault="003E6201" w:rsidP="003E6201">
      <w:pPr>
        <w:pStyle w:val="Paragrafoelenco"/>
        <w:numPr>
          <w:ilvl w:val="0"/>
          <w:numId w:val="11"/>
        </w:numPr>
      </w:pPr>
      <w:r>
        <w:rPr>
          <w:b/>
          <w:bCs/>
        </w:rPr>
        <w:t xml:space="preserve">Iniziato da: </w:t>
      </w:r>
      <w:r>
        <w:t>Gestore</w:t>
      </w:r>
    </w:p>
    <w:p w14:paraId="67D8D14D" w14:textId="245D4DBE" w:rsidR="003E6201" w:rsidRDefault="003E6201" w:rsidP="003E6201">
      <w:pPr>
        <w:pStyle w:val="Paragrafoelenco"/>
        <w:numPr>
          <w:ilvl w:val="0"/>
          <w:numId w:val="11"/>
        </w:numPr>
      </w:pPr>
      <w:r>
        <w:rPr>
          <w:b/>
          <w:bCs/>
        </w:rPr>
        <w:t>Condizioni di entrata:</w:t>
      </w:r>
      <w:r>
        <w:t xml:space="preserve"> Il gestore </w:t>
      </w:r>
      <w:r w:rsidR="007C4B7B">
        <w:t>si trova nella</w:t>
      </w:r>
      <w:r w:rsidR="00DF7451">
        <w:t xml:space="preserve"> pagina di gestione dei prodotti</w:t>
      </w:r>
    </w:p>
    <w:p w14:paraId="53C60E92" w14:textId="5604AE44" w:rsidR="007C4B7B" w:rsidRDefault="007C4B7B" w:rsidP="00DF7451">
      <w:pPr>
        <w:pStyle w:val="Paragrafoelenco"/>
        <w:numPr>
          <w:ilvl w:val="0"/>
          <w:numId w:val="11"/>
        </w:numPr>
      </w:pPr>
      <w:r>
        <w:rPr>
          <w:b/>
          <w:bCs/>
        </w:rPr>
        <w:t>Flusso di eventi:</w:t>
      </w:r>
    </w:p>
    <w:p w14:paraId="7238DBB6" w14:textId="05874613" w:rsidR="00305969" w:rsidRDefault="00305969" w:rsidP="007C4B7B">
      <w:pPr>
        <w:pStyle w:val="Paragrafoelenco"/>
        <w:numPr>
          <w:ilvl w:val="1"/>
          <w:numId w:val="11"/>
        </w:numPr>
      </w:pPr>
      <w:r>
        <w:t>ATTORE: Il gestore seleziona il pulsante “Modifica Dati” al di sotto di un prodotto</w:t>
      </w:r>
    </w:p>
    <w:p w14:paraId="3197F150" w14:textId="13D9925A" w:rsidR="00305969" w:rsidRDefault="00305969" w:rsidP="007C4B7B">
      <w:pPr>
        <w:pStyle w:val="Paragrafoelenco"/>
        <w:numPr>
          <w:ilvl w:val="1"/>
          <w:numId w:val="11"/>
        </w:numPr>
      </w:pPr>
      <w:r>
        <w:t>SISTEMA: Viene caricata una pagina contenente vari form editabili che contengono le informazioni sul prodotto che sono:</w:t>
      </w:r>
    </w:p>
    <w:p w14:paraId="1CD039A6" w14:textId="66EDAE5F" w:rsidR="00305969" w:rsidRDefault="00305969" w:rsidP="00305969">
      <w:pPr>
        <w:pStyle w:val="Paragrafoelenco"/>
        <w:numPr>
          <w:ilvl w:val="2"/>
          <w:numId w:val="11"/>
        </w:numPr>
      </w:pPr>
      <w:r>
        <w:t>Il nome del prodotto</w:t>
      </w:r>
    </w:p>
    <w:p w14:paraId="47476D3E" w14:textId="3FE6A245" w:rsidR="00305969" w:rsidRDefault="00305969" w:rsidP="00305969">
      <w:pPr>
        <w:pStyle w:val="Paragrafoelenco"/>
        <w:numPr>
          <w:ilvl w:val="2"/>
          <w:numId w:val="11"/>
        </w:numPr>
      </w:pPr>
      <w:r>
        <w:t>La descrizione del prodotto</w:t>
      </w:r>
    </w:p>
    <w:p w14:paraId="0DEBFBEC" w14:textId="0DCD7925" w:rsidR="00305969" w:rsidRDefault="00E773ED" w:rsidP="00305969">
      <w:pPr>
        <w:pStyle w:val="Paragrafoelenco"/>
        <w:numPr>
          <w:ilvl w:val="2"/>
          <w:numId w:val="11"/>
        </w:numPr>
      </w:pPr>
      <w:r>
        <w:lastRenderedPageBreak/>
        <w:t>Le foto del prodotto</w:t>
      </w:r>
    </w:p>
    <w:p w14:paraId="1EAD4873" w14:textId="376D787A" w:rsidR="00E773ED" w:rsidRDefault="00E773ED" w:rsidP="00305969">
      <w:pPr>
        <w:pStyle w:val="Paragrafoelenco"/>
        <w:numPr>
          <w:ilvl w:val="2"/>
          <w:numId w:val="11"/>
        </w:numPr>
      </w:pPr>
      <w:r>
        <w:t>Il prezzo del prodotto</w:t>
      </w:r>
    </w:p>
    <w:p w14:paraId="7DB3A926" w14:textId="392C6286" w:rsidR="00E773ED" w:rsidRDefault="00E773ED" w:rsidP="00305969">
      <w:pPr>
        <w:pStyle w:val="Paragrafoelenco"/>
        <w:numPr>
          <w:ilvl w:val="2"/>
          <w:numId w:val="11"/>
        </w:numPr>
      </w:pPr>
      <w:r>
        <w:t>La quantità disponibile del prodotto</w:t>
      </w:r>
    </w:p>
    <w:p w14:paraId="76CC8F56" w14:textId="78FC844F" w:rsidR="00E773ED" w:rsidRDefault="00E773ED" w:rsidP="00E773ED">
      <w:pPr>
        <w:pStyle w:val="Paragrafoelenco"/>
        <w:numPr>
          <w:ilvl w:val="1"/>
          <w:numId w:val="11"/>
        </w:numPr>
      </w:pPr>
      <w:r>
        <w:t>ATTORE: Il gestore modifica i dati necessari e clicca su “Salva”</w:t>
      </w:r>
    </w:p>
    <w:p w14:paraId="0A6CB5ED" w14:textId="0E220159" w:rsidR="00E773ED" w:rsidRDefault="00E773ED" w:rsidP="00E773ED">
      <w:pPr>
        <w:pStyle w:val="Paragrafoelenco"/>
        <w:numPr>
          <w:ilvl w:val="1"/>
          <w:numId w:val="11"/>
        </w:numPr>
      </w:pPr>
      <w:r>
        <w:t xml:space="preserve">SISTEMA: </w:t>
      </w:r>
      <w:r w:rsidR="004B6AC6">
        <w:t>Viene contattato il database per aggiornare i dati del prodotto</w:t>
      </w:r>
    </w:p>
    <w:p w14:paraId="499A7040" w14:textId="579E62D3" w:rsidR="004B6AC6" w:rsidRDefault="004B6AC6" w:rsidP="00E773ED">
      <w:pPr>
        <w:pStyle w:val="Paragrafoelenco"/>
        <w:numPr>
          <w:ilvl w:val="1"/>
          <w:numId w:val="11"/>
        </w:numPr>
      </w:pPr>
      <w:r>
        <w:t>SISTEMA: Viene nuovamente caricata la pagina</w:t>
      </w:r>
      <w:r w:rsidR="00DF7451">
        <w:t xml:space="preserve"> di gestione dei prodotti</w:t>
      </w:r>
    </w:p>
    <w:p w14:paraId="51382F04" w14:textId="4055E6C1" w:rsidR="004B6AC6" w:rsidRDefault="004B6AC6" w:rsidP="004B6AC6">
      <w:pPr>
        <w:pStyle w:val="Paragrafoelenco"/>
        <w:numPr>
          <w:ilvl w:val="0"/>
          <w:numId w:val="11"/>
        </w:numPr>
      </w:pPr>
      <w:r>
        <w:rPr>
          <w:b/>
          <w:bCs/>
        </w:rPr>
        <w:t xml:space="preserve">Condizioni di uscita: </w:t>
      </w:r>
      <w:r w:rsidR="00EA1974">
        <w:t>I dati del prodotto sono stati aggiornati e il gestore si ritrova sulla pagina di elencazione dei prodotti</w:t>
      </w:r>
    </w:p>
    <w:p w14:paraId="58D95EFD" w14:textId="0C9E4BEF" w:rsidR="00EA1974" w:rsidRDefault="00EA1974" w:rsidP="00EA1974">
      <w:pPr>
        <w:pStyle w:val="Paragrafoelenco"/>
        <w:numPr>
          <w:ilvl w:val="0"/>
          <w:numId w:val="11"/>
        </w:numPr>
      </w:pPr>
      <w:r>
        <w:rPr>
          <w:b/>
          <w:bCs/>
        </w:rPr>
        <w:t xml:space="preserve">Eccezioni: </w:t>
      </w:r>
      <w:r w:rsidR="004051A0">
        <w:t xml:space="preserve">Se vengono inseriti dati non ammissibili nelle caselle delle info del prodotto </w:t>
      </w:r>
      <w:r w:rsidR="00CB7CF3">
        <w:t xml:space="preserve">si verrà reindirizzati ad una pagina di errore </w:t>
      </w:r>
    </w:p>
    <w:p w14:paraId="4FF3EB74" w14:textId="11BF6D0B" w:rsidR="00C71536" w:rsidRDefault="00C71536" w:rsidP="00C71536">
      <w:pPr>
        <w:pStyle w:val="Paragrafoelenco"/>
        <w:ind w:left="1065"/>
        <w:rPr>
          <w:b/>
          <w:bCs/>
        </w:rPr>
      </w:pPr>
    </w:p>
    <w:p w14:paraId="77C6EC06" w14:textId="5919FCEE" w:rsidR="00316481" w:rsidRDefault="00316481" w:rsidP="00316481">
      <w:pPr>
        <w:pStyle w:val="Titolo3"/>
        <w:numPr>
          <w:ilvl w:val="3"/>
          <w:numId w:val="14"/>
        </w:numPr>
      </w:pPr>
      <w:bookmarkStart w:id="42" w:name="_Toc61354077"/>
      <w:r>
        <w:t>Gestione Categorie</w:t>
      </w:r>
      <w:bookmarkEnd w:id="42"/>
    </w:p>
    <w:p w14:paraId="55092488" w14:textId="5ACB48BA" w:rsidR="00316481" w:rsidRDefault="00316481" w:rsidP="00316481"/>
    <w:p w14:paraId="1A0A4BDB" w14:textId="1D25AEFA" w:rsidR="00316481" w:rsidRPr="00D15634" w:rsidRDefault="00316481" w:rsidP="00316481">
      <w:pPr>
        <w:pStyle w:val="Paragrafoelenco"/>
        <w:numPr>
          <w:ilvl w:val="0"/>
          <w:numId w:val="11"/>
        </w:numPr>
      </w:pPr>
      <w:r>
        <w:rPr>
          <w:b/>
          <w:bCs/>
        </w:rPr>
        <w:t>Iniziato da:</w:t>
      </w:r>
      <w:r w:rsidR="0018611E">
        <w:rPr>
          <w:b/>
          <w:bCs/>
        </w:rPr>
        <w:t xml:space="preserve"> </w:t>
      </w:r>
      <w:r w:rsidR="0018611E">
        <w:t>Gestore</w:t>
      </w:r>
    </w:p>
    <w:p w14:paraId="180CBE31" w14:textId="6F9C941C" w:rsidR="00316481" w:rsidRPr="00D15634" w:rsidRDefault="00316481" w:rsidP="00316481">
      <w:pPr>
        <w:pStyle w:val="Paragrafoelenco"/>
        <w:numPr>
          <w:ilvl w:val="0"/>
          <w:numId w:val="11"/>
        </w:numPr>
      </w:pPr>
      <w:r>
        <w:rPr>
          <w:b/>
          <w:bCs/>
        </w:rPr>
        <w:t>Condizioni di entrata:</w:t>
      </w:r>
      <w:r w:rsidR="0018611E">
        <w:rPr>
          <w:b/>
          <w:bCs/>
        </w:rPr>
        <w:t xml:space="preserve"> </w:t>
      </w:r>
      <w:r w:rsidR="0018611E">
        <w:t>Il Gestore si trova nella Dashboard di gestione del sito</w:t>
      </w:r>
    </w:p>
    <w:p w14:paraId="3BE92908" w14:textId="64EAEAAF" w:rsidR="00316481" w:rsidRPr="0018611E" w:rsidRDefault="00316481" w:rsidP="00316481">
      <w:pPr>
        <w:pStyle w:val="Paragrafoelenco"/>
        <w:numPr>
          <w:ilvl w:val="0"/>
          <w:numId w:val="11"/>
        </w:numPr>
      </w:pPr>
      <w:r>
        <w:rPr>
          <w:b/>
          <w:bCs/>
        </w:rPr>
        <w:t>Flusso di eventi:</w:t>
      </w:r>
    </w:p>
    <w:p w14:paraId="3694426F" w14:textId="77777777" w:rsidR="0018611E" w:rsidRDefault="0018611E" w:rsidP="0018611E">
      <w:pPr>
        <w:pStyle w:val="Paragrafoelenco"/>
        <w:numPr>
          <w:ilvl w:val="1"/>
          <w:numId w:val="11"/>
        </w:numPr>
      </w:pPr>
      <w:r>
        <w:t>ATTORE: Il Gestore seleziona l’opzione “Gestione Categorie”</w:t>
      </w:r>
    </w:p>
    <w:p w14:paraId="70C57A6E" w14:textId="77777777" w:rsidR="0018611E" w:rsidRDefault="0018611E" w:rsidP="0018611E">
      <w:pPr>
        <w:pStyle w:val="Paragrafoelenco"/>
        <w:numPr>
          <w:ilvl w:val="1"/>
          <w:numId w:val="11"/>
        </w:numPr>
      </w:pPr>
      <w:r>
        <w:t>SISTEMA: Viene caricata la pagina di gestione delle categorie che elenca tutte le categorie presenti nel sistema con opzioni per:</w:t>
      </w:r>
    </w:p>
    <w:p w14:paraId="62F6D38E" w14:textId="77777777" w:rsidR="0018611E" w:rsidRDefault="0018611E" w:rsidP="0018611E">
      <w:pPr>
        <w:pStyle w:val="Paragrafoelenco"/>
        <w:numPr>
          <w:ilvl w:val="2"/>
          <w:numId w:val="11"/>
        </w:numPr>
      </w:pPr>
      <w:r>
        <w:t>Modificare i dati</w:t>
      </w:r>
    </w:p>
    <w:p w14:paraId="321EE9B2" w14:textId="464CFA56" w:rsidR="0018611E" w:rsidRDefault="0018611E" w:rsidP="0018611E">
      <w:pPr>
        <w:pStyle w:val="Paragrafoelenco"/>
        <w:numPr>
          <w:ilvl w:val="2"/>
          <w:numId w:val="11"/>
        </w:numPr>
      </w:pPr>
      <w:r>
        <w:t>Eliminare la Categoria</w:t>
      </w:r>
    </w:p>
    <w:p w14:paraId="233A26CC" w14:textId="3A9AB9B6" w:rsidR="0018611E" w:rsidRPr="00D15634" w:rsidRDefault="009403B1" w:rsidP="009403B1">
      <w:pPr>
        <w:pStyle w:val="Paragrafoelenco"/>
        <w:ind w:left="1785"/>
      </w:pPr>
      <w:r>
        <w:t>e un’opzione per crearne una nuova</w:t>
      </w:r>
    </w:p>
    <w:p w14:paraId="7AD7D977" w14:textId="34366DD5" w:rsidR="00316481" w:rsidRPr="00D33652" w:rsidRDefault="00316481" w:rsidP="00316481">
      <w:pPr>
        <w:pStyle w:val="Paragrafoelenco"/>
        <w:numPr>
          <w:ilvl w:val="0"/>
          <w:numId w:val="11"/>
        </w:numPr>
      </w:pPr>
      <w:r>
        <w:rPr>
          <w:b/>
          <w:bCs/>
        </w:rPr>
        <w:t>Condizioni di uscita:</w:t>
      </w:r>
      <w:r w:rsidR="00C175E1">
        <w:rPr>
          <w:b/>
          <w:bCs/>
        </w:rPr>
        <w:t xml:space="preserve"> </w:t>
      </w:r>
      <w:r w:rsidR="00C175E1">
        <w:t>Il Gestore si trova nella pagina di gestione delle categorie</w:t>
      </w:r>
    </w:p>
    <w:p w14:paraId="45BEA7F6" w14:textId="77777777" w:rsidR="00316481" w:rsidRPr="00D15634" w:rsidRDefault="00316481" w:rsidP="00316481">
      <w:pPr>
        <w:pStyle w:val="Paragrafoelenco"/>
        <w:numPr>
          <w:ilvl w:val="0"/>
          <w:numId w:val="11"/>
        </w:numPr>
      </w:pPr>
      <w:r>
        <w:rPr>
          <w:b/>
          <w:bCs/>
        </w:rPr>
        <w:t>Eccezioni:</w:t>
      </w:r>
    </w:p>
    <w:p w14:paraId="43B1E0CF" w14:textId="77777777" w:rsidR="00316481" w:rsidRPr="00316481" w:rsidRDefault="00316481" w:rsidP="00316481">
      <w:pPr>
        <w:ind w:left="709"/>
      </w:pPr>
    </w:p>
    <w:p w14:paraId="21A7A438" w14:textId="56E7F1C8" w:rsidR="00C71536" w:rsidRDefault="00C71536" w:rsidP="00C71536">
      <w:pPr>
        <w:pStyle w:val="Titolo3"/>
        <w:numPr>
          <w:ilvl w:val="3"/>
          <w:numId w:val="14"/>
        </w:numPr>
      </w:pPr>
      <w:bookmarkStart w:id="43" w:name="_Toc61354078"/>
      <w:r>
        <w:t>Aggiunta Categoria</w:t>
      </w:r>
      <w:bookmarkEnd w:id="43"/>
    </w:p>
    <w:p w14:paraId="1B336EDC" w14:textId="76095EA5" w:rsidR="00C71536" w:rsidRDefault="00C71536" w:rsidP="00C71536"/>
    <w:p w14:paraId="481BA01B" w14:textId="6A2C90A4" w:rsidR="00D33652" w:rsidRPr="00D15634" w:rsidRDefault="00D33652" w:rsidP="00D33652">
      <w:pPr>
        <w:pStyle w:val="Paragrafoelenco"/>
        <w:numPr>
          <w:ilvl w:val="0"/>
          <w:numId w:val="11"/>
        </w:numPr>
      </w:pPr>
      <w:r>
        <w:rPr>
          <w:b/>
          <w:bCs/>
        </w:rPr>
        <w:t>Iniziato da:</w:t>
      </w:r>
      <w:r w:rsidR="0070162A">
        <w:rPr>
          <w:b/>
          <w:bCs/>
        </w:rPr>
        <w:t xml:space="preserve"> </w:t>
      </w:r>
      <w:r w:rsidR="0070162A">
        <w:t>Gestore</w:t>
      </w:r>
    </w:p>
    <w:p w14:paraId="66DA0C50" w14:textId="7C0DB89D" w:rsidR="00D33652" w:rsidRPr="00D15634" w:rsidRDefault="00D33652" w:rsidP="00D33652">
      <w:pPr>
        <w:pStyle w:val="Paragrafoelenco"/>
        <w:numPr>
          <w:ilvl w:val="0"/>
          <w:numId w:val="11"/>
        </w:numPr>
      </w:pPr>
      <w:r>
        <w:rPr>
          <w:b/>
          <w:bCs/>
        </w:rPr>
        <w:t>Condizioni di entrata:</w:t>
      </w:r>
      <w:r w:rsidR="0070162A">
        <w:rPr>
          <w:b/>
          <w:bCs/>
        </w:rPr>
        <w:t xml:space="preserve"> </w:t>
      </w:r>
      <w:r w:rsidR="003E243A">
        <w:t>Il Gestore si trova nella pagina di gestione delle categorie</w:t>
      </w:r>
    </w:p>
    <w:p w14:paraId="56175777" w14:textId="35704F94" w:rsidR="00D33652" w:rsidRPr="003E243A" w:rsidRDefault="00D33652" w:rsidP="00D33652">
      <w:pPr>
        <w:pStyle w:val="Paragrafoelenco"/>
        <w:numPr>
          <w:ilvl w:val="0"/>
          <w:numId w:val="11"/>
        </w:numPr>
      </w:pPr>
      <w:r>
        <w:rPr>
          <w:b/>
          <w:bCs/>
        </w:rPr>
        <w:t>Flusso di eventi:</w:t>
      </w:r>
    </w:p>
    <w:p w14:paraId="30A9B403" w14:textId="2531E154" w:rsidR="003E243A" w:rsidRDefault="003E243A" w:rsidP="003E243A">
      <w:pPr>
        <w:pStyle w:val="Paragrafoelenco"/>
        <w:numPr>
          <w:ilvl w:val="1"/>
          <w:numId w:val="11"/>
        </w:numPr>
      </w:pPr>
      <w:r>
        <w:t>ATTORE:</w:t>
      </w:r>
      <w:r w:rsidR="000C7F14">
        <w:t xml:space="preserve"> Il Gestore seleziona “Aggiungi Categoria”</w:t>
      </w:r>
    </w:p>
    <w:p w14:paraId="00090A7D" w14:textId="1847C5D7" w:rsidR="003E243A" w:rsidRDefault="003E243A" w:rsidP="003E243A">
      <w:pPr>
        <w:pStyle w:val="Paragrafoelenco"/>
        <w:numPr>
          <w:ilvl w:val="1"/>
          <w:numId w:val="11"/>
        </w:numPr>
      </w:pPr>
      <w:r>
        <w:t>SISTEMA:</w:t>
      </w:r>
      <w:r w:rsidR="000C7F14">
        <w:t xml:space="preserve"> Viene caricata una pagina contenente form da riempire rappresentanti:</w:t>
      </w:r>
    </w:p>
    <w:p w14:paraId="147D8F51" w14:textId="2B1BE24E" w:rsidR="00731F0E" w:rsidRDefault="00731F0E" w:rsidP="00731F0E">
      <w:pPr>
        <w:pStyle w:val="Paragrafoelenco"/>
        <w:numPr>
          <w:ilvl w:val="2"/>
          <w:numId w:val="11"/>
        </w:numPr>
      </w:pPr>
      <w:r>
        <w:t>L’ID della categoria</w:t>
      </w:r>
    </w:p>
    <w:p w14:paraId="67C59364" w14:textId="4C6AFA39" w:rsidR="00731F0E" w:rsidRDefault="00731F0E" w:rsidP="00731F0E">
      <w:pPr>
        <w:pStyle w:val="Paragrafoelenco"/>
        <w:numPr>
          <w:ilvl w:val="2"/>
          <w:numId w:val="11"/>
        </w:numPr>
      </w:pPr>
      <w:r>
        <w:t>Il nome della categoria</w:t>
      </w:r>
    </w:p>
    <w:p w14:paraId="3F0E39D8" w14:textId="7CAEE05B" w:rsidR="00731F0E" w:rsidRDefault="00731F0E" w:rsidP="00731F0E">
      <w:pPr>
        <w:pStyle w:val="Paragrafoelenco"/>
        <w:numPr>
          <w:ilvl w:val="2"/>
          <w:numId w:val="11"/>
        </w:numPr>
      </w:pPr>
      <w:r>
        <w:t>La descrizione della categoria</w:t>
      </w:r>
    </w:p>
    <w:p w14:paraId="5BE20C40" w14:textId="1A00E3D7" w:rsidR="00731F0E" w:rsidRDefault="00731F0E" w:rsidP="00731F0E">
      <w:pPr>
        <w:pStyle w:val="Paragrafoelenco"/>
        <w:numPr>
          <w:ilvl w:val="1"/>
          <w:numId w:val="11"/>
        </w:numPr>
      </w:pPr>
      <w:r>
        <w:t>ATTORE: Il Gestore inserisce i dati e seleziona “Aggiungi”</w:t>
      </w:r>
    </w:p>
    <w:p w14:paraId="2F3172D8" w14:textId="12159FFA" w:rsidR="00731F0E" w:rsidRPr="00D15634" w:rsidRDefault="00731F0E" w:rsidP="00731F0E">
      <w:pPr>
        <w:pStyle w:val="Paragrafoelenco"/>
        <w:numPr>
          <w:ilvl w:val="1"/>
          <w:numId w:val="11"/>
        </w:numPr>
      </w:pPr>
      <w:r>
        <w:t xml:space="preserve">SISTEMA: La categoria viene aggiunta al database e alla sessione corrente e viene caricata la pagina di gestione </w:t>
      </w:r>
      <w:r w:rsidR="008616AB">
        <w:t>delle categorie</w:t>
      </w:r>
    </w:p>
    <w:p w14:paraId="58835A7A" w14:textId="3050EDAE" w:rsidR="00D33652" w:rsidRPr="00D33652" w:rsidRDefault="00D33652" w:rsidP="00D33652">
      <w:pPr>
        <w:pStyle w:val="Paragrafoelenco"/>
        <w:numPr>
          <w:ilvl w:val="0"/>
          <w:numId w:val="11"/>
        </w:numPr>
      </w:pPr>
      <w:r>
        <w:rPr>
          <w:b/>
          <w:bCs/>
        </w:rPr>
        <w:t>Condizioni di uscita:</w:t>
      </w:r>
      <w:r w:rsidR="008616AB">
        <w:rPr>
          <w:b/>
          <w:bCs/>
        </w:rPr>
        <w:t xml:space="preserve"> </w:t>
      </w:r>
      <w:r w:rsidR="008616AB">
        <w:t>La categoria è stata aggiunta e il Gestore si ritrova nella pagina di gestione delle categorie</w:t>
      </w:r>
    </w:p>
    <w:p w14:paraId="4232E9E4" w14:textId="77777777" w:rsidR="00D33652" w:rsidRPr="00D15634" w:rsidRDefault="00D33652" w:rsidP="00D33652">
      <w:pPr>
        <w:pStyle w:val="Paragrafoelenco"/>
        <w:numPr>
          <w:ilvl w:val="0"/>
          <w:numId w:val="11"/>
        </w:numPr>
      </w:pPr>
      <w:r>
        <w:rPr>
          <w:b/>
          <w:bCs/>
        </w:rPr>
        <w:t>Eccezioni:</w:t>
      </w:r>
    </w:p>
    <w:p w14:paraId="6080CBE9" w14:textId="77777777" w:rsidR="00D33652" w:rsidRDefault="00D33652" w:rsidP="00D33652">
      <w:pPr>
        <w:ind w:left="709"/>
      </w:pPr>
    </w:p>
    <w:p w14:paraId="27CF162D" w14:textId="15AA811B" w:rsidR="00C71536" w:rsidRPr="00C71536" w:rsidRDefault="00C71536" w:rsidP="00C71536">
      <w:pPr>
        <w:pStyle w:val="Titolo3"/>
        <w:numPr>
          <w:ilvl w:val="3"/>
          <w:numId w:val="14"/>
        </w:numPr>
      </w:pPr>
      <w:bookmarkStart w:id="44" w:name="_Toc61354079"/>
      <w:r>
        <w:lastRenderedPageBreak/>
        <w:t>Rimozione Categoria</w:t>
      </w:r>
      <w:bookmarkEnd w:id="44"/>
    </w:p>
    <w:p w14:paraId="5455A757" w14:textId="230C76BF" w:rsidR="00CB7CF3" w:rsidRDefault="00CB7CF3" w:rsidP="00CB7CF3"/>
    <w:p w14:paraId="6014DF7F" w14:textId="103510DA" w:rsidR="00D33652" w:rsidRPr="00D15634" w:rsidRDefault="00D33652" w:rsidP="00D33652">
      <w:pPr>
        <w:pStyle w:val="Paragrafoelenco"/>
        <w:numPr>
          <w:ilvl w:val="0"/>
          <w:numId w:val="11"/>
        </w:numPr>
      </w:pPr>
      <w:r>
        <w:rPr>
          <w:b/>
          <w:bCs/>
        </w:rPr>
        <w:t>Iniziato da:</w:t>
      </w:r>
      <w:r w:rsidR="0046339C">
        <w:rPr>
          <w:b/>
          <w:bCs/>
        </w:rPr>
        <w:t xml:space="preserve"> </w:t>
      </w:r>
      <w:r w:rsidR="0046339C">
        <w:t>Gestore</w:t>
      </w:r>
    </w:p>
    <w:p w14:paraId="1BCEE5F4" w14:textId="00D8BA28" w:rsidR="00D33652" w:rsidRPr="00D15634" w:rsidRDefault="00D33652" w:rsidP="00D33652">
      <w:pPr>
        <w:pStyle w:val="Paragrafoelenco"/>
        <w:numPr>
          <w:ilvl w:val="0"/>
          <w:numId w:val="11"/>
        </w:numPr>
      </w:pPr>
      <w:r>
        <w:rPr>
          <w:b/>
          <w:bCs/>
        </w:rPr>
        <w:t>Condizioni di entrata:</w:t>
      </w:r>
      <w:r w:rsidR="0046339C">
        <w:rPr>
          <w:b/>
          <w:bCs/>
        </w:rPr>
        <w:t xml:space="preserve"> </w:t>
      </w:r>
      <w:r w:rsidR="0046339C">
        <w:t>Il Gestore si trova nella pagina di gestione delle categorie</w:t>
      </w:r>
    </w:p>
    <w:p w14:paraId="6B587ACF" w14:textId="156A3EFD" w:rsidR="00D33652" w:rsidRPr="0046339C" w:rsidRDefault="00D33652" w:rsidP="00D33652">
      <w:pPr>
        <w:pStyle w:val="Paragrafoelenco"/>
        <w:numPr>
          <w:ilvl w:val="0"/>
          <w:numId w:val="11"/>
        </w:numPr>
      </w:pPr>
      <w:r>
        <w:rPr>
          <w:b/>
          <w:bCs/>
        </w:rPr>
        <w:t>Flusso di eventi:</w:t>
      </w:r>
    </w:p>
    <w:p w14:paraId="197A55CB" w14:textId="5AC8CB1F" w:rsidR="0018088A" w:rsidRDefault="0046339C" w:rsidP="0018088A">
      <w:pPr>
        <w:pStyle w:val="Paragrafoelenco"/>
        <w:numPr>
          <w:ilvl w:val="1"/>
          <w:numId w:val="11"/>
        </w:numPr>
      </w:pPr>
      <w:r>
        <w:t>ATTORE:</w:t>
      </w:r>
      <w:r w:rsidR="00EC2052">
        <w:t xml:space="preserve"> Il Gestore </w:t>
      </w:r>
      <w:r w:rsidR="0018088A">
        <w:t>seleziona “Cancella Categoria” in corrispondenza della categoria che si desidera rimuovere</w:t>
      </w:r>
    </w:p>
    <w:p w14:paraId="31EBC424" w14:textId="568ADC23" w:rsidR="0046339C" w:rsidRPr="00D15634" w:rsidRDefault="0046339C" w:rsidP="0046339C">
      <w:pPr>
        <w:pStyle w:val="Paragrafoelenco"/>
        <w:numPr>
          <w:ilvl w:val="1"/>
          <w:numId w:val="11"/>
        </w:numPr>
      </w:pPr>
      <w:r>
        <w:t>SISTEMA:</w:t>
      </w:r>
      <w:r w:rsidR="0018088A">
        <w:t xml:space="preserve"> </w:t>
      </w:r>
      <w:r w:rsidR="009501FF">
        <w:t>Viene cancellata la categoria selezionata dal database e viene ri-caricata la pagina di gestione delle categorie</w:t>
      </w:r>
    </w:p>
    <w:p w14:paraId="3C6C47BE" w14:textId="1638C320" w:rsidR="00D33652" w:rsidRPr="00D33652" w:rsidRDefault="00D33652" w:rsidP="00D33652">
      <w:pPr>
        <w:pStyle w:val="Paragrafoelenco"/>
        <w:numPr>
          <w:ilvl w:val="0"/>
          <w:numId w:val="11"/>
        </w:numPr>
      </w:pPr>
      <w:r>
        <w:rPr>
          <w:b/>
          <w:bCs/>
        </w:rPr>
        <w:t>Condizioni di uscita:</w:t>
      </w:r>
      <w:r w:rsidR="009501FF">
        <w:rPr>
          <w:b/>
          <w:bCs/>
        </w:rPr>
        <w:t xml:space="preserve"> </w:t>
      </w:r>
      <w:r w:rsidR="009501FF">
        <w:t>La categoria è stata cancellata e il Gestore si ritrova nella pagina di gestione delle categorie</w:t>
      </w:r>
    </w:p>
    <w:p w14:paraId="21091745" w14:textId="77777777" w:rsidR="00D33652" w:rsidRPr="00D15634" w:rsidRDefault="00D33652" w:rsidP="00D33652">
      <w:pPr>
        <w:pStyle w:val="Paragrafoelenco"/>
        <w:numPr>
          <w:ilvl w:val="0"/>
          <w:numId w:val="11"/>
        </w:numPr>
      </w:pPr>
      <w:r>
        <w:rPr>
          <w:b/>
          <w:bCs/>
        </w:rPr>
        <w:t>Eccezioni:</w:t>
      </w:r>
    </w:p>
    <w:p w14:paraId="303443AC" w14:textId="77777777" w:rsidR="00D33652" w:rsidRDefault="00D33652" w:rsidP="00D33652">
      <w:pPr>
        <w:ind w:left="709"/>
      </w:pPr>
    </w:p>
    <w:p w14:paraId="0FF99E18" w14:textId="6D5A62A2" w:rsidR="00CB7CF3" w:rsidRDefault="00CB7CF3" w:rsidP="00741C60">
      <w:pPr>
        <w:pStyle w:val="Titolo3"/>
        <w:numPr>
          <w:ilvl w:val="3"/>
          <w:numId w:val="14"/>
        </w:numPr>
      </w:pPr>
      <w:bookmarkStart w:id="45" w:name="_Toc61354080"/>
      <w:r>
        <w:t>Modifica Dati Categorie</w:t>
      </w:r>
      <w:bookmarkEnd w:id="45"/>
    </w:p>
    <w:p w14:paraId="29A78916" w14:textId="7DBEC036" w:rsidR="00CB7CF3" w:rsidRDefault="00CB7CF3" w:rsidP="00CB7CF3"/>
    <w:p w14:paraId="19E0C05F" w14:textId="3BDF3FB2" w:rsidR="00CB7CF3" w:rsidRDefault="00CB7CF3" w:rsidP="00CB7CF3">
      <w:pPr>
        <w:pStyle w:val="Paragrafoelenco"/>
        <w:numPr>
          <w:ilvl w:val="0"/>
          <w:numId w:val="11"/>
        </w:numPr>
      </w:pPr>
      <w:r>
        <w:rPr>
          <w:b/>
          <w:bCs/>
        </w:rPr>
        <w:t xml:space="preserve">Iniziato da: </w:t>
      </w:r>
      <w:r>
        <w:t>Gestore</w:t>
      </w:r>
    </w:p>
    <w:p w14:paraId="7E9B53B2" w14:textId="2F49D10B" w:rsidR="00CB7CF3" w:rsidRDefault="00CB7CF3" w:rsidP="00CB7CF3">
      <w:pPr>
        <w:pStyle w:val="Paragrafoelenco"/>
        <w:numPr>
          <w:ilvl w:val="0"/>
          <w:numId w:val="11"/>
        </w:numPr>
      </w:pPr>
      <w:r>
        <w:rPr>
          <w:b/>
          <w:bCs/>
        </w:rPr>
        <w:t>Condizioni di entrata:</w:t>
      </w:r>
      <w:r>
        <w:t xml:space="preserve"> </w:t>
      </w:r>
      <w:r w:rsidR="008626A4">
        <w:t xml:space="preserve">Il Gestore </w:t>
      </w:r>
      <w:r w:rsidR="002663E4">
        <w:t>si trova nella pagina di gestione delle categorie</w:t>
      </w:r>
    </w:p>
    <w:p w14:paraId="0D930A7B" w14:textId="7533FF6F" w:rsidR="008626A4" w:rsidRDefault="008626A4" w:rsidP="00CB7CF3">
      <w:pPr>
        <w:pStyle w:val="Paragrafoelenco"/>
        <w:numPr>
          <w:ilvl w:val="0"/>
          <w:numId w:val="11"/>
        </w:numPr>
      </w:pPr>
      <w:r>
        <w:rPr>
          <w:b/>
          <w:bCs/>
        </w:rPr>
        <w:t>Flusso di eventi:</w:t>
      </w:r>
      <w:r>
        <w:t xml:space="preserve"> </w:t>
      </w:r>
    </w:p>
    <w:p w14:paraId="59E8FAC7" w14:textId="5760EF5B" w:rsidR="00CD6556" w:rsidRDefault="00CD6556" w:rsidP="00CD6556">
      <w:pPr>
        <w:pStyle w:val="Paragrafoelenco"/>
        <w:numPr>
          <w:ilvl w:val="1"/>
          <w:numId w:val="11"/>
        </w:numPr>
      </w:pPr>
      <w:r>
        <w:t>ATTORE: Il Gestore seleziona l’opzione “Modifica Dati” per una categoria</w:t>
      </w:r>
    </w:p>
    <w:p w14:paraId="3CCB4AE1" w14:textId="1D7C95B1" w:rsidR="00CD6556" w:rsidRDefault="00CD6556" w:rsidP="00CD6556">
      <w:pPr>
        <w:pStyle w:val="Paragrafoelenco"/>
        <w:numPr>
          <w:ilvl w:val="1"/>
          <w:numId w:val="11"/>
        </w:numPr>
      </w:pPr>
      <w:r>
        <w:t xml:space="preserve">SISTEMA: </w:t>
      </w:r>
      <w:r w:rsidR="003A1EEE">
        <w:t xml:space="preserve">Viene caricata </w:t>
      </w:r>
      <w:r w:rsidR="00B10D8C">
        <w:t>una pagina contenente form che contengono i dati relativi alla categoria selezionata che sono:</w:t>
      </w:r>
    </w:p>
    <w:p w14:paraId="4F875681" w14:textId="74B94CEE" w:rsidR="00B10D8C" w:rsidRDefault="00B10D8C" w:rsidP="00B10D8C">
      <w:pPr>
        <w:pStyle w:val="Paragrafoelenco"/>
        <w:numPr>
          <w:ilvl w:val="2"/>
          <w:numId w:val="11"/>
        </w:numPr>
      </w:pPr>
      <w:r>
        <w:t>Nome della Categoria</w:t>
      </w:r>
    </w:p>
    <w:p w14:paraId="03C93BCD" w14:textId="55C9097B" w:rsidR="00B10D8C" w:rsidRDefault="00B10D8C" w:rsidP="00B10D8C">
      <w:pPr>
        <w:pStyle w:val="Paragrafoelenco"/>
        <w:numPr>
          <w:ilvl w:val="2"/>
          <w:numId w:val="11"/>
        </w:numPr>
      </w:pPr>
      <w:r>
        <w:t>Descrizione della categoria</w:t>
      </w:r>
    </w:p>
    <w:p w14:paraId="1C7D8C2D" w14:textId="0E643003" w:rsidR="00B10D8C" w:rsidRDefault="00B10D8C" w:rsidP="00B10D8C">
      <w:pPr>
        <w:pStyle w:val="Paragrafoelenco"/>
        <w:numPr>
          <w:ilvl w:val="2"/>
          <w:numId w:val="11"/>
        </w:numPr>
      </w:pPr>
      <w:r>
        <w:t>Prodotti raggruppati all’interno della categoria</w:t>
      </w:r>
    </w:p>
    <w:p w14:paraId="349294C5" w14:textId="60A08DB4" w:rsidR="00B10D8C" w:rsidRDefault="004A24BD" w:rsidP="00B10D8C">
      <w:pPr>
        <w:pStyle w:val="Paragrafoelenco"/>
        <w:numPr>
          <w:ilvl w:val="1"/>
          <w:numId w:val="11"/>
        </w:numPr>
      </w:pPr>
      <w:r>
        <w:t>ATTORE: Il Gestore modifica ciò che ritiene necessario e clicca sul pulsante “Salva”</w:t>
      </w:r>
    </w:p>
    <w:p w14:paraId="0A692E07" w14:textId="53DFF5B8" w:rsidR="004A24BD" w:rsidRDefault="004A24BD" w:rsidP="00B10D8C">
      <w:pPr>
        <w:pStyle w:val="Paragrafoelenco"/>
        <w:numPr>
          <w:ilvl w:val="1"/>
          <w:numId w:val="11"/>
        </w:numPr>
      </w:pPr>
      <w:r>
        <w:t xml:space="preserve">SISTEMA: </w:t>
      </w:r>
      <w:r w:rsidR="003F6123">
        <w:t>Il sito contatta il database per poter aggiornare le informazioni della categoria</w:t>
      </w:r>
    </w:p>
    <w:p w14:paraId="51E2764C" w14:textId="0973EA8B" w:rsidR="00FA598E" w:rsidRDefault="00FA598E" w:rsidP="00B10D8C">
      <w:pPr>
        <w:pStyle w:val="Paragrafoelenco"/>
        <w:numPr>
          <w:ilvl w:val="1"/>
          <w:numId w:val="11"/>
        </w:numPr>
      </w:pPr>
      <w:r>
        <w:t>SISTEMA: Viene ricaricata la pagina di dettagli della categoria aggiornata con i nuovi dati</w:t>
      </w:r>
    </w:p>
    <w:p w14:paraId="3EF97D16" w14:textId="4A93F3A8" w:rsidR="00FA598E" w:rsidRDefault="00FA598E" w:rsidP="00FA598E">
      <w:pPr>
        <w:pStyle w:val="Paragrafoelenco"/>
        <w:numPr>
          <w:ilvl w:val="0"/>
          <w:numId w:val="11"/>
        </w:numPr>
      </w:pPr>
      <w:r>
        <w:rPr>
          <w:b/>
          <w:bCs/>
        </w:rPr>
        <w:t xml:space="preserve">Condizioni di uscita: </w:t>
      </w:r>
      <w:r w:rsidR="00DC3214">
        <w:t>I dati della categoria sono stati aggiornati e il gestore si ritrova sulla pagina di dettagli della categoria</w:t>
      </w:r>
    </w:p>
    <w:p w14:paraId="28F76087" w14:textId="47D2F015" w:rsidR="00DC3214" w:rsidRDefault="00DC3214" w:rsidP="00FA598E">
      <w:pPr>
        <w:pStyle w:val="Paragrafoelenco"/>
        <w:numPr>
          <w:ilvl w:val="0"/>
          <w:numId w:val="11"/>
        </w:numPr>
      </w:pPr>
      <w:r>
        <w:rPr>
          <w:b/>
          <w:bCs/>
        </w:rPr>
        <w:t>Eccezioni:</w:t>
      </w:r>
      <w:r>
        <w:t xml:space="preserve"> </w:t>
      </w:r>
      <w:r w:rsidR="005A7714">
        <w:t>Se vengono inseriti dati non validi nei form viene presentata una pagina di errore che invita a riprovare</w:t>
      </w:r>
    </w:p>
    <w:p w14:paraId="0302484E" w14:textId="099C93AF" w:rsidR="00520C93" w:rsidRDefault="00520C93" w:rsidP="00520C93">
      <w:pPr>
        <w:pStyle w:val="Paragrafoelenco"/>
        <w:ind w:left="1065"/>
      </w:pPr>
    </w:p>
    <w:p w14:paraId="56DA4EA8" w14:textId="02513265" w:rsidR="00520C93" w:rsidRDefault="00520C93" w:rsidP="00520C93">
      <w:pPr>
        <w:pStyle w:val="Titolo3"/>
        <w:numPr>
          <w:ilvl w:val="3"/>
          <w:numId w:val="16"/>
        </w:numPr>
      </w:pPr>
      <w:bookmarkStart w:id="46" w:name="_Toc61354081"/>
      <w:r>
        <w:t>Gestione degli account</w:t>
      </w:r>
      <w:bookmarkEnd w:id="46"/>
    </w:p>
    <w:p w14:paraId="0006FB3A" w14:textId="7CCF5C48" w:rsidR="005A7714" w:rsidRDefault="00B9104F" w:rsidP="00B9104F">
      <w:pPr>
        <w:pStyle w:val="Paragrafoelenco"/>
        <w:numPr>
          <w:ilvl w:val="0"/>
          <w:numId w:val="11"/>
        </w:numPr>
      </w:pPr>
      <w:r>
        <w:rPr>
          <w:b/>
          <w:bCs/>
        </w:rPr>
        <w:t xml:space="preserve">Iniziato da: </w:t>
      </w:r>
      <w:r>
        <w:t>Gestore</w:t>
      </w:r>
    </w:p>
    <w:p w14:paraId="4253047B" w14:textId="243F9754" w:rsidR="00AE72DF" w:rsidRDefault="00B9104F" w:rsidP="00AE72DF">
      <w:pPr>
        <w:pStyle w:val="Paragrafoelenco"/>
        <w:numPr>
          <w:ilvl w:val="0"/>
          <w:numId w:val="11"/>
        </w:numPr>
      </w:pPr>
      <w:r>
        <w:rPr>
          <w:b/>
          <w:bCs/>
        </w:rPr>
        <w:t>Condizioni di entrata:</w:t>
      </w:r>
      <w:r>
        <w:t xml:space="preserve"> Il gestore ha effettuato l’accesso al sito e si trova </w:t>
      </w:r>
      <w:r w:rsidR="0070312E">
        <w:t>nella dashboard di gestione del sito</w:t>
      </w:r>
      <w:r w:rsidR="00AE72DF">
        <w:t>, deve essere presente almeno un account registrato sul sito</w:t>
      </w:r>
    </w:p>
    <w:p w14:paraId="65A1EA45" w14:textId="54E57472" w:rsidR="0070312E" w:rsidRDefault="0070312E" w:rsidP="00B9104F">
      <w:pPr>
        <w:pStyle w:val="Paragrafoelenco"/>
        <w:numPr>
          <w:ilvl w:val="0"/>
          <w:numId w:val="11"/>
        </w:numPr>
      </w:pPr>
      <w:r>
        <w:rPr>
          <w:b/>
          <w:bCs/>
        </w:rPr>
        <w:t>Flusso di eventi:</w:t>
      </w:r>
    </w:p>
    <w:p w14:paraId="01B12098" w14:textId="369D3879" w:rsidR="0070312E" w:rsidRDefault="00162102" w:rsidP="00162102">
      <w:pPr>
        <w:pStyle w:val="Paragrafoelenco"/>
        <w:numPr>
          <w:ilvl w:val="1"/>
          <w:numId w:val="11"/>
        </w:numPr>
      </w:pPr>
      <w:r>
        <w:t xml:space="preserve">ATTORE: </w:t>
      </w:r>
      <w:r w:rsidR="00AE72DF">
        <w:t>Il Gestore seleziona l’opzione “Gestione Account”</w:t>
      </w:r>
    </w:p>
    <w:p w14:paraId="27EFD4D8" w14:textId="48381800" w:rsidR="003F7408" w:rsidRDefault="00AE72DF" w:rsidP="003F7408">
      <w:pPr>
        <w:pStyle w:val="Paragrafoelenco"/>
        <w:numPr>
          <w:ilvl w:val="1"/>
          <w:numId w:val="11"/>
        </w:numPr>
      </w:pPr>
      <w:r>
        <w:t>SISTEMA: Viene caricata una pagina contenente una lista d</w:t>
      </w:r>
      <w:r w:rsidR="003F7408">
        <w:t>egli account presenti nel sistema con opzioni per:</w:t>
      </w:r>
    </w:p>
    <w:p w14:paraId="2AFD82EE" w14:textId="34D007CF" w:rsidR="003F7408" w:rsidRDefault="003F7408" w:rsidP="003F7408">
      <w:pPr>
        <w:pStyle w:val="Paragrafoelenco"/>
        <w:numPr>
          <w:ilvl w:val="2"/>
          <w:numId w:val="11"/>
        </w:numPr>
      </w:pPr>
      <w:r>
        <w:t xml:space="preserve">Visualizzare una parte ristretta </w:t>
      </w:r>
      <w:r w:rsidR="003D6EE7">
        <w:t>dei dati</w:t>
      </w:r>
    </w:p>
    <w:p w14:paraId="2BC84FAA" w14:textId="215CF28C" w:rsidR="003D6EE7" w:rsidRDefault="003D6EE7" w:rsidP="003F7408">
      <w:pPr>
        <w:pStyle w:val="Paragrafoelenco"/>
        <w:numPr>
          <w:ilvl w:val="2"/>
          <w:numId w:val="11"/>
        </w:numPr>
      </w:pPr>
      <w:r>
        <w:t>Eliminare l’account</w:t>
      </w:r>
    </w:p>
    <w:p w14:paraId="05D1B855" w14:textId="344155CF" w:rsidR="003D6EE7" w:rsidRDefault="003D6EE7" w:rsidP="003D6EE7">
      <w:pPr>
        <w:pStyle w:val="Paragrafoelenco"/>
        <w:numPr>
          <w:ilvl w:val="0"/>
          <w:numId w:val="11"/>
        </w:numPr>
      </w:pPr>
      <w:r>
        <w:rPr>
          <w:b/>
          <w:bCs/>
        </w:rPr>
        <w:lastRenderedPageBreak/>
        <w:t xml:space="preserve">Condizioni di uscita: </w:t>
      </w:r>
      <w:r w:rsidR="000B3C98">
        <w:t>Viene caricata la pagina di gestione degli account</w:t>
      </w:r>
    </w:p>
    <w:p w14:paraId="4985B8D8" w14:textId="47C2A467" w:rsidR="000B3C98" w:rsidRDefault="000B3C98" w:rsidP="003D6EE7">
      <w:pPr>
        <w:pStyle w:val="Paragrafoelenco"/>
        <w:numPr>
          <w:ilvl w:val="0"/>
          <w:numId w:val="11"/>
        </w:numPr>
      </w:pPr>
      <w:r>
        <w:rPr>
          <w:b/>
          <w:bCs/>
        </w:rPr>
        <w:t>Eccezzioni:</w:t>
      </w:r>
      <w:r>
        <w:t xml:space="preserve"> Se non sono presenti account da mostrare verrà mostrata una lista vuota</w:t>
      </w:r>
    </w:p>
    <w:p w14:paraId="1129DA7D" w14:textId="0DAFA370" w:rsidR="00D15634" w:rsidRDefault="00D15634" w:rsidP="00D15634">
      <w:pPr>
        <w:pStyle w:val="Paragrafoelenco"/>
        <w:ind w:left="1065"/>
        <w:rPr>
          <w:b/>
          <w:bCs/>
        </w:rPr>
      </w:pPr>
    </w:p>
    <w:p w14:paraId="261DB1BE" w14:textId="3410494F" w:rsidR="00D15634" w:rsidRPr="005A7714" w:rsidRDefault="00D15634" w:rsidP="00D15634">
      <w:pPr>
        <w:pStyle w:val="Titolo3"/>
        <w:numPr>
          <w:ilvl w:val="3"/>
          <w:numId w:val="16"/>
        </w:numPr>
      </w:pPr>
      <w:bookmarkStart w:id="47" w:name="_Toc61354082"/>
      <w:r>
        <w:t>Rimozione Account</w:t>
      </w:r>
      <w:bookmarkEnd w:id="47"/>
    </w:p>
    <w:p w14:paraId="4E4F4598" w14:textId="1F82EE64" w:rsidR="00520C93" w:rsidRDefault="00520C93" w:rsidP="00520C93"/>
    <w:p w14:paraId="0A217CBA" w14:textId="7DCDD667" w:rsidR="00D33652" w:rsidRPr="00D15634" w:rsidRDefault="00D33652" w:rsidP="00D33652">
      <w:pPr>
        <w:pStyle w:val="Paragrafoelenco"/>
        <w:numPr>
          <w:ilvl w:val="0"/>
          <w:numId w:val="11"/>
        </w:numPr>
      </w:pPr>
      <w:r>
        <w:rPr>
          <w:b/>
          <w:bCs/>
        </w:rPr>
        <w:t>Iniziato da:</w:t>
      </w:r>
      <w:r w:rsidR="00776517">
        <w:rPr>
          <w:b/>
          <w:bCs/>
        </w:rPr>
        <w:t xml:space="preserve"> </w:t>
      </w:r>
      <w:r w:rsidR="00776517">
        <w:t>Gestore</w:t>
      </w:r>
    </w:p>
    <w:p w14:paraId="41BA9FA5" w14:textId="1C8E1632" w:rsidR="00D33652" w:rsidRPr="00D15634" w:rsidRDefault="00D33652" w:rsidP="00D33652">
      <w:pPr>
        <w:pStyle w:val="Paragrafoelenco"/>
        <w:numPr>
          <w:ilvl w:val="0"/>
          <w:numId w:val="11"/>
        </w:numPr>
      </w:pPr>
      <w:r>
        <w:rPr>
          <w:b/>
          <w:bCs/>
        </w:rPr>
        <w:t>Condizioni di entrata:</w:t>
      </w:r>
      <w:r w:rsidR="00776517">
        <w:rPr>
          <w:b/>
          <w:bCs/>
        </w:rPr>
        <w:t xml:space="preserve"> </w:t>
      </w:r>
      <w:r w:rsidR="00776517">
        <w:t>Il Gestore si trova nella pagina di gestione degli account</w:t>
      </w:r>
    </w:p>
    <w:p w14:paraId="2F8B5FFF" w14:textId="11F62CA5" w:rsidR="00D33652" w:rsidRPr="00776517" w:rsidRDefault="00D33652" w:rsidP="00D33652">
      <w:pPr>
        <w:pStyle w:val="Paragrafoelenco"/>
        <w:numPr>
          <w:ilvl w:val="0"/>
          <w:numId w:val="11"/>
        </w:numPr>
      </w:pPr>
      <w:r>
        <w:rPr>
          <w:b/>
          <w:bCs/>
        </w:rPr>
        <w:t>Flusso di eventi:</w:t>
      </w:r>
    </w:p>
    <w:p w14:paraId="2C1B7D6D" w14:textId="32A0821F" w:rsidR="00776517" w:rsidRDefault="00776517" w:rsidP="00776517">
      <w:pPr>
        <w:pStyle w:val="Paragrafoelenco"/>
        <w:numPr>
          <w:ilvl w:val="1"/>
          <w:numId w:val="11"/>
        </w:numPr>
      </w:pPr>
      <w:r>
        <w:t>ATTORE:</w:t>
      </w:r>
      <w:r w:rsidR="00F8373A">
        <w:t xml:space="preserve"> Il Gestore seleziona </w:t>
      </w:r>
      <w:r w:rsidR="00CE6293">
        <w:t>“Cancella Account” in corrispondenza dell’account che si vuole cancellare</w:t>
      </w:r>
    </w:p>
    <w:p w14:paraId="541446A1" w14:textId="0BE28AD7" w:rsidR="00776517" w:rsidRPr="00D15634" w:rsidRDefault="00776517" w:rsidP="00776517">
      <w:pPr>
        <w:pStyle w:val="Paragrafoelenco"/>
        <w:numPr>
          <w:ilvl w:val="1"/>
          <w:numId w:val="11"/>
        </w:numPr>
      </w:pPr>
      <w:r>
        <w:t>SISTEMA:</w:t>
      </w:r>
      <w:r w:rsidR="002B1D49">
        <w:t xml:space="preserve"> </w:t>
      </w:r>
      <w:r w:rsidR="003B662F">
        <w:t>L’account e tutti gli ordini associati ad esso vengono cancellati dal database e viene ricaricata la pagina di gestione degli account</w:t>
      </w:r>
    </w:p>
    <w:p w14:paraId="10EE986D" w14:textId="2F86CE8F" w:rsidR="00D33652" w:rsidRPr="00D33652" w:rsidRDefault="00D33652" w:rsidP="00D33652">
      <w:pPr>
        <w:pStyle w:val="Paragrafoelenco"/>
        <w:numPr>
          <w:ilvl w:val="0"/>
          <w:numId w:val="11"/>
        </w:numPr>
      </w:pPr>
      <w:r>
        <w:rPr>
          <w:b/>
          <w:bCs/>
        </w:rPr>
        <w:t>Condizioni di uscita:</w:t>
      </w:r>
      <w:r w:rsidR="00682AA1">
        <w:rPr>
          <w:b/>
          <w:bCs/>
        </w:rPr>
        <w:t xml:space="preserve"> </w:t>
      </w:r>
      <w:r w:rsidR="00682AA1">
        <w:t>L’account è stato cancellato e il Gestore si ritrova nella pagina di gestione degli account</w:t>
      </w:r>
    </w:p>
    <w:p w14:paraId="2C5A3875" w14:textId="77777777" w:rsidR="00D33652" w:rsidRPr="00D15634" w:rsidRDefault="00D33652" w:rsidP="00D33652">
      <w:pPr>
        <w:pStyle w:val="Paragrafoelenco"/>
        <w:numPr>
          <w:ilvl w:val="0"/>
          <w:numId w:val="11"/>
        </w:numPr>
      </w:pPr>
      <w:r>
        <w:rPr>
          <w:b/>
          <w:bCs/>
        </w:rPr>
        <w:t>Eccezioni:</w:t>
      </w:r>
    </w:p>
    <w:p w14:paraId="7D002893" w14:textId="77777777" w:rsidR="00D33652" w:rsidRDefault="00D33652" w:rsidP="00D33652">
      <w:pPr>
        <w:ind w:left="709"/>
      </w:pPr>
    </w:p>
    <w:p w14:paraId="409B7E06" w14:textId="5A33C3A7" w:rsidR="00520C93" w:rsidRDefault="00520C93" w:rsidP="00520C93">
      <w:pPr>
        <w:pStyle w:val="Titolo3"/>
        <w:numPr>
          <w:ilvl w:val="3"/>
          <w:numId w:val="16"/>
        </w:numPr>
      </w:pPr>
      <w:bookmarkStart w:id="48" w:name="_Toc61354083"/>
      <w:r>
        <w:t>Procedura di Log</w:t>
      </w:r>
      <w:r w:rsidR="00194874">
        <w:t>o</w:t>
      </w:r>
      <w:r>
        <w:t>ut</w:t>
      </w:r>
      <w:bookmarkEnd w:id="48"/>
    </w:p>
    <w:p w14:paraId="0EE5B590" w14:textId="3EFF1398" w:rsidR="000B3C98" w:rsidRDefault="00EE5F78" w:rsidP="000B3C98">
      <w:pPr>
        <w:pStyle w:val="Paragrafoelenco"/>
        <w:numPr>
          <w:ilvl w:val="0"/>
          <w:numId w:val="11"/>
        </w:numPr>
      </w:pPr>
      <w:r>
        <w:rPr>
          <w:b/>
          <w:bCs/>
        </w:rPr>
        <w:t xml:space="preserve">Iniziato da: </w:t>
      </w:r>
      <w:r>
        <w:t>Utente</w:t>
      </w:r>
    </w:p>
    <w:p w14:paraId="5A9F952B" w14:textId="7992EC57" w:rsidR="00EE5F78" w:rsidRDefault="00EE5F78" w:rsidP="000B3C98">
      <w:pPr>
        <w:pStyle w:val="Paragrafoelenco"/>
        <w:numPr>
          <w:ilvl w:val="0"/>
          <w:numId w:val="11"/>
        </w:numPr>
      </w:pPr>
      <w:r>
        <w:rPr>
          <w:b/>
          <w:bCs/>
        </w:rPr>
        <w:t>Condizioni di entrata:</w:t>
      </w:r>
      <w:r>
        <w:t xml:space="preserve"> L’utente deve aver già effettuato l’accesso</w:t>
      </w:r>
    </w:p>
    <w:p w14:paraId="1481CAFB" w14:textId="2868AF68" w:rsidR="00EE5F78" w:rsidRDefault="00EE5F78" w:rsidP="000B3C98">
      <w:pPr>
        <w:pStyle w:val="Paragrafoelenco"/>
        <w:numPr>
          <w:ilvl w:val="0"/>
          <w:numId w:val="11"/>
        </w:numPr>
      </w:pPr>
      <w:r>
        <w:rPr>
          <w:b/>
          <w:bCs/>
        </w:rPr>
        <w:t>Flusso di eventi:</w:t>
      </w:r>
      <w:r>
        <w:t xml:space="preserve"> </w:t>
      </w:r>
    </w:p>
    <w:p w14:paraId="531DFBBA" w14:textId="472FC7B5" w:rsidR="00EE5F78" w:rsidRDefault="00EE5F78" w:rsidP="00EE5F78">
      <w:pPr>
        <w:pStyle w:val="Paragrafoelenco"/>
        <w:numPr>
          <w:ilvl w:val="1"/>
          <w:numId w:val="11"/>
        </w:numPr>
      </w:pPr>
      <w:r>
        <w:t xml:space="preserve">ATTORE: L’Utente seleziona dalla Navbar </w:t>
      </w:r>
      <w:r w:rsidR="00901D40">
        <w:t xml:space="preserve">l’opzione account e seleziona l’opzione Logout dal </w:t>
      </w:r>
      <w:r w:rsidR="0061675F">
        <w:t>menu</w:t>
      </w:r>
      <w:r w:rsidR="00901D40">
        <w:t xml:space="preserve"> a tendina</w:t>
      </w:r>
    </w:p>
    <w:p w14:paraId="59E5B186" w14:textId="71450056" w:rsidR="00901D40" w:rsidRDefault="00901D40" w:rsidP="00EE5F78">
      <w:pPr>
        <w:pStyle w:val="Paragrafoelenco"/>
        <w:numPr>
          <w:ilvl w:val="1"/>
          <w:numId w:val="11"/>
        </w:numPr>
      </w:pPr>
      <w:r>
        <w:t xml:space="preserve">SISTEMA: Il sistema rimuove dalla sessione corrente </w:t>
      </w:r>
      <w:r w:rsidR="00487B4F">
        <w:t xml:space="preserve">l’account loggato e ricarica la pagina </w:t>
      </w:r>
      <w:r w:rsidR="0037024C">
        <w:t>da cui si era premuto l’opzione di Logout</w:t>
      </w:r>
    </w:p>
    <w:p w14:paraId="7F2AC7CB" w14:textId="78CAF036" w:rsidR="0037024C" w:rsidRDefault="0037024C" w:rsidP="0037024C">
      <w:pPr>
        <w:pStyle w:val="Paragrafoelenco"/>
        <w:numPr>
          <w:ilvl w:val="0"/>
          <w:numId w:val="11"/>
        </w:numPr>
      </w:pPr>
      <w:r>
        <w:rPr>
          <w:b/>
          <w:bCs/>
        </w:rPr>
        <w:t xml:space="preserve">Condizioni di uscita: </w:t>
      </w:r>
      <w:r>
        <w:t>L’account dell’utente non è più presente nella sessione di sistema e l’utente si ritrova nella pagina dove stava precedentemente</w:t>
      </w:r>
    </w:p>
    <w:p w14:paraId="1C6E5289" w14:textId="3DD3E6E2" w:rsidR="00C137E5" w:rsidRPr="000B3C98" w:rsidRDefault="00C137E5" w:rsidP="0037024C">
      <w:pPr>
        <w:pStyle w:val="Paragrafoelenco"/>
        <w:numPr>
          <w:ilvl w:val="0"/>
          <w:numId w:val="11"/>
        </w:numPr>
      </w:pPr>
      <w:r>
        <w:rPr>
          <w:b/>
          <w:bCs/>
        </w:rPr>
        <w:t>Eccezzioni:</w:t>
      </w:r>
      <w:r>
        <w:t xml:space="preserve"> </w:t>
      </w:r>
    </w:p>
    <w:p w14:paraId="5D51789F" w14:textId="198D5557" w:rsidR="003863B5" w:rsidRDefault="003863B5" w:rsidP="003863B5"/>
    <w:p w14:paraId="5E0F9B75" w14:textId="054D5169" w:rsidR="003863B5" w:rsidRDefault="003863B5" w:rsidP="003863B5">
      <w:pPr>
        <w:pStyle w:val="Titolo3"/>
        <w:numPr>
          <w:ilvl w:val="3"/>
          <w:numId w:val="16"/>
        </w:numPr>
      </w:pPr>
      <w:bookmarkStart w:id="49" w:name="_Toc61354084"/>
      <w:r>
        <w:t>Ricerca di un prodotto</w:t>
      </w:r>
      <w:bookmarkEnd w:id="49"/>
    </w:p>
    <w:p w14:paraId="0238CC71" w14:textId="337FB3D9" w:rsidR="00C137E5" w:rsidRDefault="00267D38" w:rsidP="00B16C89">
      <w:pPr>
        <w:pStyle w:val="Paragrafoelenco"/>
        <w:numPr>
          <w:ilvl w:val="0"/>
          <w:numId w:val="11"/>
        </w:numPr>
      </w:pPr>
      <w:r>
        <w:rPr>
          <w:b/>
          <w:bCs/>
        </w:rPr>
        <w:t>Iniziato da:</w:t>
      </w:r>
      <w:r w:rsidR="00F76316">
        <w:rPr>
          <w:b/>
          <w:bCs/>
        </w:rPr>
        <w:t xml:space="preserve"> </w:t>
      </w:r>
      <w:r w:rsidR="00F76316">
        <w:t>Utente</w:t>
      </w:r>
    </w:p>
    <w:p w14:paraId="45235B55" w14:textId="3F583869" w:rsidR="00F76316" w:rsidRDefault="00F76316" w:rsidP="00B16C89">
      <w:pPr>
        <w:pStyle w:val="Paragrafoelenco"/>
        <w:numPr>
          <w:ilvl w:val="0"/>
          <w:numId w:val="11"/>
        </w:numPr>
      </w:pPr>
      <w:r>
        <w:rPr>
          <w:b/>
          <w:bCs/>
        </w:rPr>
        <w:t>Condizioni di entrata:</w:t>
      </w:r>
      <w:r>
        <w:t xml:space="preserve"> </w:t>
      </w:r>
      <w:r w:rsidR="006A02CB">
        <w:t>L’utente si trova nel sito</w:t>
      </w:r>
    </w:p>
    <w:p w14:paraId="3678DAF4" w14:textId="7B973A41" w:rsidR="006A02CB" w:rsidRDefault="006A02CB" w:rsidP="00B16C89">
      <w:pPr>
        <w:pStyle w:val="Paragrafoelenco"/>
        <w:numPr>
          <w:ilvl w:val="0"/>
          <w:numId w:val="11"/>
        </w:numPr>
      </w:pPr>
      <w:r>
        <w:rPr>
          <w:b/>
          <w:bCs/>
        </w:rPr>
        <w:t>Flusso di eventi:</w:t>
      </w:r>
      <w:r>
        <w:t xml:space="preserve"> </w:t>
      </w:r>
    </w:p>
    <w:p w14:paraId="73A2D7E8" w14:textId="28234635" w:rsidR="006A02CB" w:rsidRDefault="006A02CB" w:rsidP="006A02CB">
      <w:pPr>
        <w:pStyle w:val="Paragrafoelenco"/>
        <w:numPr>
          <w:ilvl w:val="1"/>
          <w:numId w:val="11"/>
        </w:numPr>
      </w:pPr>
      <w:r>
        <w:t xml:space="preserve">ATTORE: </w:t>
      </w:r>
      <w:r w:rsidR="007C3539">
        <w:t xml:space="preserve">L’Utente </w:t>
      </w:r>
      <w:r w:rsidR="000014CC">
        <w:t>muove il mouse sull’icona di ricerca e digita la parola da ricercare nella casella e preme invio</w:t>
      </w:r>
    </w:p>
    <w:p w14:paraId="226F0617" w14:textId="374FD658" w:rsidR="000014CC" w:rsidRDefault="000014CC" w:rsidP="006A02CB">
      <w:pPr>
        <w:pStyle w:val="Paragrafoelenco"/>
        <w:numPr>
          <w:ilvl w:val="1"/>
          <w:numId w:val="11"/>
        </w:numPr>
      </w:pPr>
      <w:r>
        <w:t xml:space="preserve">SISTEMA: </w:t>
      </w:r>
      <w:r w:rsidR="004065EE">
        <w:t xml:space="preserve">Viene caricata una pagina con i risultati della ricerca che elenca i prodotti </w:t>
      </w:r>
      <w:r w:rsidR="002B4546">
        <w:t>con la parola ricercata nel nome, dal più simile al meno simile</w:t>
      </w:r>
    </w:p>
    <w:p w14:paraId="0CDEC44A" w14:textId="7FCD4EA2" w:rsidR="002B4546" w:rsidRDefault="002B4546" w:rsidP="002B4546">
      <w:pPr>
        <w:pStyle w:val="Paragrafoelenco"/>
        <w:numPr>
          <w:ilvl w:val="0"/>
          <w:numId w:val="11"/>
        </w:numPr>
      </w:pPr>
      <w:r>
        <w:rPr>
          <w:b/>
          <w:bCs/>
        </w:rPr>
        <w:t xml:space="preserve">Condizioni di uscita: </w:t>
      </w:r>
      <w:r w:rsidR="008B5397">
        <w:t>L’Utente si trova sulla pagina di risultati della ricerca</w:t>
      </w:r>
    </w:p>
    <w:p w14:paraId="024E96EA" w14:textId="23EF4998" w:rsidR="008B5397" w:rsidRPr="00C137E5" w:rsidRDefault="008B5397" w:rsidP="002B4546">
      <w:pPr>
        <w:pStyle w:val="Paragrafoelenco"/>
        <w:numPr>
          <w:ilvl w:val="0"/>
          <w:numId w:val="11"/>
        </w:numPr>
      </w:pPr>
      <w:r>
        <w:rPr>
          <w:b/>
          <w:bCs/>
        </w:rPr>
        <w:t>Eccezzioni:</w:t>
      </w:r>
      <w:r>
        <w:t xml:space="preserve"> Se non viene trovata nessuna corrispondenza si invita l’utente a cercare con una parola diversa</w:t>
      </w:r>
    </w:p>
    <w:p w14:paraId="31C3B4FF" w14:textId="3C03680A" w:rsidR="008B0CE5" w:rsidRDefault="008B0CE5" w:rsidP="008B0CE5"/>
    <w:p w14:paraId="69BB1375" w14:textId="2DE7168D" w:rsidR="008B0CE5" w:rsidRDefault="008B0CE5" w:rsidP="008B0CE5">
      <w:pPr>
        <w:pStyle w:val="Titolo3"/>
        <w:numPr>
          <w:ilvl w:val="3"/>
          <w:numId w:val="16"/>
        </w:numPr>
      </w:pPr>
      <w:bookmarkStart w:id="50" w:name="_Toc61354085"/>
      <w:r>
        <w:t>Contattare il supporto clienti</w:t>
      </w:r>
      <w:bookmarkEnd w:id="50"/>
    </w:p>
    <w:p w14:paraId="1558D9E5" w14:textId="48C0A62E" w:rsidR="008B5397" w:rsidRDefault="008B5397" w:rsidP="008B5397">
      <w:pPr>
        <w:pStyle w:val="Paragrafoelenco"/>
        <w:numPr>
          <w:ilvl w:val="0"/>
          <w:numId w:val="11"/>
        </w:numPr>
      </w:pPr>
      <w:r>
        <w:rPr>
          <w:b/>
          <w:bCs/>
        </w:rPr>
        <w:t xml:space="preserve">Iniziato da: </w:t>
      </w:r>
      <w:r w:rsidR="00396892">
        <w:t>Cliente</w:t>
      </w:r>
    </w:p>
    <w:p w14:paraId="21B4128C" w14:textId="1E03B8A1" w:rsidR="00396892" w:rsidRDefault="00396892" w:rsidP="008B5397">
      <w:pPr>
        <w:pStyle w:val="Paragrafoelenco"/>
        <w:numPr>
          <w:ilvl w:val="0"/>
          <w:numId w:val="11"/>
        </w:numPr>
      </w:pPr>
      <w:r>
        <w:rPr>
          <w:b/>
          <w:bCs/>
        </w:rPr>
        <w:lastRenderedPageBreak/>
        <w:t>Condizioni di entrata:</w:t>
      </w:r>
      <w:r>
        <w:t xml:space="preserve"> Il Cliente si trova nel sito</w:t>
      </w:r>
    </w:p>
    <w:p w14:paraId="0FCEC19F" w14:textId="6F5E56B0" w:rsidR="00396892" w:rsidRDefault="00396892" w:rsidP="008B5397">
      <w:pPr>
        <w:pStyle w:val="Paragrafoelenco"/>
        <w:numPr>
          <w:ilvl w:val="0"/>
          <w:numId w:val="11"/>
        </w:numPr>
      </w:pPr>
      <w:r>
        <w:rPr>
          <w:b/>
          <w:bCs/>
        </w:rPr>
        <w:t>Flusso di eventi:</w:t>
      </w:r>
      <w:r>
        <w:t xml:space="preserve"> </w:t>
      </w:r>
    </w:p>
    <w:p w14:paraId="113098E6" w14:textId="25457526" w:rsidR="00396892" w:rsidRDefault="00396892" w:rsidP="00396892">
      <w:pPr>
        <w:pStyle w:val="Paragrafoelenco"/>
        <w:numPr>
          <w:ilvl w:val="1"/>
          <w:numId w:val="11"/>
        </w:numPr>
      </w:pPr>
      <w:r>
        <w:t>ATTORE: Il Cliente seleziona l’opzione “Contact Us” dalla Navbar</w:t>
      </w:r>
    </w:p>
    <w:p w14:paraId="74ABF9D5" w14:textId="083768A8" w:rsidR="00AF426A" w:rsidRDefault="00AF426A" w:rsidP="00396892">
      <w:pPr>
        <w:pStyle w:val="Paragrafoelenco"/>
        <w:numPr>
          <w:ilvl w:val="1"/>
          <w:numId w:val="11"/>
        </w:numPr>
      </w:pPr>
      <w:r>
        <w:t>SISTEMA: Viene caricata una pagina contenente una lista di modi per contattare i gestori del sito per illustrare eventuali problemi</w:t>
      </w:r>
    </w:p>
    <w:p w14:paraId="50B69B8B" w14:textId="0E2A6B11" w:rsidR="00366157" w:rsidRDefault="00366157" w:rsidP="00396892">
      <w:pPr>
        <w:pStyle w:val="Paragrafoelenco"/>
        <w:numPr>
          <w:ilvl w:val="1"/>
          <w:numId w:val="11"/>
        </w:numPr>
      </w:pPr>
      <w:r>
        <w:t>ATTORE: Il Cliente può poi selezionare una delle opzioni disponibili per contattare i gestori del sito</w:t>
      </w:r>
    </w:p>
    <w:p w14:paraId="0C5A313D" w14:textId="7EA2E380" w:rsidR="00366157" w:rsidRDefault="00366157" w:rsidP="00366157">
      <w:pPr>
        <w:pStyle w:val="Paragrafoelenco"/>
        <w:numPr>
          <w:ilvl w:val="0"/>
          <w:numId w:val="11"/>
        </w:numPr>
      </w:pPr>
      <w:r>
        <w:rPr>
          <w:b/>
          <w:bCs/>
        </w:rPr>
        <w:t xml:space="preserve">Condizioni di uscita: </w:t>
      </w:r>
      <w:r w:rsidR="006A3AA0">
        <w:t>L’Utente seleziona un’opzione per contattare i gestori del sito</w:t>
      </w:r>
    </w:p>
    <w:p w14:paraId="4DB90D9A" w14:textId="5F37EBAC" w:rsidR="006A3AA0" w:rsidRPr="008B5397" w:rsidRDefault="006A3AA0" w:rsidP="00366157">
      <w:pPr>
        <w:pStyle w:val="Paragrafoelenco"/>
        <w:numPr>
          <w:ilvl w:val="0"/>
          <w:numId w:val="11"/>
        </w:numPr>
      </w:pPr>
      <w:r>
        <w:rPr>
          <w:b/>
          <w:bCs/>
        </w:rPr>
        <w:t>Eccezzioni:</w:t>
      </w:r>
    </w:p>
    <w:p w14:paraId="0C8E145B" w14:textId="41AFA912" w:rsidR="00953EB0" w:rsidRDefault="00953EB0" w:rsidP="00953EB0"/>
    <w:p w14:paraId="0AF5F25B" w14:textId="496F0A0B" w:rsidR="00953EB0" w:rsidRPr="00953EB0" w:rsidRDefault="00953EB0" w:rsidP="00953EB0">
      <w:pPr>
        <w:pStyle w:val="Titolo3"/>
        <w:numPr>
          <w:ilvl w:val="3"/>
          <w:numId w:val="16"/>
        </w:numPr>
      </w:pPr>
      <w:bookmarkStart w:id="51" w:name="_Toc61354086"/>
      <w:r>
        <w:t>Rimozione di un prodotto dal carrello</w:t>
      </w:r>
      <w:bookmarkEnd w:id="51"/>
    </w:p>
    <w:p w14:paraId="1DC83024" w14:textId="63D83F3A" w:rsidR="006A3AA0" w:rsidRDefault="006A3AA0" w:rsidP="006A3AA0">
      <w:pPr>
        <w:pStyle w:val="Paragrafoelenco"/>
        <w:numPr>
          <w:ilvl w:val="0"/>
          <w:numId w:val="11"/>
        </w:numPr>
      </w:pPr>
      <w:r>
        <w:rPr>
          <w:b/>
          <w:bCs/>
        </w:rPr>
        <w:t xml:space="preserve">Iniziato da: </w:t>
      </w:r>
      <w:r>
        <w:t>Cliente</w:t>
      </w:r>
    </w:p>
    <w:p w14:paraId="79FE85BC" w14:textId="4880A74D" w:rsidR="006A3AA0" w:rsidRDefault="006A3AA0" w:rsidP="006A3AA0">
      <w:pPr>
        <w:pStyle w:val="Paragrafoelenco"/>
        <w:numPr>
          <w:ilvl w:val="0"/>
          <w:numId w:val="11"/>
        </w:numPr>
      </w:pPr>
      <w:r>
        <w:rPr>
          <w:b/>
          <w:bCs/>
        </w:rPr>
        <w:t>Condizioni di entrata:</w:t>
      </w:r>
      <w:r>
        <w:t xml:space="preserve"> </w:t>
      </w:r>
      <w:r w:rsidR="001D7308">
        <w:t>Il cliente ha aggiunto dei prodotti al carrello, e si trova all’interno del carrello</w:t>
      </w:r>
    </w:p>
    <w:p w14:paraId="4D27E1ED" w14:textId="0DA5F0C8" w:rsidR="001D7308" w:rsidRDefault="001D7308" w:rsidP="006A3AA0">
      <w:pPr>
        <w:pStyle w:val="Paragrafoelenco"/>
        <w:numPr>
          <w:ilvl w:val="0"/>
          <w:numId w:val="11"/>
        </w:numPr>
      </w:pPr>
      <w:r>
        <w:rPr>
          <w:b/>
          <w:bCs/>
        </w:rPr>
        <w:t>Flusso di eventi:</w:t>
      </w:r>
      <w:r>
        <w:t xml:space="preserve"> </w:t>
      </w:r>
    </w:p>
    <w:p w14:paraId="3212E7D2" w14:textId="08ECE2BC" w:rsidR="001D7308" w:rsidRDefault="001D7308" w:rsidP="001D7308">
      <w:pPr>
        <w:pStyle w:val="Paragrafoelenco"/>
        <w:numPr>
          <w:ilvl w:val="1"/>
          <w:numId w:val="11"/>
        </w:numPr>
      </w:pPr>
      <w:r>
        <w:t xml:space="preserve">ATTORE: </w:t>
      </w:r>
      <w:r w:rsidR="000D6A35">
        <w:t>Dall’interno del carrello il Cliente clicca su “Rimuovi dal carrello” in corrispondenza del prodotto che si vuole rimuovere</w:t>
      </w:r>
    </w:p>
    <w:p w14:paraId="02C30ADC" w14:textId="6085ACAC" w:rsidR="000D6A35" w:rsidRDefault="000D6A35" w:rsidP="001D7308">
      <w:pPr>
        <w:pStyle w:val="Paragrafoelenco"/>
        <w:numPr>
          <w:ilvl w:val="1"/>
          <w:numId w:val="11"/>
        </w:numPr>
      </w:pPr>
      <w:r>
        <w:t xml:space="preserve">SISTEMA: </w:t>
      </w:r>
      <w:r w:rsidR="00B7370D">
        <w:t xml:space="preserve">Aggiorna il carrello rimuovendo il prodotto selezionato </w:t>
      </w:r>
    </w:p>
    <w:p w14:paraId="033E3D98" w14:textId="556028A7" w:rsidR="00B7370D" w:rsidRDefault="00B7370D" w:rsidP="001D7308">
      <w:pPr>
        <w:pStyle w:val="Paragrafoelenco"/>
        <w:numPr>
          <w:ilvl w:val="1"/>
          <w:numId w:val="11"/>
        </w:numPr>
      </w:pPr>
      <w:r>
        <w:t>SISTEMA: Ricarica la pagina del carrello aggiornata senza il prodotto eliminato</w:t>
      </w:r>
    </w:p>
    <w:p w14:paraId="6504711F" w14:textId="3DC0C0E2" w:rsidR="00B7370D" w:rsidRDefault="00B7370D" w:rsidP="00B7370D">
      <w:pPr>
        <w:pStyle w:val="Paragrafoelenco"/>
        <w:numPr>
          <w:ilvl w:val="0"/>
          <w:numId w:val="11"/>
        </w:numPr>
      </w:pPr>
      <w:r>
        <w:rPr>
          <w:b/>
          <w:bCs/>
        </w:rPr>
        <w:t xml:space="preserve">Condizioni di uscita: </w:t>
      </w:r>
      <w:r w:rsidR="007D7D3D">
        <w:t>Il Cliente si ritrova sulla pagina del carrello aggiornata eliminando il prodotto non desiderato</w:t>
      </w:r>
    </w:p>
    <w:p w14:paraId="26B476D2" w14:textId="4B6169FE" w:rsidR="007D7D3D" w:rsidRPr="00EA3CC3" w:rsidRDefault="007D7D3D" w:rsidP="00B7370D">
      <w:pPr>
        <w:pStyle w:val="Paragrafoelenco"/>
        <w:numPr>
          <w:ilvl w:val="0"/>
          <w:numId w:val="11"/>
        </w:numPr>
      </w:pPr>
      <w:r>
        <w:rPr>
          <w:b/>
          <w:bCs/>
        </w:rPr>
        <w:t>Eccezzioni:</w:t>
      </w:r>
    </w:p>
    <w:p w14:paraId="732C1AA6" w14:textId="3EDBB37B" w:rsidR="00EA3CC3" w:rsidRDefault="00EA3CC3" w:rsidP="00EA3CC3">
      <w:pPr>
        <w:pStyle w:val="Paragrafoelenco"/>
        <w:ind w:left="1065"/>
      </w:pPr>
    </w:p>
    <w:p w14:paraId="0D815D03" w14:textId="44EEDDB7" w:rsidR="00407232" w:rsidRDefault="00407232" w:rsidP="00EA3CC3">
      <w:pPr>
        <w:pStyle w:val="Paragrafoelenco"/>
        <w:ind w:left="1065"/>
      </w:pPr>
    </w:p>
    <w:p w14:paraId="1ABC9385" w14:textId="5D1BA38E" w:rsidR="00407232" w:rsidRDefault="00407232" w:rsidP="00EA3CC3">
      <w:pPr>
        <w:pStyle w:val="Paragrafoelenco"/>
        <w:ind w:left="1065"/>
      </w:pPr>
    </w:p>
    <w:p w14:paraId="085E6B50" w14:textId="721010D3" w:rsidR="00407232" w:rsidRDefault="00407232" w:rsidP="00EA3CC3">
      <w:pPr>
        <w:pStyle w:val="Paragrafoelenco"/>
        <w:ind w:left="1065"/>
      </w:pPr>
    </w:p>
    <w:p w14:paraId="6D625BAC" w14:textId="77777777" w:rsidR="00407232" w:rsidRPr="00CC436A" w:rsidRDefault="00407232" w:rsidP="00EA3CC3">
      <w:pPr>
        <w:pStyle w:val="Paragrafoelenco"/>
        <w:ind w:left="1065"/>
      </w:pPr>
    </w:p>
    <w:p w14:paraId="419DFC2F" w14:textId="6E37C9B7" w:rsidR="00FA3BEE" w:rsidRDefault="001F28A3" w:rsidP="00EC4E38">
      <w:pPr>
        <w:pStyle w:val="Titolo3"/>
      </w:pPr>
      <w:bookmarkStart w:id="52" w:name="_Toc61354087"/>
      <w:r>
        <w:lastRenderedPageBreak/>
        <w:t>Modell</w:t>
      </w:r>
      <w:r w:rsidR="00407232">
        <w:t>o</w:t>
      </w:r>
      <w:r>
        <w:t xml:space="preserve"> di Cas</w:t>
      </w:r>
      <w:r w:rsidR="00407232">
        <w:t>i</w:t>
      </w:r>
      <w:r>
        <w:t xml:space="preserve"> D’uso</w:t>
      </w:r>
      <w:bookmarkEnd w:id="52"/>
    </w:p>
    <w:p w14:paraId="0F30AB83" w14:textId="4E81EA8A" w:rsidR="00FA3BEE" w:rsidRDefault="004A05E8" w:rsidP="00EC4E38">
      <w:r>
        <w:rPr>
          <w:noProof/>
        </w:rPr>
        <w:drawing>
          <wp:inline distT="0" distB="0" distL="0" distR="0" wp14:anchorId="0D2175B6" wp14:editId="069DAC1F">
            <wp:extent cx="4729075" cy="7825991"/>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1772" cy="7830454"/>
                    </a:xfrm>
                    <a:prstGeom prst="rect">
                      <a:avLst/>
                    </a:prstGeom>
                    <a:noFill/>
                    <a:ln>
                      <a:noFill/>
                    </a:ln>
                  </pic:spPr>
                </pic:pic>
              </a:graphicData>
            </a:graphic>
          </wp:inline>
        </w:drawing>
      </w:r>
    </w:p>
    <w:p w14:paraId="3668193D" w14:textId="6FDE4F5C" w:rsidR="00FA3BEE" w:rsidRDefault="00FA3BEE" w:rsidP="00EC4E38"/>
    <w:p w14:paraId="39EE88A0" w14:textId="77777777" w:rsidR="00407232" w:rsidRPr="00EC4E38" w:rsidRDefault="00407232" w:rsidP="00EC4E38"/>
    <w:p w14:paraId="0AA06F39" w14:textId="00B075BE" w:rsidR="001F28A3" w:rsidRDefault="00EC4E38" w:rsidP="00EC4E38">
      <w:pPr>
        <w:pStyle w:val="Titolo3"/>
      </w:pPr>
      <w:bookmarkStart w:id="53" w:name="_Toc61354088"/>
      <w:r>
        <w:lastRenderedPageBreak/>
        <w:t>Modello Oggetti</w:t>
      </w:r>
      <w:bookmarkEnd w:id="53"/>
    </w:p>
    <w:p w14:paraId="0CA1A8DB" w14:textId="0591CCDE" w:rsidR="00EC4E38" w:rsidRDefault="00EC4E38" w:rsidP="00EC4E38"/>
    <w:p w14:paraId="456D0776" w14:textId="735F6484" w:rsidR="002F4CE7" w:rsidRDefault="00407232" w:rsidP="00EC4E38">
      <w:r>
        <w:rPr>
          <w:noProof/>
        </w:rPr>
        <w:drawing>
          <wp:inline distT="0" distB="0" distL="0" distR="0" wp14:anchorId="684F2D5C" wp14:editId="35EA2A24">
            <wp:extent cx="6109335" cy="4526915"/>
            <wp:effectExtent l="0" t="0" r="5715"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9335" cy="4526915"/>
                    </a:xfrm>
                    <a:prstGeom prst="rect">
                      <a:avLst/>
                    </a:prstGeom>
                    <a:noFill/>
                    <a:ln>
                      <a:noFill/>
                    </a:ln>
                  </pic:spPr>
                </pic:pic>
              </a:graphicData>
            </a:graphic>
          </wp:inline>
        </w:drawing>
      </w:r>
    </w:p>
    <w:p w14:paraId="241CB610" w14:textId="6E71E090" w:rsidR="0075053A" w:rsidRDefault="0075053A" w:rsidP="0075053A"/>
    <w:p w14:paraId="21C0D772" w14:textId="7E15EFE0" w:rsidR="006D4E5B" w:rsidRDefault="006D4E5B" w:rsidP="0075053A"/>
    <w:p w14:paraId="2AA05ECF" w14:textId="2E7786A9" w:rsidR="006D4E5B" w:rsidRDefault="006D4E5B" w:rsidP="0075053A"/>
    <w:p w14:paraId="3A75D098" w14:textId="3BE0E6FB" w:rsidR="006D4E5B" w:rsidRDefault="006D4E5B" w:rsidP="0075053A"/>
    <w:p w14:paraId="3E09F849" w14:textId="1B90C240" w:rsidR="006D4E5B" w:rsidRDefault="006D4E5B" w:rsidP="0075053A"/>
    <w:p w14:paraId="1B78CDDF" w14:textId="28E69BF9" w:rsidR="006D4E5B" w:rsidRDefault="006D4E5B" w:rsidP="0075053A"/>
    <w:p w14:paraId="31FA6391" w14:textId="4C061F5B" w:rsidR="006D4E5B" w:rsidRDefault="006D4E5B" w:rsidP="0075053A"/>
    <w:p w14:paraId="21EDD09C" w14:textId="0FC98850" w:rsidR="006D4E5B" w:rsidRDefault="006D4E5B" w:rsidP="0075053A"/>
    <w:p w14:paraId="417F1EC2" w14:textId="2C508720" w:rsidR="006D4E5B" w:rsidRDefault="006D4E5B" w:rsidP="0075053A"/>
    <w:p w14:paraId="285CB0FE" w14:textId="2704D758" w:rsidR="006D4E5B" w:rsidRDefault="006D4E5B" w:rsidP="0075053A"/>
    <w:p w14:paraId="7FC62481" w14:textId="354D4418" w:rsidR="006D4E5B" w:rsidRDefault="006D4E5B" w:rsidP="0075053A"/>
    <w:p w14:paraId="703A1672" w14:textId="7F7C096C" w:rsidR="00992841" w:rsidRDefault="00992841" w:rsidP="0075053A"/>
    <w:p w14:paraId="548277BC" w14:textId="1F65349A" w:rsidR="00992841" w:rsidRDefault="00992841" w:rsidP="0075053A"/>
    <w:p w14:paraId="089FC294" w14:textId="1458C384" w:rsidR="00992841" w:rsidRDefault="00992841" w:rsidP="0075053A"/>
    <w:p w14:paraId="2C516AA2" w14:textId="7E1CF93D" w:rsidR="00992841" w:rsidRDefault="00992841" w:rsidP="0075053A"/>
    <w:p w14:paraId="389298C4" w14:textId="1065CAD7" w:rsidR="00992841" w:rsidRDefault="00992841" w:rsidP="0075053A"/>
    <w:p w14:paraId="2C23439E" w14:textId="7EA37C8A" w:rsidR="00992841" w:rsidRDefault="00992841" w:rsidP="0075053A"/>
    <w:p w14:paraId="60EDB444" w14:textId="77777777" w:rsidR="00992841" w:rsidRDefault="00992841" w:rsidP="0075053A"/>
    <w:p w14:paraId="5B4FACA7" w14:textId="261EDBF0" w:rsidR="00EC4E38" w:rsidRPr="00EC4E38" w:rsidRDefault="00EC4E38" w:rsidP="00EC4E38">
      <w:pPr>
        <w:pStyle w:val="Titolo3"/>
      </w:pPr>
      <w:bookmarkStart w:id="54" w:name="_Toc61354089"/>
      <w:r>
        <w:lastRenderedPageBreak/>
        <w:t>Modell</w:t>
      </w:r>
      <w:r w:rsidR="00AC1C33">
        <w:t>i</w:t>
      </w:r>
      <w:r>
        <w:t xml:space="preserve"> Dinamic</w:t>
      </w:r>
      <w:r w:rsidR="00AC1C33">
        <w:t>i</w:t>
      </w:r>
      <w:bookmarkEnd w:id="54"/>
    </w:p>
    <w:p w14:paraId="34EF1DFA" w14:textId="77777777" w:rsidR="001F28A3" w:rsidRPr="001F28A3" w:rsidRDefault="001F28A3" w:rsidP="001F28A3"/>
    <w:p w14:paraId="18BE4F9A" w14:textId="77777777" w:rsidR="00413635" w:rsidRPr="00413635" w:rsidRDefault="00413635" w:rsidP="00413635">
      <w:pPr>
        <w:rPr>
          <w:b/>
          <w:bCs/>
        </w:rPr>
      </w:pPr>
    </w:p>
    <w:p w14:paraId="76C727E8" w14:textId="1C00F9B7" w:rsidR="003E00FB" w:rsidRDefault="00746520" w:rsidP="008E2FCE">
      <w:pPr>
        <w:pStyle w:val="Titolo3"/>
        <w:numPr>
          <w:ilvl w:val="3"/>
          <w:numId w:val="8"/>
        </w:numPr>
      </w:pPr>
      <w:bookmarkStart w:id="55" w:name="_Toc61354090"/>
      <w:r>
        <w:t>Registrazione nuovo utente</w:t>
      </w:r>
      <w:bookmarkEnd w:id="55"/>
    </w:p>
    <w:p w14:paraId="6C7899E7" w14:textId="545EFDC9" w:rsidR="00746520" w:rsidRDefault="00746520" w:rsidP="00746520"/>
    <w:p w14:paraId="5B3ADA5D" w14:textId="7BD81386" w:rsidR="006D4E5B" w:rsidRDefault="006D4E5B" w:rsidP="00746520"/>
    <w:p w14:paraId="2B71F18B" w14:textId="181133D7" w:rsidR="006D4E5B" w:rsidRDefault="00E3153A" w:rsidP="00746520">
      <w:r>
        <w:rPr>
          <w:noProof/>
        </w:rPr>
        <w:drawing>
          <wp:inline distT="0" distB="0" distL="0" distR="0" wp14:anchorId="78372109" wp14:editId="6648F5F9">
            <wp:extent cx="6114415" cy="2855595"/>
            <wp:effectExtent l="0" t="0" r="635"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415" cy="2855595"/>
                    </a:xfrm>
                    <a:prstGeom prst="rect">
                      <a:avLst/>
                    </a:prstGeom>
                    <a:noFill/>
                    <a:ln>
                      <a:noFill/>
                    </a:ln>
                  </pic:spPr>
                </pic:pic>
              </a:graphicData>
            </a:graphic>
          </wp:inline>
        </w:drawing>
      </w:r>
    </w:p>
    <w:p w14:paraId="4408AC73" w14:textId="2758B97F" w:rsidR="0052605A" w:rsidRDefault="0052605A" w:rsidP="00746520"/>
    <w:p w14:paraId="11D1072B" w14:textId="72A44C1B" w:rsidR="0078071F" w:rsidRPr="00B447EA" w:rsidRDefault="0078071F" w:rsidP="00746520">
      <w:pPr>
        <w:rPr>
          <w:sz w:val="20"/>
          <w:szCs w:val="20"/>
        </w:rPr>
      </w:pPr>
      <w:r w:rsidRPr="00B447EA">
        <w:rPr>
          <w:sz w:val="20"/>
          <w:szCs w:val="20"/>
        </w:rPr>
        <w:t xml:space="preserve">accountData = </w:t>
      </w:r>
      <w:r w:rsidR="00330E3A" w:rsidRPr="00B447EA">
        <w:rPr>
          <w:sz w:val="20"/>
          <w:szCs w:val="20"/>
        </w:rPr>
        <w:t>nome Utente, Password, Mail, Codice Fiscale,</w:t>
      </w:r>
      <w:r w:rsidR="00B447EA" w:rsidRPr="00B447EA">
        <w:rPr>
          <w:sz w:val="20"/>
          <w:szCs w:val="20"/>
        </w:rPr>
        <w:t xml:space="preserve"> nome, cognome, numero di telefono, data di nascita</w:t>
      </w:r>
      <w:r w:rsidR="00330E3A" w:rsidRPr="00B447EA">
        <w:rPr>
          <w:sz w:val="20"/>
          <w:szCs w:val="20"/>
        </w:rPr>
        <w:t xml:space="preserve"> Numero della Carta di Credito, </w:t>
      </w:r>
      <w:r w:rsidR="00B93F0F" w:rsidRPr="00B447EA">
        <w:rPr>
          <w:sz w:val="20"/>
          <w:szCs w:val="20"/>
        </w:rPr>
        <w:t xml:space="preserve">scadenza carta, CSV, nome del titolare, cognome del titolare, indirizzo, </w:t>
      </w:r>
      <w:r w:rsidR="00B447EA" w:rsidRPr="00B447EA">
        <w:rPr>
          <w:sz w:val="20"/>
          <w:szCs w:val="20"/>
        </w:rPr>
        <w:t>CAP, nazione, regione, città.</w:t>
      </w:r>
    </w:p>
    <w:p w14:paraId="13541C8E" w14:textId="40286AD5" w:rsidR="0052605A" w:rsidRPr="0052605A" w:rsidRDefault="00F928D7" w:rsidP="0052605A">
      <w:pPr>
        <w:pStyle w:val="Titolo3"/>
        <w:numPr>
          <w:ilvl w:val="3"/>
          <w:numId w:val="8"/>
        </w:numPr>
      </w:pPr>
      <w:bookmarkStart w:id="56" w:name="_Toc61354091"/>
      <w:r>
        <w:t>Conferma Indirizzo E-mail</w:t>
      </w:r>
      <w:bookmarkEnd w:id="56"/>
    </w:p>
    <w:p w14:paraId="6EA15715" w14:textId="1F3F2AA7" w:rsidR="00F928D7" w:rsidRDefault="00F928D7" w:rsidP="00F928D7"/>
    <w:p w14:paraId="5553FADE" w14:textId="0B3F65AB" w:rsidR="006D4E5B" w:rsidRDefault="003517BB" w:rsidP="00F928D7">
      <w:r>
        <w:rPr>
          <w:noProof/>
        </w:rPr>
        <w:drawing>
          <wp:inline distT="0" distB="0" distL="0" distR="0" wp14:anchorId="36FDE68C" wp14:editId="577DAC14">
            <wp:extent cx="6115050" cy="27813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a:ln>
                      <a:noFill/>
                    </a:ln>
                  </pic:spPr>
                </pic:pic>
              </a:graphicData>
            </a:graphic>
          </wp:inline>
        </w:drawing>
      </w:r>
    </w:p>
    <w:p w14:paraId="75732A8E" w14:textId="77777777" w:rsidR="006D4E5B" w:rsidRDefault="006D4E5B" w:rsidP="00F928D7"/>
    <w:p w14:paraId="36B0114D" w14:textId="1CD82AD0" w:rsidR="00F928D7" w:rsidRDefault="00F928D7" w:rsidP="00F928D7">
      <w:pPr>
        <w:pStyle w:val="Titolo3"/>
        <w:numPr>
          <w:ilvl w:val="3"/>
          <w:numId w:val="8"/>
        </w:numPr>
      </w:pPr>
      <w:bookmarkStart w:id="57" w:name="_Toc61354092"/>
      <w:r>
        <w:lastRenderedPageBreak/>
        <w:t>Login Utente</w:t>
      </w:r>
      <w:bookmarkEnd w:id="57"/>
    </w:p>
    <w:p w14:paraId="2BEF1C05" w14:textId="77777777" w:rsidR="0052605A" w:rsidRPr="0052605A" w:rsidRDefault="0052605A" w:rsidP="0052605A"/>
    <w:p w14:paraId="263BB9D3" w14:textId="48548FC3" w:rsidR="00F928D7" w:rsidRDefault="00F928D7" w:rsidP="00F928D7"/>
    <w:p w14:paraId="6F1C15C9" w14:textId="793B6C13" w:rsidR="006D4E5B" w:rsidRDefault="00E3153A" w:rsidP="00F928D7">
      <w:r>
        <w:rPr>
          <w:noProof/>
        </w:rPr>
        <w:drawing>
          <wp:inline distT="0" distB="0" distL="0" distR="0" wp14:anchorId="383EA5C6" wp14:editId="660F6FA8">
            <wp:extent cx="6120130" cy="265874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2658745"/>
                    </a:xfrm>
                    <a:prstGeom prst="rect">
                      <a:avLst/>
                    </a:prstGeom>
                    <a:noFill/>
                    <a:ln>
                      <a:noFill/>
                    </a:ln>
                  </pic:spPr>
                </pic:pic>
              </a:graphicData>
            </a:graphic>
          </wp:inline>
        </w:drawing>
      </w:r>
    </w:p>
    <w:p w14:paraId="31D2F564" w14:textId="6997517B" w:rsidR="0052605A" w:rsidRDefault="0052605A" w:rsidP="00F928D7"/>
    <w:p w14:paraId="6D1DCF4C" w14:textId="6EEA2E85" w:rsidR="00B447EA" w:rsidRPr="00B447EA" w:rsidRDefault="00B447EA" w:rsidP="00F928D7">
      <w:pPr>
        <w:rPr>
          <w:sz w:val="20"/>
          <w:szCs w:val="20"/>
        </w:rPr>
      </w:pPr>
      <w:r>
        <w:rPr>
          <w:sz w:val="20"/>
          <w:szCs w:val="20"/>
        </w:rPr>
        <w:t xml:space="preserve">loginData = </w:t>
      </w:r>
      <w:r w:rsidR="00D73F07">
        <w:rPr>
          <w:sz w:val="20"/>
          <w:szCs w:val="20"/>
        </w:rPr>
        <w:t>nome Utente e Password</w:t>
      </w:r>
    </w:p>
    <w:p w14:paraId="3B58423F" w14:textId="2D173CCA" w:rsidR="0052605A" w:rsidRDefault="007D635D" w:rsidP="0052605A">
      <w:pPr>
        <w:pStyle w:val="Titolo3"/>
        <w:numPr>
          <w:ilvl w:val="3"/>
          <w:numId w:val="8"/>
        </w:numPr>
      </w:pPr>
      <w:bookmarkStart w:id="58" w:name="_Toc61354093"/>
      <w:r>
        <w:t>Errore Login</w:t>
      </w:r>
      <w:bookmarkEnd w:id="58"/>
    </w:p>
    <w:p w14:paraId="6F83DCFC" w14:textId="77777777" w:rsidR="007D635D" w:rsidRPr="007D635D" w:rsidRDefault="007D635D" w:rsidP="007D635D"/>
    <w:p w14:paraId="3BFADBE5" w14:textId="5D2A887E" w:rsidR="007D635D" w:rsidRDefault="003517BB" w:rsidP="007D635D">
      <w:r>
        <w:rPr>
          <w:noProof/>
        </w:rPr>
        <w:drawing>
          <wp:inline distT="0" distB="0" distL="0" distR="0" wp14:anchorId="6EADDAA3" wp14:editId="6FC11409">
            <wp:extent cx="6115050" cy="3067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14:paraId="0D55BA68" w14:textId="0609B378" w:rsidR="007D635D" w:rsidRDefault="007D635D" w:rsidP="007D635D"/>
    <w:p w14:paraId="3D36B8B1" w14:textId="6B2CB985" w:rsidR="007D635D" w:rsidRPr="00D73F07" w:rsidRDefault="00D73F07" w:rsidP="007D635D">
      <w:pPr>
        <w:rPr>
          <w:sz w:val="20"/>
          <w:szCs w:val="20"/>
        </w:rPr>
      </w:pPr>
      <w:r>
        <w:rPr>
          <w:sz w:val="20"/>
          <w:szCs w:val="20"/>
        </w:rPr>
        <w:t>loginData = nome Utente e password</w:t>
      </w:r>
    </w:p>
    <w:p w14:paraId="0F43452F" w14:textId="22C1D10D" w:rsidR="007D635D" w:rsidRDefault="007D635D" w:rsidP="007D635D"/>
    <w:p w14:paraId="007DA350" w14:textId="6EEEE164" w:rsidR="007D635D" w:rsidRDefault="007D635D" w:rsidP="007D635D"/>
    <w:p w14:paraId="5D49B569" w14:textId="6FC15ABA" w:rsidR="007D635D" w:rsidRDefault="007D635D" w:rsidP="007D635D"/>
    <w:p w14:paraId="67C28CC0" w14:textId="2D9E9345" w:rsidR="007D635D" w:rsidRDefault="007D635D" w:rsidP="007D635D"/>
    <w:p w14:paraId="378478A9" w14:textId="77777777" w:rsidR="007D635D" w:rsidRPr="007D635D" w:rsidRDefault="007D635D" w:rsidP="007D635D"/>
    <w:p w14:paraId="5C02290D" w14:textId="77777777" w:rsidR="0052605A" w:rsidRDefault="0052605A" w:rsidP="00F928D7"/>
    <w:p w14:paraId="36C75580" w14:textId="59EDB335" w:rsidR="00F928D7" w:rsidRDefault="00F928D7" w:rsidP="00F928D7">
      <w:pPr>
        <w:pStyle w:val="Titolo3"/>
        <w:numPr>
          <w:ilvl w:val="3"/>
          <w:numId w:val="8"/>
        </w:numPr>
      </w:pPr>
      <w:bookmarkStart w:id="59" w:name="_Toc61354094"/>
      <w:r>
        <w:t>Selezione prodotto nel catalogo</w:t>
      </w:r>
      <w:bookmarkEnd w:id="59"/>
    </w:p>
    <w:p w14:paraId="0F00F024" w14:textId="77777777" w:rsidR="0052605A" w:rsidRPr="0052605A" w:rsidRDefault="0052605A" w:rsidP="0052605A"/>
    <w:p w14:paraId="432F3261" w14:textId="48536C0B" w:rsidR="0052605A" w:rsidRDefault="007939B8" w:rsidP="00F928D7">
      <w:r>
        <w:rPr>
          <w:noProof/>
        </w:rPr>
        <w:drawing>
          <wp:inline distT="0" distB="0" distL="0" distR="0" wp14:anchorId="092BE230" wp14:editId="7D5BDDA8">
            <wp:extent cx="6114415" cy="2535555"/>
            <wp:effectExtent l="0" t="0" r="63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2535555"/>
                    </a:xfrm>
                    <a:prstGeom prst="rect">
                      <a:avLst/>
                    </a:prstGeom>
                    <a:noFill/>
                    <a:ln>
                      <a:noFill/>
                    </a:ln>
                  </pic:spPr>
                </pic:pic>
              </a:graphicData>
            </a:graphic>
          </wp:inline>
        </w:drawing>
      </w:r>
    </w:p>
    <w:p w14:paraId="312789A9" w14:textId="54D8E50C" w:rsidR="003E7E1D" w:rsidRDefault="003E7E1D" w:rsidP="00F928D7"/>
    <w:p w14:paraId="1FD7D03B" w14:textId="2E24AE7C" w:rsidR="003E7E1D" w:rsidRPr="003E7E1D" w:rsidRDefault="003E7E1D" w:rsidP="00F928D7">
      <w:pPr>
        <w:rPr>
          <w:sz w:val="20"/>
          <w:szCs w:val="20"/>
        </w:rPr>
      </w:pPr>
      <w:r>
        <w:rPr>
          <w:sz w:val="20"/>
          <w:szCs w:val="20"/>
        </w:rPr>
        <w:t xml:space="preserve">datiProdotto = ID del prodotto, quantità disponibile, nome del prodotto, descrizione del prodotto, prezzo del prodotto, </w:t>
      </w:r>
      <w:r w:rsidR="00176A3F">
        <w:rPr>
          <w:sz w:val="20"/>
          <w:szCs w:val="20"/>
        </w:rPr>
        <w:t>categorie a cui appartiene</w:t>
      </w:r>
    </w:p>
    <w:p w14:paraId="6C453792" w14:textId="77777777" w:rsidR="0052605A" w:rsidRDefault="0052605A" w:rsidP="00F928D7"/>
    <w:p w14:paraId="162B5B08" w14:textId="1763A034" w:rsidR="00F928D7" w:rsidRDefault="00E83FD7" w:rsidP="00F928D7">
      <w:pPr>
        <w:pStyle w:val="Titolo3"/>
        <w:numPr>
          <w:ilvl w:val="3"/>
          <w:numId w:val="8"/>
        </w:numPr>
      </w:pPr>
      <w:bookmarkStart w:id="60" w:name="_Toc61354095"/>
      <w:r>
        <w:t>Aggiunta di un prodotto al carrello</w:t>
      </w:r>
      <w:bookmarkEnd w:id="60"/>
    </w:p>
    <w:p w14:paraId="64059752" w14:textId="77777777" w:rsidR="0052605A" w:rsidRPr="0052605A" w:rsidRDefault="0052605A" w:rsidP="0052605A"/>
    <w:p w14:paraId="2CC917E0" w14:textId="77777777" w:rsidR="0052605A" w:rsidRPr="0052605A" w:rsidRDefault="0052605A" w:rsidP="0052605A"/>
    <w:p w14:paraId="3B08D84C" w14:textId="401E753E" w:rsidR="00E83FD7" w:rsidRDefault="007939B8" w:rsidP="00E83FD7">
      <w:r>
        <w:rPr>
          <w:noProof/>
        </w:rPr>
        <w:drawing>
          <wp:inline distT="0" distB="0" distL="0" distR="0" wp14:anchorId="4689C6A5" wp14:editId="5D23C3E1">
            <wp:extent cx="6114415" cy="223837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2238375"/>
                    </a:xfrm>
                    <a:prstGeom prst="rect">
                      <a:avLst/>
                    </a:prstGeom>
                    <a:noFill/>
                    <a:ln>
                      <a:noFill/>
                    </a:ln>
                  </pic:spPr>
                </pic:pic>
              </a:graphicData>
            </a:graphic>
          </wp:inline>
        </w:drawing>
      </w:r>
    </w:p>
    <w:p w14:paraId="366BC158" w14:textId="5EE50B15" w:rsidR="00AC1C33" w:rsidRDefault="00AC1C33" w:rsidP="00E83FD7"/>
    <w:p w14:paraId="13E714BA" w14:textId="2312CCDC" w:rsidR="00AC1C33" w:rsidRDefault="00AC1C33" w:rsidP="00E83FD7"/>
    <w:p w14:paraId="2349CA9F" w14:textId="60EF002A" w:rsidR="00AC1C33" w:rsidRDefault="00AC1C33" w:rsidP="00E83FD7"/>
    <w:p w14:paraId="4BE63342" w14:textId="5949494F" w:rsidR="00AC1C33" w:rsidRDefault="00AC1C33" w:rsidP="00E83FD7"/>
    <w:p w14:paraId="308CF65F" w14:textId="2AD467FD" w:rsidR="00AC1C33" w:rsidRDefault="00AC1C33" w:rsidP="00E83FD7"/>
    <w:p w14:paraId="479419DC" w14:textId="6B849194" w:rsidR="0052605A" w:rsidRDefault="0052605A" w:rsidP="00E83FD7"/>
    <w:p w14:paraId="57D1D499" w14:textId="77777777" w:rsidR="007939B8" w:rsidRDefault="007939B8" w:rsidP="00E83FD7"/>
    <w:p w14:paraId="1261711D" w14:textId="17B0DE4C" w:rsidR="00E83FD7" w:rsidRDefault="00E83FD7" w:rsidP="00E83FD7">
      <w:pPr>
        <w:pStyle w:val="Titolo3"/>
        <w:numPr>
          <w:ilvl w:val="3"/>
          <w:numId w:val="8"/>
        </w:numPr>
      </w:pPr>
      <w:bookmarkStart w:id="61" w:name="_Toc61354096"/>
      <w:r>
        <w:lastRenderedPageBreak/>
        <w:t>Visione del catalogo per categorie</w:t>
      </w:r>
      <w:bookmarkEnd w:id="61"/>
    </w:p>
    <w:p w14:paraId="774CC71F" w14:textId="77777777" w:rsidR="0052605A" w:rsidRPr="0052605A" w:rsidRDefault="0052605A" w:rsidP="0052605A"/>
    <w:p w14:paraId="2248CC42" w14:textId="4D6C4051" w:rsidR="00E83FD7" w:rsidRDefault="00DC01C9" w:rsidP="00E83FD7">
      <w:r>
        <w:rPr>
          <w:noProof/>
        </w:rPr>
        <w:drawing>
          <wp:inline distT="0" distB="0" distL="0" distR="0" wp14:anchorId="7FCEFD6C" wp14:editId="13E18306">
            <wp:extent cx="6120130" cy="22440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244090"/>
                    </a:xfrm>
                    <a:prstGeom prst="rect">
                      <a:avLst/>
                    </a:prstGeom>
                    <a:noFill/>
                    <a:ln>
                      <a:noFill/>
                    </a:ln>
                  </pic:spPr>
                </pic:pic>
              </a:graphicData>
            </a:graphic>
          </wp:inline>
        </w:drawing>
      </w:r>
    </w:p>
    <w:p w14:paraId="3EFD037C" w14:textId="77777777" w:rsidR="00176A3F" w:rsidRPr="00176A3F" w:rsidRDefault="00176A3F" w:rsidP="00E83FD7">
      <w:pPr>
        <w:rPr>
          <w:sz w:val="20"/>
          <w:szCs w:val="20"/>
        </w:rPr>
      </w:pPr>
    </w:p>
    <w:p w14:paraId="6F701FF2" w14:textId="77777777" w:rsidR="00176A3F" w:rsidRPr="003E7E1D" w:rsidRDefault="00176A3F" w:rsidP="00176A3F">
      <w:pPr>
        <w:rPr>
          <w:sz w:val="20"/>
          <w:szCs w:val="20"/>
        </w:rPr>
      </w:pPr>
      <w:r>
        <w:rPr>
          <w:sz w:val="20"/>
          <w:szCs w:val="20"/>
        </w:rPr>
        <w:t>datiProdotto = ID del prodotto, quantità disponibile, nome del prodotto, descrizione del prodotto, prezzo del prodotto, categorie a cui appartiene</w:t>
      </w:r>
    </w:p>
    <w:p w14:paraId="62F3AE7F" w14:textId="3FB0F9BC" w:rsidR="0052605A" w:rsidRPr="00176A3F" w:rsidRDefault="00176A3F" w:rsidP="00E83FD7">
      <w:pPr>
        <w:rPr>
          <w:sz w:val="20"/>
          <w:szCs w:val="20"/>
        </w:rPr>
      </w:pPr>
      <w:r>
        <w:rPr>
          <w:sz w:val="20"/>
          <w:szCs w:val="20"/>
        </w:rPr>
        <w:t>datiCategoria = Id della categoria, nome della categoria, descrizione della categoria, lista di prodotti associati alla categoria</w:t>
      </w:r>
    </w:p>
    <w:p w14:paraId="2ACBF774" w14:textId="397A1834" w:rsidR="00E83FD7" w:rsidRDefault="00E83FD7" w:rsidP="00E83FD7">
      <w:pPr>
        <w:pStyle w:val="Titolo3"/>
        <w:numPr>
          <w:ilvl w:val="3"/>
          <w:numId w:val="8"/>
        </w:numPr>
      </w:pPr>
      <w:bookmarkStart w:id="62" w:name="_Toc61354097"/>
      <w:r>
        <w:t>Visione del proprio carrello</w:t>
      </w:r>
      <w:bookmarkEnd w:id="62"/>
    </w:p>
    <w:p w14:paraId="1BFF431B" w14:textId="77777777" w:rsidR="0052605A" w:rsidRPr="0052605A" w:rsidRDefault="0052605A" w:rsidP="0052605A"/>
    <w:p w14:paraId="21FD7A0D" w14:textId="028C15F9" w:rsidR="00E83FD7" w:rsidRDefault="00DC01C9" w:rsidP="00E83FD7">
      <w:r>
        <w:rPr>
          <w:noProof/>
        </w:rPr>
        <w:drawing>
          <wp:inline distT="0" distB="0" distL="0" distR="0" wp14:anchorId="46CF4643" wp14:editId="0CF733D4">
            <wp:extent cx="6114415" cy="2345055"/>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2345055"/>
                    </a:xfrm>
                    <a:prstGeom prst="rect">
                      <a:avLst/>
                    </a:prstGeom>
                    <a:noFill/>
                    <a:ln>
                      <a:noFill/>
                    </a:ln>
                  </pic:spPr>
                </pic:pic>
              </a:graphicData>
            </a:graphic>
          </wp:inline>
        </w:drawing>
      </w:r>
    </w:p>
    <w:p w14:paraId="02212E52" w14:textId="4DFAABEC" w:rsidR="00176A3F" w:rsidRDefault="00176A3F" w:rsidP="00E83FD7"/>
    <w:p w14:paraId="24A2560E" w14:textId="4DB3711F" w:rsidR="00176A3F" w:rsidRPr="00176A3F" w:rsidRDefault="00176A3F" w:rsidP="00E83FD7">
      <w:pPr>
        <w:rPr>
          <w:sz w:val="20"/>
          <w:szCs w:val="20"/>
        </w:rPr>
      </w:pPr>
      <w:r>
        <w:t>dettagli</w:t>
      </w:r>
      <w:r>
        <w:rPr>
          <w:sz w:val="20"/>
          <w:szCs w:val="20"/>
        </w:rPr>
        <w:t xml:space="preserve">= </w:t>
      </w:r>
      <w:r w:rsidR="009B2E35">
        <w:rPr>
          <w:sz w:val="20"/>
          <w:szCs w:val="20"/>
        </w:rPr>
        <w:t>lista di prodotti contenuti nel carrello</w:t>
      </w:r>
    </w:p>
    <w:p w14:paraId="31AA06BD" w14:textId="62D14598" w:rsidR="003517BB" w:rsidRDefault="003517BB" w:rsidP="00E83FD7"/>
    <w:p w14:paraId="27E57080" w14:textId="2CFAFA8C" w:rsidR="003517BB" w:rsidRDefault="003517BB" w:rsidP="00E83FD7"/>
    <w:p w14:paraId="336A8C40" w14:textId="66CCBD85" w:rsidR="006A4108" w:rsidRDefault="006A4108" w:rsidP="00E83FD7"/>
    <w:p w14:paraId="578F7294" w14:textId="352B7ABF" w:rsidR="006A4108" w:rsidRDefault="006A4108" w:rsidP="00E83FD7"/>
    <w:p w14:paraId="6010C933" w14:textId="7F03A53B" w:rsidR="006A4108" w:rsidRDefault="006A4108" w:rsidP="00E83FD7"/>
    <w:p w14:paraId="49E6C45D" w14:textId="35080E69" w:rsidR="006A4108" w:rsidRDefault="006A4108" w:rsidP="00E83FD7"/>
    <w:p w14:paraId="111D97D5" w14:textId="77777777" w:rsidR="006A4108" w:rsidRDefault="006A4108" w:rsidP="00E83FD7"/>
    <w:p w14:paraId="047068F6" w14:textId="77777777" w:rsidR="0052605A" w:rsidRDefault="0052605A" w:rsidP="00E83FD7"/>
    <w:p w14:paraId="7993DAFC" w14:textId="2819AD7A" w:rsidR="00E83FD7" w:rsidRDefault="00A70C6D" w:rsidP="00E83FD7">
      <w:pPr>
        <w:pStyle w:val="Titolo3"/>
        <w:numPr>
          <w:ilvl w:val="3"/>
          <w:numId w:val="8"/>
        </w:numPr>
      </w:pPr>
      <w:bookmarkStart w:id="63" w:name="_Toc61354098"/>
      <w:r>
        <w:lastRenderedPageBreak/>
        <w:t>Finalizzazione acquisto</w:t>
      </w:r>
      <w:bookmarkEnd w:id="63"/>
    </w:p>
    <w:p w14:paraId="7C20E607" w14:textId="77777777" w:rsidR="003517BB" w:rsidRPr="003517BB" w:rsidRDefault="003517BB" w:rsidP="003517BB"/>
    <w:p w14:paraId="675356C1" w14:textId="77777777" w:rsidR="0052605A" w:rsidRPr="0052605A" w:rsidRDefault="0052605A" w:rsidP="0052605A"/>
    <w:p w14:paraId="3B016A3B" w14:textId="36C648FF" w:rsidR="00A70C6D" w:rsidRDefault="00191159" w:rsidP="00A70C6D">
      <w:r>
        <w:rPr>
          <w:noProof/>
        </w:rPr>
        <w:drawing>
          <wp:inline distT="0" distB="0" distL="0" distR="0" wp14:anchorId="661A0296" wp14:editId="4A799E9A">
            <wp:extent cx="6120130" cy="2322195"/>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322195"/>
                    </a:xfrm>
                    <a:prstGeom prst="rect">
                      <a:avLst/>
                    </a:prstGeom>
                    <a:noFill/>
                    <a:ln>
                      <a:noFill/>
                    </a:ln>
                  </pic:spPr>
                </pic:pic>
              </a:graphicData>
            </a:graphic>
          </wp:inline>
        </w:drawing>
      </w:r>
    </w:p>
    <w:p w14:paraId="519B22CB" w14:textId="0FDD42D7" w:rsidR="006D4E5B" w:rsidRDefault="006D4E5B" w:rsidP="00A70C6D"/>
    <w:p w14:paraId="3659F398" w14:textId="651747DD" w:rsidR="009B2E35" w:rsidRPr="009B2E35" w:rsidRDefault="009B2E35" w:rsidP="00A70C6D">
      <w:pPr>
        <w:rPr>
          <w:sz w:val="20"/>
          <w:szCs w:val="20"/>
        </w:rPr>
      </w:pPr>
      <w:r>
        <w:rPr>
          <w:sz w:val="20"/>
          <w:szCs w:val="20"/>
        </w:rPr>
        <w:t>datiOrdine = Id dell’ordine, nome utente associato all’ordine, data dell’ordine, spesa totale dell’ordine</w:t>
      </w:r>
    </w:p>
    <w:p w14:paraId="620EEBFC" w14:textId="718019E8" w:rsidR="006D4E5B" w:rsidRDefault="006D4E5B" w:rsidP="00A70C6D"/>
    <w:p w14:paraId="5A6EC0AE" w14:textId="3E4146C3" w:rsidR="006D4E5B" w:rsidRDefault="007D635D" w:rsidP="007D635D">
      <w:pPr>
        <w:pStyle w:val="Titolo3"/>
        <w:numPr>
          <w:ilvl w:val="3"/>
          <w:numId w:val="8"/>
        </w:numPr>
      </w:pPr>
      <w:bookmarkStart w:id="64" w:name="_Toc61354099"/>
      <w:r>
        <w:t>Finalizzazione acquisto senza Login a priori</w:t>
      </w:r>
      <w:bookmarkEnd w:id="64"/>
    </w:p>
    <w:p w14:paraId="69448CE4" w14:textId="05DDEFCE" w:rsidR="007D635D" w:rsidRDefault="007D635D" w:rsidP="007D635D"/>
    <w:p w14:paraId="2E4577AC" w14:textId="42090F51" w:rsidR="007D635D" w:rsidRPr="007D635D" w:rsidRDefault="00191159" w:rsidP="007D635D">
      <w:r>
        <w:rPr>
          <w:noProof/>
        </w:rPr>
        <w:drawing>
          <wp:inline distT="0" distB="0" distL="0" distR="0" wp14:anchorId="68DDE973" wp14:editId="2F895184">
            <wp:extent cx="5721985" cy="4011295"/>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985" cy="4011295"/>
                    </a:xfrm>
                    <a:prstGeom prst="rect">
                      <a:avLst/>
                    </a:prstGeom>
                    <a:noFill/>
                    <a:ln>
                      <a:noFill/>
                    </a:ln>
                  </pic:spPr>
                </pic:pic>
              </a:graphicData>
            </a:graphic>
          </wp:inline>
        </w:drawing>
      </w:r>
    </w:p>
    <w:p w14:paraId="47E6F16C" w14:textId="122AD04B" w:rsidR="006D4E5B" w:rsidRDefault="006D4E5B" w:rsidP="00A70C6D"/>
    <w:p w14:paraId="0F858033" w14:textId="1DBE15CC" w:rsidR="0052605A" w:rsidRDefault="0052605A" w:rsidP="00A70C6D"/>
    <w:p w14:paraId="3285628E" w14:textId="77777777" w:rsidR="0052605A" w:rsidRDefault="0052605A" w:rsidP="00A70C6D"/>
    <w:p w14:paraId="1CFF1FB3" w14:textId="42229DE7" w:rsidR="00A70C6D" w:rsidRDefault="00A70C6D" w:rsidP="00A70C6D">
      <w:pPr>
        <w:pStyle w:val="Titolo3"/>
        <w:numPr>
          <w:ilvl w:val="3"/>
          <w:numId w:val="8"/>
        </w:numPr>
      </w:pPr>
      <w:bookmarkStart w:id="65" w:name="_Toc61354100"/>
      <w:r>
        <w:lastRenderedPageBreak/>
        <w:t>Rimozione di un prodotto dal carrello</w:t>
      </w:r>
      <w:bookmarkEnd w:id="65"/>
    </w:p>
    <w:p w14:paraId="45108939" w14:textId="77777777" w:rsidR="0052605A" w:rsidRPr="0052605A" w:rsidRDefault="0052605A" w:rsidP="0052605A"/>
    <w:p w14:paraId="362EBC21" w14:textId="77777777" w:rsidR="0052605A" w:rsidRPr="0052605A" w:rsidRDefault="0052605A" w:rsidP="0052605A"/>
    <w:p w14:paraId="6B4326F0" w14:textId="775BFE6D" w:rsidR="00A70C6D" w:rsidRDefault="00191159" w:rsidP="00A70C6D">
      <w:r>
        <w:rPr>
          <w:noProof/>
        </w:rPr>
        <w:drawing>
          <wp:inline distT="0" distB="0" distL="0" distR="0" wp14:anchorId="3A618F49" wp14:editId="27DD7EF3">
            <wp:extent cx="6114415" cy="3180715"/>
            <wp:effectExtent l="0" t="0" r="635"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3180715"/>
                    </a:xfrm>
                    <a:prstGeom prst="rect">
                      <a:avLst/>
                    </a:prstGeom>
                    <a:noFill/>
                    <a:ln>
                      <a:noFill/>
                    </a:ln>
                  </pic:spPr>
                </pic:pic>
              </a:graphicData>
            </a:graphic>
          </wp:inline>
        </w:drawing>
      </w:r>
    </w:p>
    <w:p w14:paraId="20D90F2E" w14:textId="77777777" w:rsidR="003517BB" w:rsidRDefault="003517BB" w:rsidP="00A70C6D"/>
    <w:p w14:paraId="46AB9CD7" w14:textId="77777777" w:rsidR="0052605A" w:rsidRDefault="0052605A" w:rsidP="00A70C6D"/>
    <w:p w14:paraId="61400E26" w14:textId="40ACB64D" w:rsidR="00A70C6D" w:rsidRDefault="008A5C56" w:rsidP="00A70C6D">
      <w:pPr>
        <w:pStyle w:val="Titolo3"/>
        <w:numPr>
          <w:ilvl w:val="3"/>
          <w:numId w:val="8"/>
        </w:numPr>
      </w:pPr>
      <w:bookmarkStart w:id="66" w:name="_Toc61354101"/>
      <w:r>
        <w:t>Visione dello storico degli ordini</w:t>
      </w:r>
      <w:bookmarkEnd w:id="66"/>
    </w:p>
    <w:p w14:paraId="3CDA8BC7" w14:textId="77777777" w:rsidR="0052605A" w:rsidRPr="0052605A" w:rsidRDefault="0052605A" w:rsidP="0052605A"/>
    <w:p w14:paraId="73B5CAA3" w14:textId="315198B1" w:rsidR="008A5C56" w:rsidRDefault="00AE3019" w:rsidP="008A5C56">
      <w:r>
        <w:rPr>
          <w:noProof/>
        </w:rPr>
        <w:drawing>
          <wp:inline distT="0" distB="0" distL="0" distR="0" wp14:anchorId="1F805F63" wp14:editId="4B059C7F">
            <wp:extent cx="6109335" cy="2586355"/>
            <wp:effectExtent l="0" t="0" r="5715"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9335" cy="2586355"/>
                    </a:xfrm>
                    <a:prstGeom prst="rect">
                      <a:avLst/>
                    </a:prstGeom>
                    <a:noFill/>
                    <a:ln>
                      <a:noFill/>
                    </a:ln>
                  </pic:spPr>
                </pic:pic>
              </a:graphicData>
            </a:graphic>
          </wp:inline>
        </w:drawing>
      </w:r>
    </w:p>
    <w:p w14:paraId="2568F811" w14:textId="47017BB1" w:rsidR="00623A29" w:rsidRDefault="00623A29" w:rsidP="008A5C56"/>
    <w:p w14:paraId="0296BF2F" w14:textId="64F95224" w:rsidR="00623A29" w:rsidRDefault="006A4108" w:rsidP="00623A29">
      <w:pPr>
        <w:rPr>
          <w:sz w:val="20"/>
          <w:szCs w:val="20"/>
        </w:rPr>
      </w:pPr>
      <w:r>
        <w:rPr>
          <w:sz w:val="20"/>
          <w:szCs w:val="20"/>
        </w:rPr>
        <w:t>datiOrdini = lista di ID degli ordini associati all’account</w:t>
      </w:r>
    </w:p>
    <w:p w14:paraId="0A7301A3" w14:textId="16F9A760" w:rsidR="00623A29" w:rsidRDefault="00623A29" w:rsidP="00623A29">
      <w:pPr>
        <w:rPr>
          <w:sz w:val="20"/>
          <w:szCs w:val="20"/>
        </w:rPr>
      </w:pPr>
      <w:r>
        <w:rPr>
          <w:sz w:val="20"/>
          <w:szCs w:val="20"/>
        </w:rPr>
        <w:t>dettagliOrdine = Id dell’ordine, nome utente associato all’ordine, data dell’ordine, spesa totale dell’ordine</w:t>
      </w:r>
    </w:p>
    <w:p w14:paraId="34C3DB81" w14:textId="77777777" w:rsidR="00623A29" w:rsidRPr="003E7E1D" w:rsidRDefault="00623A29" w:rsidP="00623A29">
      <w:pPr>
        <w:rPr>
          <w:sz w:val="20"/>
          <w:szCs w:val="20"/>
        </w:rPr>
      </w:pPr>
      <w:r>
        <w:rPr>
          <w:sz w:val="20"/>
          <w:szCs w:val="20"/>
        </w:rPr>
        <w:t>datiProdotto = ID del prodotto, quantità disponibile, nome del prodotto, descrizione del prodotto, prezzo del prodotto, categorie a cui appartiene</w:t>
      </w:r>
    </w:p>
    <w:p w14:paraId="268C6A7A" w14:textId="13A168C0" w:rsidR="0052605A" w:rsidRDefault="0052605A" w:rsidP="008A5C56"/>
    <w:p w14:paraId="323C55E8" w14:textId="6D6449B2" w:rsidR="001B348C" w:rsidRDefault="001B348C" w:rsidP="008A5C56"/>
    <w:p w14:paraId="28DCB38A" w14:textId="1321F52E" w:rsidR="001A227C" w:rsidRPr="001A227C" w:rsidRDefault="006369D1" w:rsidP="001A227C">
      <w:pPr>
        <w:pStyle w:val="Titolo3"/>
        <w:numPr>
          <w:ilvl w:val="3"/>
          <w:numId w:val="8"/>
        </w:numPr>
      </w:pPr>
      <w:bookmarkStart w:id="67" w:name="_Toc61354102"/>
      <w:r w:rsidRPr="001A227C">
        <w:lastRenderedPageBreak/>
        <w:t>Modifica dei propri dati personali e/o di accesso</w:t>
      </w:r>
      <w:bookmarkEnd w:id="67"/>
    </w:p>
    <w:p w14:paraId="5905A416" w14:textId="3BAAB056" w:rsidR="00C55E35" w:rsidRPr="00C55E35" w:rsidRDefault="00C55E35" w:rsidP="00C55E35">
      <w:pPr>
        <w:jc w:val="both"/>
        <w:rPr>
          <w:b/>
        </w:rPr>
      </w:pPr>
    </w:p>
    <w:p w14:paraId="3B6C16E5" w14:textId="2503D3A9" w:rsidR="001B348C" w:rsidRDefault="00C55E35" w:rsidP="00C55E35">
      <w:pPr>
        <w:pStyle w:val="Titolo3"/>
        <w:numPr>
          <w:ilvl w:val="0"/>
          <w:numId w:val="0"/>
        </w:numPr>
      </w:pPr>
      <w:bookmarkStart w:id="68" w:name="_Toc60503775"/>
      <w:bookmarkStart w:id="69" w:name="_Toc61354103"/>
      <w:r>
        <w:rPr>
          <w:noProof/>
        </w:rPr>
        <w:drawing>
          <wp:inline distT="0" distB="0" distL="0" distR="0" wp14:anchorId="79BF5637" wp14:editId="79F0931A">
            <wp:extent cx="6114415" cy="3096895"/>
            <wp:effectExtent l="0" t="0" r="635"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3096895"/>
                    </a:xfrm>
                    <a:prstGeom prst="rect">
                      <a:avLst/>
                    </a:prstGeom>
                    <a:noFill/>
                    <a:ln>
                      <a:noFill/>
                    </a:ln>
                  </pic:spPr>
                </pic:pic>
              </a:graphicData>
            </a:graphic>
          </wp:inline>
        </w:drawing>
      </w:r>
      <w:bookmarkEnd w:id="68"/>
      <w:bookmarkEnd w:id="69"/>
    </w:p>
    <w:p w14:paraId="1EDBC5B3" w14:textId="2A47B34D" w:rsidR="00C55E35" w:rsidRPr="00C55E35" w:rsidRDefault="00C55E35" w:rsidP="00C55E35">
      <w:pPr>
        <w:rPr>
          <w:sz w:val="20"/>
          <w:szCs w:val="20"/>
        </w:rPr>
      </w:pPr>
      <w:r>
        <w:rPr>
          <w:sz w:val="20"/>
          <w:szCs w:val="20"/>
        </w:rPr>
        <w:t xml:space="preserve">datiAccount = </w:t>
      </w:r>
      <w:r w:rsidRPr="00B447EA">
        <w:rPr>
          <w:sz w:val="20"/>
          <w:szCs w:val="20"/>
        </w:rPr>
        <w:t>nome Utente, Mail, Codice Fiscale, nome, cognome, numero di telefono, data di nascita</w:t>
      </w:r>
      <w:r>
        <w:rPr>
          <w:sz w:val="20"/>
          <w:szCs w:val="20"/>
        </w:rPr>
        <w:t>,</w:t>
      </w:r>
      <w:r w:rsidRPr="00B447EA">
        <w:rPr>
          <w:sz w:val="20"/>
          <w:szCs w:val="20"/>
        </w:rPr>
        <w:t xml:space="preserve"> indirizzo, CAP, nazione, regione, città.</w:t>
      </w:r>
    </w:p>
    <w:p w14:paraId="4F863D32" w14:textId="0771E4E8" w:rsidR="00C55E35" w:rsidRPr="00C55E35" w:rsidRDefault="00C55E35" w:rsidP="00C55E35"/>
    <w:p w14:paraId="4C3128A6" w14:textId="27312909" w:rsidR="008A5C56" w:rsidRDefault="008A5C56" w:rsidP="008A5C56">
      <w:pPr>
        <w:pStyle w:val="Titolo3"/>
        <w:numPr>
          <w:ilvl w:val="3"/>
          <w:numId w:val="8"/>
        </w:numPr>
      </w:pPr>
      <w:bookmarkStart w:id="70" w:name="_Toc61354104"/>
      <w:r>
        <w:t>Ricerca di un prodotto</w:t>
      </w:r>
      <w:bookmarkEnd w:id="70"/>
    </w:p>
    <w:p w14:paraId="24000CA6" w14:textId="77777777" w:rsidR="0052605A" w:rsidRPr="0052605A" w:rsidRDefault="0052605A" w:rsidP="0052605A"/>
    <w:p w14:paraId="295674A7" w14:textId="37567702" w:rsidR="008A5C56" w:rsidRDefault="00024768" w:rsidP="008A5C56">
      <w:r>
        <w:rPr>
          <w:noProof/>
        </w:rPr>
        <w:drawing>
          <wp:inline distT="0" distB="0" distL="0" distR="0" wp14:anchorId="1EC9BF98" wp14:editId="5E8B7926">
            <wp:extent cx="6115050" cy="27336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0B205D26" w14:textId="73A230FA" w:rsidR="006A4108" w:rsidRDefault="006A4108" w:rsidP="008A5C56"/>
    <w:p w14:paraId="303DCD2C" w14:textId="1E3B97E1" w:rsidR="006A4108" w:rsidRDefault="006A4108" w:rsidP="008A5C56">
      <w:pPr>
        <w:rPr>
          <w:sz w:val="20"/>
          <w:szCs w:val="20"/>
        </w:rPr>
      </w:pPr>
      <w:r>
        <w:rPr>
          <w:sz w:val="20"/>
          <w:szCs w:val="20"/>
        </w:rPr>
        <w:t xml:space="preserve">termineDiRicerca = </w:t>
      </w:r>
      <w:r w:rsidR="000E3D46">
        <w:rPr>
          <w:sz w:val="20"/>
          <w:szCs w:val="20"/>
        </w:rPr>
        <w:t>nome o parte del nome di un prodotto</w:t>
      </w:r>
    </w:p>
    <w:p w14:paraId="6F3E54E6" w14:textId="454BE44E" w:rsidR="00C55E35" w:rsidRDefault="00C55E35" w:rsidP="008A5C56">
      <w:pPr>
        <w:rPr>
          <w:sz w:val="20"/>
          <w:szCs w:val="20"/>
        </w:rPr>
      </w:pPr>
    </w:p>
    <w:p w14:paraId="0B825BC8" w14:textId="2307BA29" w:rsidR="00C55E35" w:rsidRDefault="00C55E35" w:rsidP="008A5C56">
      <w:pPr>
        <w:rPr>
          <w:sz w:val="20"/>
          <w:szCs w:val="20"/>
        </w:rPr>
      </w:pPr>
    </w:p>
    <w:p w14:paraId="7A7D7AB4" w14:textId="3AD933FE" w:rsidR="00C55E35" w:rsidRDefault="00C55E35" w:rsidP="008A5C56">
      <w:pPr>
        <w:rPr>
          <w:sz w:val="20"/>
          <w:szCs w:val="20"/>
        </w:rPr>
      </w:pPr>
    </w:p>
    <w:p w14:paraId="157A3267" w14:textId="77777777" w:rsidR="0052605A" w:rsidRDefault="0052605A" w:rsidP="008A5C56"/>
    <w:p w14:paraId="69AAF7C9" w14:textId="0BEC4FE5" w:rsidR="008A5C56" w:rsidRDefault="004A5F63" w:rsidP="004A5F63">
      <w:pPr>
        <w:pStyle w:val="Titolo3"/>
        <w:numPr>
          <w:ilvl w:val="3"/>
          <w:numId w:val="8"/>
        </w:numPr>
      </w:pPr>
      <w:bookmarkStart w:id="71" w:name="_Toc61354105"/>
      <w:r>
        <w:lastRenderedPageBreak/>
        <w:t>Accesso come gestore</w:t>
      </w:r>
      <w:bookmarkEnd w:id="71"/>
    </w:p>
    <w:p w14:paraId="03C1B9B2" w14:textId="77777777" w:rsidR="0052605A" w:rsidRPr="0052605A" w:rsidRDefault="0052605A" w:rsidP="0052605A"/>
    <w:p w14:paraId="0582F289" w14:textId="4C2186DE" w:rsidR="004A5F63" w:rsidRDefault="00AE3019" w:rsidP="004A5F63">
      <w:r>
        <w:rPr>
          <w:noProof/>
        </w:rPr>
        <w:drawing>
          <wp:inline distT="0" distB="0" distL="0" distR="0" wp14:anchorId="552B5D12" wp14:editId="4BD882DF">
            <wp:extent cx="6114415" cy="2608580"/>
            <wp:effectExtent l="0" t="0" r="635"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4415" cy="2608580"/>
                    </a:xfrm>
                    <a:prstGeom prst="rect">
                      <a:avLst/>
                    </a:prstGeom>
                    <a:noFill/>
                    <a:ln>
                      <a:noFill/>
                    </a:ln>
                  </pic:spPr>
                </pic:pic>
              </a:graphicData>
            </a:graphic>
          </wp:inline>
        </w:drawing>
      </w:r>
    </w:p>
    <w:p w14:paraId="38002421" w14:textId="7876C91F" w:rsidR="000E3D46" w:rsidRDefault="000E3D46" w:rsidP="004A5F63"/>
    <w:p w14:paraId="000EA0E1" w14:textId="52B74DC6" w:rsidR="000E3D46" w:rsidRDefault="000E3D46" w:rsidP="004A5F63">
      <w:pPr>
        <w:rPr>
          <w:sz w:val="20"/>
          <w:szCs w:val="20"/>
        </w:rPr>
      </w:pPr>
      <w:r>
        <w:rPr>
          <w:sz w:val="20"/>
          <w:szCs w:val="20"/>
        </w:rPr>
        <w:t>loginData = nome utente e password</w:t>
      </w:r>
    </w:p>
    <w:p w14:paraId="100ED1D8" w14:textId="77D97AE4" w:rsidR="0052605A" w:rsidRDefault="000E3D46" w:rsidP="004A5F63">
      <w:pPr>
        <w:rPr>
          <w:sz w:val="20"/>
          <w:szCs w:val="20"/>
        </w:rPr>
      </w:pPr>
      <w:r w:rsidRPr="00B447EA">
        <w:rPr>
          <w:sz w:val="20"/>
          <w:szCs w:val="20"/>
        </w:rPr>
        <w:t>accountData = nome Utente, Password, Mail, Codice Fiscale, nome, cognome, numero di telefono, data di nascita Numero della Carta di Credito, scadenza carta, CSV, nome del titolare, cognome del titolare, indirizzo, CAP, nazione, regione, città.</w:t>
      </w:r>
    </w:p>
    <w:p w14:paraId="6D4C7503" w14:textId="470F46EE" w:rsidR="00ED5480" w:rsidRDefault="00ED5480" w:rsidP="004A5F63">
      <w:pPr>
        <w:rPr>
          <w:sz w:val="20"/>
          <w:szCs w:val="20"/>
        </w:rPr>
      </w:pPr>
    </w:p>
    <w:p w14:paraId="3020FFCA" w14:textId="6D5363F8" w:rsidR="00ED5480" w:rsidRDefault="00F20C8A" w:rsidP="00F20C8A">
      <w:pPr>
        <w:pStyle w:val="Titolo3"/>
        <w:numPr>
          <w:ilvl w:val="3"/>
          <w:numId w:val="8"/>
        </w:numPr>
      </w:pPr>
      <w:bookmarkStart w:id="72" w:name="_Toc61354106"/>
      <w:r>
        <w:t>Gestione Prodotti</w:t>
      </w:r>
      <w:bookmarkEnd w:id="72"/>
    </w:p>
    <w:p w14:paraId="332F1FF3" w14:textId="31E974AF" w:rsidR="00C87267" w:rsidRDefault="00C87267" w:rsidP="00C87267"/>
    <w:p w14:paraId="6703BA4F" w14:textId="77777777" w:rsidR="00C87267" w:rsidRDefault="00C87267" w:rsidP="00C87267">
      <w:pPr>
        <w:rPr>
          <w:noProof/>
        </w:rPr>
      </w:pPr>
    </w:p>
    <w:p w14:paraId="642E3B62" w14:textId="7E1635C4" w:rsidR="00C87267" w:rsidRDefault="00C87267" w:rsidP="00C87267">
      <w:r>
        <w:rPr>
          <w:noProof/>
        </w:rPr>
        <w:drawing>
          <wp:inline distT="0" distB="0" distL="0" distR="0" wp14:anchorId="73E7C8CA" wp14:editId="2363E803">
            <wp:extent cx="6114415" cy="3326765"/>
            <wp:effectExtent l="0" t="0" r="635"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4415" cy="3326765"/>
                    </a:xfrm>
                    <a:prstGeom prst="rect">
                      <a:avLst/>
                    </a:prstGeom>
                    <a:noFill/>
                    <a:ln>
                      <a:noFill/>
                    </a:ln>
                  </pic:spPr>
                </pic:pic>
              </a:graphicData>
            </a:graphic>
          </wp:inline>
        </w:drawing>
      </w:r>
    </w:p>
    <w:p w14:paraId="307F664F" w14:textId="77777777" w:rsidR="002327CB" w:rsidRDefault="002327CB" w:rsidP="002327CB">
      <w:pPr>
        <w:rPr>
          <w:sz w:val="20"/>
          <w:szCs w:val="20"/>
        </w:rPr>
      </w:pPr>
      <w:r>
        <w:rPr>
          <w:sz w:val="20"/>
          <w:szCs w:val="20"/>
        </w:rPr>
        <w:t>datiProdotto = ID del prodotto, quantità disponibile, nome del prodotto, descrizione del prodotto, prezzo del prodotto, categorie a cui appartiene</w:t>
      </w:r>
    </w:p>
    <w:p w14:paraId="35198E93" w14:textId="77777777" w:rsidR="002327CB" w:rsidRPr="00C87267" w:rsidRDefault="002327CB" w:rsidP="00C87267"/>
    <w:p w14:paraId="63B044C3" w14:textId="07AC343F" w:rsidR="00F20C8A" w:rsidRDefault="00F20C8A" w:rsidP="00F20C8A">
      <w:pPr>
        <w:pStyle w:val="Titolo3"/>
        <w:numPr>
          <w:ilvl w:val="3"/>
          <w:numId w:val="8"/>
        </w:numPr>
      </w:pPr>
      <w:bookmarkStart w:id="73" w:name="_Toc61354107"/>
      <w:r>
        <w:lastRenderedPageBreak/>
        <w:t>Aggiunta Prodotto</w:t>
      </w:r>
      <w:bookmarkEnd w:id="73"/>
    </w:p>
    <w:p w14:paraId="745CF88D" w14:textId="2DB824BF" w:rsidR="00C87267" w:rsidRDefault="00C87267" w:rsidP="00C87267"/>
    <w:p w14:paraId="0C66800B" w14:textId="2740FCD5" w:rsidR="00C87267" w:rsidRDefault="00C87267" w:rsidP="00C87267">
      <w:r>
        <w:rPr>
          <w:noProof/>
        </w:rPr>
        <w:drawing>
          <wp:inline distT="0" distB="0" distL="0" distR="0" wp14:anchorId="288BE01C" wp14:editId="27E4148C">
            <wp:extent cx="6120130" cy="29451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945130"/>
                    </a:xfrm>
                    <a:prstGeom prst="rect">
                      <a:avLst/>
                    </a:prstGeom>
                    <a:noFill/>
                    <a:ln>
                      <a:noFill/>
                    </a:ln>
                  </pic:spPr>
                </pic:pic>
              </a:graphicData>
            </a:graphic>
          </wp:inline>
        </w:drawing>
      </w:r>
    </w:p>
    <w:p w14:paraId="07097DBD" w14:textId="77777777" w:rsidR="002327CB" w:rsidRDefault="002327CB" w:rsidP="002327CB">
      <w:pPr>
        <w:rPr>
          <w:sz w:val="20"/>
          <w:szCs w:val="20"/>
        </w:rPr>
      </w:pPr>
      <w:r>
        <w:rPr>
          <w:sz w:val="20"/>
          <w:szCs w:val="20"/>
        </w:rPr>
        <w:t>datiProdotto = ID del prodotto, quantità disponibile, nome del prodotto, descrizione del prodotto, prezzo del prodotto, categorie a cui appartiene</w:t>
      </w:r>
    </w:p>
    <w:p w14:paraId="6ED47051" w14:textId="77777777" w:rsidR="00D22917" w:rsidRPr="00C87267" w:rsidRDefault="00D22917" w:rsidP="00C87267"/>
    <w:p w14:paraId="5BAF1324" w14:textId="66E5B488" w:rsidR="00F20C8A" w:rsidRDefault="00C87267" w:rsidP="00F20C8A">
      <w:pPr>
        <w:pStyle w:val="Titolo3"/>
        <w:numPr>
          <w:ilvl w:val="3"/>
          <w:numId w:val="8"/>
        </w:numPr>
      </w:pPr>
      <w:bookmarkStart w:id="74" w:name="_Toc61354108"/>
      <w:r>
        <w:t>Rimozione Prodotto</w:t>
      </w:r>
      <w:bookmarkEnd w:id="74"/>
    </w:p>
    <w:p w14:paraId="154BAED5" w14:textId="137EEAA9" w:rsidR="00D22917" w:rsidRDefault="00D22917" w:rsidP="00D22917"/>
    <w:p w14:paraId="06FD219A" w14:textId="2E2A13CE" w:rsidR="00D22917" w:rsidRPr="00D22917" w:rsidRDefault="00D22917" w:rsidP="00D22917">
      <w:r>
        <w:rPr>
          <w:noProof/>
        </w:rPr>
        <w:drawing>
          <wp:inline distT="0" distB="0" distL="0" distR="0" wp14:anchorId="6A58C8FE" wp14:editId="45B0E410">
            <wp:extent cx="6120130" cy="407289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4072890"/>
                    </a:xfrm>
                    <a:prstGeom prst="rect">
                      <a:avLst/>
                    </a:prstGeom>
                    <a:noFill/>
                    <a:ln>
                      <a:noFill/>
                    </a:ln>
                  </pic:spPr>
                </pic:pic>
              </a:graphicData>
            </a:graphic>
          </wp:inline>
        </w:drawing>
      </w:r>
    </w:p>
    <w:p w14:paraId="726D7EAE" w14:textId="39FD894D" w:rsidR="004A5F63" w:rsidRDefault="004A5F63" w:rsidP="004A5F63">
      <w:pPr>
        <w:pStyle w:val="Titolo3"/>
        <w:numPr>
          <w:ilvl w:val="3"/>
          <w:numId w:val="8"/>
        </w:numPr>
      </w:pPr>
      <w:bookmarkStart w:id="75" w:name="_Toc61354109"/>
      <w:r>
        <w:lastRenderedPageBreak/>
        <w:t>Modifica dati dei prodotti</w:t>
      </w:r>
      <w:bookmarkEnd w:id="75"/>
    </w:p>
    <w:p w14:paraId="4E892C2F" w14:textId="77777777" w:rsidR="0052605A" w:rsidRPr="0052605A" w:rsidRDefault="0052605A" w:rsidP="0052605A"/>
    <w:p w14:paraId="66C518D8" w14:textId="2D420545" w:rsidR="004A5F63" w:rsidRDefault="00AE3019" w:rsidP="004A5F63">
      <w:r>
        <w:rPr>
          <w:noProof/>
        </w:rPr>
        <w:drawing>
          <wp:inline distT="0" distB="0" distL="0" distR="0" wp14:anchorId="67ACAE59" wp14:editId="19B0C353">
            <wp:extent cx="6120130" cy="310769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107690"/>
                    </a:xfrm>
                    <a:prstGeom prst="rect">
                      <a:avLst/>
                    </a:prstGeom>
                    <a:noFill/>
                    <a:ln>
                      <a:noFill/>
                    </a:ln>
                  </pic:spPr>
                </pic:pic>
              </a:graphicData>
            </a:graphic>
          </wp:inline>
        </w:drawing>
      </w:r>
    </w:p>
    <w:p w14:paraId="407252CC" w14:textId="1B44F005" w:rsidR="000E3D46" w:rsidRDefault="000E3D46" w:rsidP="004A5F63"/>
    <w:p w14:paraId="4DCD355D" w14:textId="1F467F15" w:rsidR="000E3D46" w:rsidRDefault="000E3D46" w:rsidP="000E3D46">
      <w:pPr>
        <w:rPr>
          <w:sz w:val="20"/>
          <w:szCs w:val="20"/>
        </w:rPr>
      </w:pPr>
      <w:r>
        <w:rPr>
          <w:sz w:val="20"/>
          <w:szCs w:val="20"/>
        </w:rPr>
        <w:t>datiProdotto = ID del prodotto, quantità disponibile, nome del prodotto, descrizione del prodotto, prezzo del prodotto, categorie a cui appartiene</w:t>
      </w:r>
    </w:p>
    <w:p w14:paraId="6E8619C6" w14:textId="5413102A" w:rsidR="00D22917" w:rsidRDefault="00D22917" w:rsidP="000E3D46">
      <w:pPr>
        <w:rPr>
          <w:sz w:val="20"/>
          <w:szCs w:val="20"/>
        </w:rPr>
      </w:pPr>
    </w:p>
    <w:p w14:paraId="7A5FF7A4" w14:textId="465C6186" w:rsidR="00D22917" w:rsidRDefault="00B350D5" w:rsidP="00B350D5">
      <w:pPr>
        <w:pStyle w:val="Titolo3"/>
        <w:numPr>
          <w:ilvl w:val="3"/>
          <w:numId w:val="8"/>
        </w:numPr>
      </w:pPr>
      <w:bookmarkStart w:id="76" w:name="_Toc61354110"/>
      <w:r>
        <w:t>Gestione Categorie</w:t>
      </w:r>
      <w:bookmarkEnd w:id="76"/>
    </w:p>
    <w:p w14:paraId="61162320" w14:textId="294E6D79" w:rsidR="00B350D5" w:rsidRDefault="00B350D5" w:rsidP="00B350D5"/>
    <w:p w14:paraId="40CA958C" w14:textId="287D80C4" w:rsidR="00B350D5" w:rsidRDefault="00B350D5" w:rsidP="00B350D5">
      <w:r>
        <w:rPr>
          <w:noProof/>
        </w:rPr>
        <w:drawing>
          <wp:inline distT="0" distB="0" distL="0" distR="0" wp14:anchorId="79A7C67F" wp14:editId="71FD9657">
            <wp:extent cx="6114415" cy="3326765"/>
            <wp:effectExtent l="0" t="0" r="635"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4415" cy="3326765"/>
                    </a:xfrm>
                    <a:prstGeom prst="rect">
                      <a:avLst/>
                    </a:prstGeom>
                    <a:noFill/>
                    <a:ln>
                      <a:noFill/>
                    </a:ln>
                  </pic:spPr>
                </pic:pic>
              </a:graphicData>
            </a:graphic>
          </wp:inline>
        </w:drawing>
      </w:r>
    </w:p>
    <w:p w14:paraId="1D25D2C7" w14:textId="77777777" w:rsidR="002327CB" w:rsidRPr="00176A3F" w:rsidRDefault="00D6146C" w:rsidP="002327CB">
      <w:pPr>
        <w:rPr>
          <w:sz w:val="20"/>
          <w:szCs w:val="20"/>
        </w:rPr>
      </w:pPr>
      <w:r>
        <w:rPr>
          <w:sz w:val="20"/>
          <w:szCs w:val="20"/>
        </w:rPr>
        <w:t>datiCategoria =</w:t>
      </w:r>
      <w:r w:rsidR="002327CB">
        <w:rPr>
          <w:sz w:val="20"/>
          <w:szCs w:val="20"/>
        </w:rPr>
        <w:t xml:space="preserve"> Id della categoria, nome della categoria, descrizione della categoria, lista di prodotti associati alla categoria</w:t>
      </w:r>
    </w:p>
    <w:p w14:paraId="6D82CCD8" w14:textId="4DF95A60" w:rsidR="00B350D5" w:rsidRDefault="00B350D5" w:rsidP="00B350D5"/>
    <w:p w14:paraId="720D01E5" w14:textId="3E000E4A" w:rsidR="00B350D5" w:rsidRDefault="00B350D5" w:rsidP="00B350D5">
      <w:pPr>
        <w:pStyle w:val="Titolo3"/>
        <w:numPr>
          <w:ilvl w:val="3"/>
          <w:numId w:val="8"/>
        </w:numPr>
      </w:pPr>
      <w:bookmarkStart w:id="77" w:name="_Toc61354111"/>
      <w:r>
        <w:lastRenderedPageBreak/>
        <w:t>Aggiunta Categorie</w:t>
      </w:r>
      <w:bookmarkEnd w:id="77"/>
    </w:p>
    <w:p w14:paraId="2330F830" w14:textId="28AE11F8" w:rsidR="00B350D5" w:rsidRDefault="00B350D5" w:rsidP="00B350D5"/>
    <w:p w14:paraId="38F42A57" w14:textId="098AD5CF" w:rsidR="00B350D5" w:rsidRDefault="00B350D5" w:rsidP="00B350D5">
      <w:r>
        <w:rPr>
          <w:noProof/>
        </w:rPr>
        <w:drawing>
          <wp:inline distT="0" distB="0" distL="0" distR="0" wp14:anchorId="0E11B337" wp14:editId="7AF299B5">
            <wp:extent cx="6120130" cy="294513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2945130"/>
                    </a:xfrm>
                    <a:prstGeom prst="rect">
                      <a:avLst/>
                    </a:prstGeom>
                    <a:noFill/>
                    <a:ln>
                      <a:noFill/>
                    </a:ln>
                  </pic:spPr>
                </pic:pic>
              </a:graphicData>
            </a:graphic>
          </wp:inline>
        </w:drawing>
      </w:r>
    </w:p>
    <w:p w14:paraId="6F85DAB4" w14:textId="3B6BB665" w:rsidR="00B350D5" w:rsidRPr="002327CB" w:rsidRDefault="00D6146C" w:rsidP="00B350D5">
      <w:pPr>
        <w:rPr>
          <w:sz w:val="20"/>
          <w:szCs w:val="20"/>
        </w:rPr>
      </w:pPr>
      <w:r>
        <w:rPr>
          <w:sz w:val="20"/>
          <w:szCs w:val="20"/>
        </w:rPr>
        <w:t xml:space="preserve">datiCategoria = </w:t>
      </w:r>
      <w:r w:rsidR="002327CB">
        <w:rPr>
          <w:sz w:val="20"/>
          <w:szCs w:val="20"/>
        </w:rPr>
        <w:t>Id della categoria, nome della categoria, descrizione della categoria, lista di prodotti associati alla categoria</w:t>
      </w:r>
    </w:p>
    <w:p w14:paraId="6DBDAE01" w14:textId="5F1363DA" w:rsidR="00B350D5" w:rsidRDefault="00B350D5" w:rsidP="00B350D5">
      <w:pPr>
        <w:pStyle w:val="Titolo3"/>
        <w:numPr>
          <w:ilvl w:val="3"/>
          <w:numId w:val="8"/>
        </w:numPr>
      </w:pPr>
      <w:bookmarkStart w:id="78" w:name="_Toc61354112"/>
      <w:r>
        <w:t>Rimozione Categorie</w:t>
      </w:r>
      <w:bookmarkEnd w:id="78"/>
    </w:p>
    <w:p w14:paraId="05EA882D" w14:textId="1176E1FE" w:rsidR="00B350D5" w:rsidRDefault="00B350D5" w:rsidP="00B350D5"/>
    <w:p w14:paraId="18C8973B" w14:textId="4232BA70" w:rsidR="00B350D5" w:rsidRPr="00B350D5" w:rsidRDefault="00B350D5" w:rsidP="00B350D5">
      <w:r>
        <w:rPr>
          <w:noProof/>
        </w:rPr>
        <w:drawing>
          <wp:inline distT="0" distB="0" distL="0" distR="0" wp14:anchorId="444F0E26" wp14:editId="43A8EA56">
            <wp:extent cx="6120130" cy="40728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4072890"/>
                    </a:xfrm>
                    <a:prstGeom prst="rect">
                      <a:avLst/>
                    </a:prstGeom>
                    <a:noFill/>
                    <a:ln>
                      <a:noFill/>
                    </a:ln>
                  </pic:spPr>
                </pic:pic>
              </a:graphicData>
            </a:graphic>
          </wp:inline>
        </w:drawing>
      </w:r>
    </w:p>
    <w:p w14:paraId="2F901AAE" w14:textId="77777777" w:rsidR="00B350D5" w:rsidRPr="00B350D5" w:rsidRDefault="00B350D5" w:rsidP="00B350D5"/>
    <w:p w14:paraId="27D146E5" w14:textId="77777777" w:rsidR="0052605A" w:rsidRDefault="0052605A" w:rsidP="004A5F63"/>
    <w:p w14:paraId="4F6734AD" w14:textId="03FB5B51" w:rsidR="004A5F63" w:rsidRDefault="006D4E5B" w:rsidP="004A5F63">
      <w:pPr>
        <w:pStyle w:val="Titolo3"/>
        <w:numPr>
          <w:ilvl w:val="3"/>
          <w:numId w:val="8"/>
        </w:numPr>
      </w:pPr>
      <w:bookmarkStart w:id="79" w:name="_Toc61354113"/>
      <w:r>
        <w:t>Modifica dati delle categorie</w:t>
      </w:r>
      <w:bookmarkEnd w:id="79"/>
    </w:p>
    <w:p w14:paraId="305FF4D2" w14:textId="6C3FEDA9" w:rsidR="006D4E5B" w:rsidRDefault="006D4E5B" w:rsidP="006D4E5B"/>
    <w:p w14:paraId="6B8D5046" w14:textId="35AA7AEF" w:rsidR="006D4E5B" w:rsidRDefault="00742827" w:rsidP="006D4E5B">
      <w:r>
        <w:rPr>
          <w:noProof/>
        </w:rPr>
        <w:drawing>
          <wp:inline distT="0" distB="0" distL="0" distR="0" wp14:anchorId="33CE9080" wp14:editId="6159309A">
            <wp:extent cx="6114415" cy="3539490"/>
            <wp:effectExtent l="0" t="0" r="635"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4415" cy="3539490"/>
                    </a:xfrm>
                    <a:prstGeom prst="rect">
                      <a:avLst/>
                    </a:prstGeom>
                    <a:noFill/>
                    <a:ln>
                      <a:noFill/>
                    </a:ln>
                  </pic:spPr>
                </pic:pic>
              </a:graphicData>
            </a:graphic>
          </wp:inline>
        </w:drawing>
      </w:r>
    </w:p>
    <w:p w14:paraId="7330A795" w14:textId="4FFE9693" w:rsidR="00906BED" w:rsidRDefault="00906BED" w:rsidP="006D4E5B"/>
    <w:p w14:paraId="74E35799" w14:textId="6A44A616" w:rsidR="00906BED" w:rsidRPr="004A02B6" w:rsidRDefault="004A02B6" w:rsidP="006D4E5B">
      <w:pPr>
        <w:rPr>
          <w:sz w:val="20"/>
          <w:szCs w:val="20"/>
        </w:rPr>
      </w:pPr>
      <w:r>
        <w:rPr>
          <w:sz w:val="20"/>
          <w:szCs w:val="20"/>
        </w:rPr>
        <w:t>datiCategoria = Id della categoria, nome della categoria, descrizione della categoria, lista di prodotti associati alla categoria</w:t>
      </w:r>
    </w:p>
    <w:p w14:paraId="2AD03C02" w14:textId="22999164" w:rsidR="006D4E5B" w:rsidRDefault="006D4E5B" w:rsidP="006D4E5B">
      <w:pPr>
        <w:pStyle w:val="Titolo3"/>
        <w:numPr>
          <w:ilvl w:val="3"/>
          <w:numId w:val="8"/>
        </w:numPr>
      </w:pPr>
      <w:bookmarkStart w:id="80" w:name="_Toc61354114"/>
      <w:r>
        <w:t>Gestione degli account</w:t>
      </w:r>
      <w:bookmarkEnd w:id="80"/>
    </w:p>
    <w:p w14:paraId="786B66C4" w14:textId="77777777" w:rsidR="0052605A" w:rsidRPr="0052605A" w:rsidRDefault="0052605A" w:rsidP="0052605A"/>
    <w:p w14:paraId="5152F374" w14:textId="4ECF2CF6" w:rsidR="001765AE" w:rsidRDefault="001765AE" w:rsidP="001765AE">
      <w:pPr>
        <w:ind w:left="709"/>
        <w:rPr>
          <w:rFonts w:ascii="Arial" w:hAnsi="Arial"/>
          <w:b/>
        </w:rPr>
      </w:pPr>
    </w:p>
    <w:p w14:paraId="1DDCA960" w14:textId="385F3E54" w:rsidR="00BD7A38" w:rsidRDefault="00D6146C" w:rsidP="00AE4A93">
      <w:pPr>
        <w:rPr>
          <w:rFonts w:ascii="Arial" w:hAnsi="Arial"/>
          <w:b/>
        </w:rPr>
      </w:pPr>
      <w:r>
        <w:rPr>
          <w:rFonts w:ascii="Arial" w:hAnsi="Arial"/>
          <w:b/>
          <w:noProof/>
        </w:rPr>
        <w:drawing>
          <wp:inline distT="0" distB="0" distL="0" distR="0" wp14:anchorId="41A6AB8F" wp14:editId="09485E88">
            <wp:extent cx="6114415" cy="2485390"/>
            <wp:effectExtent l="0" t="0" r="63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4415" cy="2485390"/>
                    </a:xfrm>
                    <a:prstGeom prst="rect">
                      <a:avLst/>
                    </a:prstGeom>
                    <a:noFill/>
                    <a:ln>
                      <a:noFill/>
                    </a:ln>
                  </pic:spPr>
                </pic:pic>
              </a:graphicData>
            </a:graphic>
          </wp:inline>
        </w:drawing>
      </w:r>
    </w:p>
    <w:p w14:paraId="4D9F8BA1" w14:textId="7D9CF5B3" w:rsidR="00906BED" w:rsidRDefault="00D6146C" w:rsidP="00906BED">
      <w:pPr>
        <w:rPr>
          <w:sz w:val="20"/>
          <w:szCs w:val="20"/>
        </w:rPr>
      </w:pPr>
      <w:r>
        <w:rPr>
          <w:sz w:val="20"/>
          <w:szCs w:val="20"/>
        </w:rPr>
        <w:t>datiAccount</w:t>
      </w:r>
      <w:r w:rsidR="00906BED" w:rsidRPr="00B447EA">
        <w:rPr>
          <w:sz w:val="20"/>
          <w:szCs w:val="20"/>
        </w:rPr>
        <w:t xml:space="preserve"> = nome Utente, Mail, Codice Fiscale, nome, cognome, numero di telefono, data di nascita</w:t>
      </w:r>
      <w:r w:rsidR="00B51525">
        <w:rPr>
          <w:sz w:val="20"/>
          <w:szCs w:val="20"/>
        </w:rPr>
        <w:t>,</w:t>
      </w:r>
      <w:r w:rsidR="00906BED" w:rsidRPr="00B447EA">
        <w:rPr>
          <w:sz w:val="20"/>
          <w:szCs w:val="20"/>
        </w:rPr>
        <w:t xml:space="preserve"> indirizzo, CAP, nazione, regione, città.</w:t>
      </w:r>
    </w:p>
    <w:p w14:paraId="43AE394C" w14:textId="0DD8F8BF" w:rsidR="00BC52BE" w:rsidRDefault="00BC52BE" w:rsidP="00906BED">
      <w:pPr>
        <w:rPr>
          <w:sz w:val="20"/>
          <w:szCs w:val="20"/>
        </w:rPr>
      </w:pPr>
    </w:p>
    <w:p w14:paraId="57CB6C96" w14:textId="38E6FBD3" w:rsidR="00BC52BE" w:rsidRDefault="00BC52BE" w:rsidP="00BC52BE">
      <w:pPr>
        <w:pStyle w:val="Titolo3"/>
        <w:numPr>
          <w:ilvl w:val="3"/>
          <w:numId w:val="8"/>
        </w:numPr>
      </w:pPr>
      <w:bookmarkStart w:id="81" w:name="_Toc61354115"/>
      <w:r>
        <w:lastRenderedPageBreak/>
        <w:t>Rimozione Account</w:t>
      </w:r>
      <w:bookmarkEnd w:id="81"/>
    </w:p>
    <w:p w14:paraId="1057A94B" w14:textId="0E065B58" w:rsidR="00D6146C" w:rsidRDefault="00D6146C" w:rsidP="00D6146C"/>
    <w:p w14:paraId="3BF132AE" w14:textId="4262A384" w:rsidR="00906BED" w:rsidRPr="002327CB" w:rsidRDefault="00D6146C" w:rsidP="00906BED">
      <w:r>
        <w:rPr>
          <w:noProof/>
        </w:rPr>
        <w:drawing>
          <wp:inline distT="0" distB="0" distL="0" distR="0" wp14:anchorId="72E0C741" wp14:editId="6DF90F28">
            <wp:extent cx="6120130" cy="4072890"/>
            <wp:effectExtent l="0" t="0" r="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4072890"/>
                    </a:xfrm>
                    <a:prstGeom prst="rect">
                      <a:avLst/>
                    </a:prstGeom>
                    <a:noFill/>
                    <a:ln>
                      <a:noFill/>
                    </a:ln>
                  </pic:spPr>
                </pic:pic>
              </a:graphicData>
            </a:graphic>
          </wp:inline>
        </w:drawing>
      </w:r>
    </w:p>
    <w:p w14:paraId="4ED2A06B" w14:textId="4B526B4F" w:rsidR="0052605A" w:rsidRDefault="0052605A" w:rsidP="0052605A">
      <w:pPr>
        <w:pStyle w:val="Titolo3"/>
        <w:numPr>
          <w:ilvl w:val="3"/>
          <w:numId w:val="8"/>
        </w:numPr>
      </w:pPr>
      <w:bookmarkStart w:id="82" w:name="_Toc61354116"/>
      <w:r>
        <w:t>Procedura di Logout</w:t>
      </w:r>
      <w:bookmarkEnd w:id="82"/>
    </w:p>
    <w:p w14:paraId="33EB8426" w14:textId="77777777" w:rsidR="0052605A" w:rsidRPr="0052605A" w:rsidRDefault="0052605A" w:rsidP="0052605A"/>
    <w:p w14:paraId="79D9CB94" w14:textId="41A2459C" w:rsidR="0052605A" w:rsidRPr="0052605A" w:rsidRDefault="00AE3019" w:rsidP="0052605A">
      <w:r>
        <w:rPr>
          <w:noProof/>
        </w:rPr>
        <w:drawing>
          <wp:inline distT="0" distB="0" distL="0" distR="0" wp14:anchorId="65565185" wp14:editId="5ADBE9B9">
            <wp:extent cx="6120130" cy="338264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3382645"/>
                    </a:xfrm>
                    <a:prstGeom prst="rect">
                      <a:avLst/>
                    </a:prstGeom>
                    <a:noFill/>
                    <a:ln>
                      <a:noFill/>
                    </a:ln>
                  </pic:spPr>
                </pic:pic>
              </a:graphicData>
            </a:graphic>
          </wp:inline>
        </w:drawing>
      </w:r>
    </w:p>
    <w:p w14:paraId="1ED56E25" w14:textId="7CEF3570" w:rsidR="006E55C9" w:rsidRDefault="006E55C9" w:rsidP="001765AE">
      <w:pPr>
        <w:ind w:left="709"/>
        <w:rPr>
          <w:rFonts w:ascii="Arial" w:hAnsi="Arial"/>
          <w:b/>
        </w:rPr>
      </w:pPr>
    </w:p>
    <w:p w14:paraId="7FE20C22" w14:textId="77777777" w:rsidR="006E55C9" w:rsidRDefault="006E55C9" w:rsidP="001765AE">
      <w:pPr>
        <w:ind w:left="709"/>
        <w:rPr>
          <w:rFonts w:ascii="Arial" w:hAnsi="Arial"/>
          <w:b/>
        </w:rPr>
      </w:pPr>
    </w:p>
    <w:p w14:paraId="765292DD" w14:textId="6289E164" w:rsidR="001765AE" w:rsidRPr="00D333FA" w:rsidRDefault="004E3E97" w:rsidP="00E9540E">
      <w:pPr>
        <w:pStyle w:val="Titolo"/>
        <w:numPr>
          <w:ilvl w:val="0"/>
          <w:numId w:val="8"/>
        </w:numPr>
        <w:jc w:val="left"/>
      </w:pPr>
      <w:bookmarkStart w:id="83" w:name="_Toc61354117"/>
      <w:r w:rsidRPr="00D333FA">
        <w:t>GLOSSARIO</w:t>
      </w:r>
      <w:bookmarkEnd w:id="83"/>
    </w:p>
    <w:p w14:paraId="546BAE15" w14:textId="42022E93" w:rsidR="004E3E97" w:rsidRDefault="004E3E97" w:rsidP="001765AE">
      <w:pPr>
        <w:rPr>
          <w:rFonts w:ascii="Arial" w:hAnsi="Arial"/>
          <w:b/>
          <w:sz w:val="32"/>
          <w:szCs w:val="32"/>
        </w:rPr>
      </w:pPr>
    </w:p>
    <w:p w14:paraId="76A1A073" w14:textId="0FB16DAF" w:rsidR="003F408D" w:rsidRDefault="004E3E97" w:rsidP="001765AE">
      <w:pPr>
        <w:rPr>
          <w:b/>
          <w:i/>
          <w:iCs/>
          <w:sz w:val="28"/>
          <w:szCs w:val="28"/>
        </w:rPr>
      </w:pPr>
      <w:r>
        <w:rPr>
          <w:b/>
          <w:i/>
          <w:iCs/>
          <w:sz w:val="28"/>
          <w:szCs w:val="28"/>
        </w:rPr>
        <w:tab/>
        <w:t>4.</w:t>
      </w:r>
      <w:r w:rsidR="00D333FA">
        <w:rPr>
          <w:b/>
          <w:i/>
          <w:iCs/>
          <w:sz w:val="28"/>
          <w:szCs w:val="28"/>
        </w:rPr>
        <w:t>1. Glossario</w:t>
      </w:r>
      <w:r w:rsidR="003F408D">
        <w:rPr>
          <w:b/>
          <w:i/>
          <w:iCs/>
          <w:sz w:val="28"/>
          <w:szCs w:val="28"/>
        </w:rPr>
        <w:t xml:space="preserve"> dei termini</w:t>
      </w:r>
    </w:p>
    <w:p w14:paraId="6365676E" w14:textId="77777777" w:rsidR="00D333FA" w:rsidRDefault="00D333FA" w:rsidP="001765AE">
      <w:pPr>
        <w:rPr>
          <w:rFonts w:ascii="Arial" w:hAnsi="Arial"/>
          <w:b/>
          <w:sz w:val="32"/>
          <w:szCs w:val="32"/>
        </w:rPr>
      </w:pPr>
    </w:p>
    <w:p w14:paraId="15083160" w14:textId="77777777" w:rsidR="00D333FA" w:rsidRPr="00D333FA" w:rsidRDefault="00D333FA" w:rsidP="00D333FA">
      <w:pPr>
        <w:jc w:val="both"/>
        <w:rPr>
          <w:bCs/>
        </w:rPr>
      </w:pPr>
      <w:r>
        <w:rPr>
          <w:rFonts w:ascii="Arial" w:hAnsi="Arial"/>
          <w:b/>
          <w:sz w:val="32"/>
          <w:szCs w:val="32"/>
        </w:rPr>
        <w:tab/>
      </w:r>
      <w:r w:rsidRPr="00D333FA">
        <w:rPr>
          <w:bCs/>
        </w:rPr>
        <w:t>Le entità coinvolte nel sistema sono le seguenti:</w:t>
      </w:r>
    </w:p>
    <w:p w14:paraId="765ADCD4" w14:textId="77777777" w:rsidR="00D333FA" w:rsidRPr="00D333FA" w:rsidRDefault="00D333FA" w:rsidP="00D333FA">
      <w:pPr>
        <w:jc w:val="both"/>
        <w:rPr>
          <w:bCs/>
        </w:rPr>
      </w:pPr>
    </w:p>
    <w:p w14:paraId="16D6B09F" w14:textId="5095D952" w:rsidR="00D333FA" w:rsidRPr="00D333FA" w:rsidRDefault="00F67F14" w:rsidP="00D333FA">
      <w:pPr>
        <w:numPr>
          <w:ilvl w:val="0"/>
          <w:numId w:val="15"/>
        </w:numPr>
        <w:jc w:val="both"/>
        <w:rPr>
          <w:bCs/>
        </w:rPr>
      </w:pPr>
      <w:r>
        <w:rPr>
          <w:b/>
        </w:rPr>
        <w:t>Gestore</w:t>
      </w:r>
      <w:r w:rsidR="00D333FA" w:rsidRPr="00D333FA">
        <w:rPr>
          <w:bCs/>
        </w:rPr>
        <w:t xml:space="preserve">: sono gli utenti con autorizzazioni da </w:t>
      </w:r>
      <w:r>
        <w:rPr>
          <w:bCs/>
        </w:rPr>
        <w:t>gestori</w:t>
      </w:r>
      <w:r w:rsidR="00D333FA" w:rsidRPr="00D333FA">
        <w:rPr>
          <w:bCs/>
        </w:rPr>
        <w:t xml:space="preserve"> del sito che possono gestire i contenuti del sito, ovvero i dati riguardanti i prodotti e i dati riguardanti gli account degli utenti sempre senza poter ottenere informazioni personali, sono caratterizzati da:</w:t>
      </w:r>
    </w:p>
    <w:p w14:paraId="45428420" w14:textId="77777777" w:rsidR="00D333FA" w:rsidRPr="00D333FA" w:rsidRDefault="00D333FA" w:rsidP="00D333FA">
      <w:pPr>
        <w:numPr>
          <w:ilvl w:val="1"/>
          <w:numId w:val="15"/>
        </w:numPr>
        <w:jc w:val="both"/>
        <w:rPr>
          <w:bCs/>
        </w:rPr>
      </w:pPr>
      <w:r w:rsidRPr="00D333FA">
        <w:rPr>
          <w:b/>
        </w:rPr>
        <w:t>Nome utente</w:t>
      </w:r>
    </w:p>
    <w:p w14:paraId="23D39A97" w14:textId="77777777" w:rsidR="00D333FA" w:rsidRPr="00D333FA" w:rsidRDefault="00D333FA" w:rsidP="00D333FA">
      <w:pPr>
        <w:numPr>
          <w:ilvl w:val="1"/>
          <w:numId w:val="15"/>
        </w:numPr>
        <w:jc w:val="both"/>
        <w:rPr>
          <w:bCs/>
        </w:rPr>
      </w:pPr>
      <w:r w:rsidRPr="00D333FA">
        <w:rPr>
          <w:b/>
        </w:rPr>
        <w:t>Password</w:t>
      </w:r>
    </w:p>
    <w:p w14:paraId="07DE59F7" w14:textId="77777777" w:rsidR="00D333FA" w:rsidRPr="00D333FA" w:rsidRDefault="00D333FA" w:rsidP="00D333FA">
      <w:pPr>
        <w:numPr>
          <w:ilvl w:val="1"/>
          <w:numId w:val="15"/>
        </w:numPr>
        <w:jc w:val="both"/>
        <w:rPr>
          <w:bCs/>
        </w:rPr>
      </w:pPr>
      <w:r w:rsidRPr="00D333FA">
        <w:rPr>
          <w:b/>
        </w:rPr>
        <w:t>Mail</w:t>
      </w:r>
    </w:p>
    <w:p w14:paraId="782E1AAA" w14:textId="6B68204D" w:rsidR="00D333FA" w:rsidRPr="00C7335C" w:rsidRDefault="00D333FA" w:rsidP="00D333FA">
      <w:pPr>
        <w:numPr>
          <w:ilvl w:val="1"/>
          <w:numId w:val="15"/>
        </w:numPr>
        <w:jc w:val="both"/>
        <w:rPr>
          <w:bCs/>
        </w:rPr>
      </w:pPr>
      <w:r w:rsidRPr="00D333FA">
        <w:rPr>
          <w:b/>
        </w:rPr>
        <w:t xml:space="preserve">Flag di </w:t>
      </w:r>
      <w:r w:rsidR="00CE7F8D">
        <w:rPr>
          <w:b/>
        </w:rPr>
        <w:t>gestore</w:t>
      </w:r>
      <w:r w:rsidRPr="00D333FA">
        <w:rPr>
          <w:b/>
        </w:rPr>
        <w:t xml:space="preserve"> settato su True</w:t>
      </w:r>
    </w:p>
    <w:p w14:paraId="14AC0EFB" w14:textId="27C760F7" w:rsidR="00C7335C" w:rsidRDefault="00C7335C" w:rsidP="00C7335C">
      <w:pPr>
        <w:jc w:val="both"/>
        <w:rPr>
          <w:b/>
        </w:rPr>
      </w:pPr>
    </w:p>
    <w:p w14:paraId="26DFBCE6" w14:textId="77777777" w:rsidR="00C7335C" w:rsidRPr="00D333FA" w:rsidRDefault="00C7335C" w:rsidP="00C7335C">
      <w:pPr>
        <w:jc w:val="both"/>
        <w:rPr>
          <w:bCs/>
        </w:rPr>
      </w:pPr>
    </w:p>
    <w:p w14:paraId="1BC1E5F8" w14:textId="77777777" w:rsidR="00D333FA" w:rsidRPr="00D333FA" w:rsidRDefault="00D333FA" w:rsidP="00D333FA">
      <w:pPr>
        <w:numPr>
          <w:ilvl w:val="0"/>
          <w:numId w:val="15"/>
        </w:numPr>
        <w:jc w:val="both"/>
        <w:rPr>
          <w:bCs/>
        </w:rPr>
      </w:pPr>
      <w:r w:rsidRPr="00D333FA">
        <w:rPr>
          <w:b/>
        </w:rPr>
        <w:t>Utenti</w:t>
      </w:r>
      <w:r w:rsidRPr="00D333FA">
        <w:rPr>
          <w:bCs/>
        </w:rPr>
        <w:t>: persone che effettuano la registrazione sulla piattaforma e che possono, quindi, effettuare acquisti all’interno del sito, sono caratterizzati da:</w:t>
      </w:r>
    </w:p>
    <w:p w14:paraId="78A01875" w14:textId="77777777" w:rsidR="00D333FA" w:rsidRPr="00D333FA" w:rsidRDefault="00D333FA" w:rsidP="00D333FA">
      <w:pPr>
        <w:numPr>
          <w:ilvl w:val="1"/>
          <w:numId w:val="15"/>
        </w:numPr>
        <w:jc w:val="both"/>
        <w:rPr>
          <w:bCs/>
        </w:rPr>
      </w:pPr>
      <w:r w:rsidRPr="00D333FA">
        <w:rPr>
          <w:b/>
        </w:rPr>
        <w:t>Nome utente</w:t>
      </w:r>
    </w:p>
    <w:p w14:paraId="30D737A4" w14:textId="77777777" w:rsidR="00D333FA" w:rsidRPr="00D333FA" w:rsidRDefault="00D333FA" w:rsidP="00D333FA">
      <w:pPr>
        <w:numPr>
          <w:ilvl w:val="1"/>
          <w:numId w:val="15"/>
        </w:numPr>
        <w:jc w:val="both"/>
        <w:rPr>
          <w:bCs/>
        </w:rPr>
      </w:pPr>
      <w:r w:rsidRPr="00D333FA">
        <w:rPr>
          <w:b/>
        </w:rPr>
        <w:t>Password</w:t>
      </w:r>
    </w:p>
    <w:p w14:paraId="4B7E6139" w14:textId="77777777" w:rsidR="00D333FA" w:rsidRPr="00D333FA" w:rsidRDefault="00D333FA" w:rsidP="00D333FA">
      <w:pPr>
        <w:numPr>
          <w:ilvl w:val="1"/>
          <w:numId w:val="15"/>
        </w:numPr>
        <w:jc w:val="both"/>
        <w:rPr>
          <w:bCs/>
        </w:rPr>
      </w:pPr>
      <w:r w:rsidRPr="00D333FA">
        <w:rPr>
          <w:b/>
        </w:rPr>
        <w:t>Mail</w:t>
      </w:r>
    </w:p>
    <w:p w14:paraId="4A64AEF5" w14:textId="77777777" w:rsidR="00D333FA" w:rsidRPr="00D333FA" w:rsidRDefault="00D333FA" w:rsidP="00D333FA">
      <w:pPr>
        <w:numPr>
          <w:ilvl w:val="1"/>
          <w:numId w:val="15"/>
        </w:numPr>
        <w:jc w:val="both"/>
        <w:rPr>
          <w:bCs/>
        </w:rPr>
      </w:pPr>
      <w:r w:rsidRPr="00D333FA">
        <w:rPr>
          <w:b/>
        </w:rPr>
        <w:t>Codice fiscale</w:t>
      </w:r>
    </w:p>
    <w:p w14:paraId="1398D263" w14:textId="77777777" w:rsidR="00D333FA" w:rsidRPr="00D333FA" w:rsidRDefault="00D333FA" w:rsidP="00D333FA">
      <w:pPr>
        <w:numPr>
          <w:ilvl w:val="1"/>
          <w:numId w:val="15"/>
        </w:numPr>
        <w:jc w:val="both"/>
        <w:rPr>
          <w:bCs/>
        </w:rPr>
      </w:pPr>
      <w:r w:rsidRPr="00D333FA">
        <w:rPr>
          <w:b/>
        </w:rPr>
        <w:t>Numero della carta di credito</w:t>
      </w:r>
    </w:p>
    <w:p w14:paraId="68CBCA39" w14:textId="77777777" w:rsidR="00D333FA" w:rsidRPr="00D333FA" w:rsidRDefault="00D333FA" w:rsidP="00D333FA">
      <w:pPr>
        <w:numPr>
          <w:ilvl w:val="1"/>
          <w:numId w:val="15"/>
        </w:numPr>
        <w:jc w:val="both"/>
        <w:rPr>
          <w:bCs/>
        </w:rPr>
      </w:pPr>
      <w:r w:rsidRPr="00D333FA">
        <w:rPr>
          <w:b/>
        </w:rPr>
        <w:t xml:space="preserve">Prima riga dell’indirizzo </w:t>
      </w:r>
    </w:p>
    <w:p w14:paraId="6D19D7A1" w14:textId="78E66E8C" w:rsidR="00D333FA" w:rsidRPr="0093719A" w:rsidRDefault="00D333FA" w:rsidP="00D333FA">
      <w:pPr>
        <w:numPr>
          <w:ilvl w:val="1"/>
          <w:numId w:val="15"/>
        </w:numPr>
        <w:jc w:val="both"/>
        <w:rPr>
          <w:bCs/>
        </w:rPr>
      </w:pPr>
      <w:r w:rsidRPr="00D333FA">
        <w:rPr>
          <w:b/>
        </w:rPr>
        <w:t>Flag di admin settato su False</w:t>
      </w:r>
    </w:p>
    <w:p w14:paraId="3B2BE30D" w14:textId="5DA8A52E" w:rsidR="0093719A" w:rsidRPr="008F0715" w:rsidRDefault="008F0715" w:rsidP="00D333FA">
      <w:pPr>
        <w:numPr>
          <w:ilvl w:val="1"/>
          <w:numId w:val="15"/>
        </w:numPr>
        <w:jc w:val="both"/>
        <w:rPr>
          <w:bCs/>
        </w:rPr>
      </w:pPr>
      <w:r>
        <w:rPr>
          <w:b/>
        </w:rPr>
        <w:t>Operazioni:</w:t>
      </w:r>
    </w:p>
    <w:p w14:paraId="29D5B6F8" w14:textId="3E307293" w:rsidR="008F0715" w:rsidRPr="008F0715" w:rsidRDefault="008F0715" w:rsidP="008F0715">
      <w:pPr>
        <w:numPr>
          <w:ilvl w:val="2"/>
          <w:numId w:val="15"/>
        </w:numPr>
        <w:jc w:val="both"/>
        <w:rPr>
          <w:bCs/>
        </w:rPr>
      </w:pPr>
      <w:r>
        <w:rPr>
          <w:b/>
        </w:rPr>
        <w:t>Get();</w:t>
      </w:r>
    </w:p>
    <w:p w14:paraId="63A83CB4" w14:textId="4F7817A0" w:rsidR="008F0715" w:rsidRPr="008F0715" w:rsidRDefault="008F0715" w:rsidP="008F0715">
      <w:pPr>
        <w:numPr>
          <w:ilvl w:val="2"/>
          <w:numId w:val="15"/>
        </w:numPr>
        <w:jc w:val="both"/>
        <w:rPr>
          <w:bCs/>
        </w:rPr>
      </w:pPr>
      <w:r>
        <w:rPr>
          <w:b/>
        </w:rPr>
        <w:t>Set(</w:t>
      </w:r>
      <w:r w:rsidR="00BA70B5">
        <w:rPr>
          <w:b/>
        </w:rPr>
        <w:t>Data</w:t>
      </w:r>
      <w:r>
        <w:rPr>
          <w:b/>
        </w:rPr>
        <w:t>)</w:t>
      </w:r>
      <w:r w:rsidR="00BA70B5">
        <w:rPr>
          <w:b/>
        </w:rPr>
        <w:t>;</w:t>
      </w:r>
    </w:p>
    <w:p w14:paraId="0F90EDB9" w14:textId="4D2F26CC" w:rsidR="008F0715" w:rsidRPr="00BA70B5" w:rsidRDefault="00BA70B5" w:rsidP="008F0715">
      <w:pPr>
        <w:numPr>
          <w:ilvl w:val="2"/>
          <w:numId w:val="15"/>
        </w:numPr>
        <w:jc w:val="both"/>
        <w:rPr>
          <w:bCs/>
        </w:rPr>
      </w:pPr>
      <w:r>
        <w:rPr>
          <w:b/>
        </w:rPr>
        <w:t>isAdmin();</w:t>
      </w:r>
    </w:p>
    <w:p w14:paraId="24F03980" w14:textId="41F1C2A2" w:rsidR="00BA70B5" w:rsidRPr="00AD2CCF" w:rsidRDefault="001A6274" w:rsidP="008F0715">
      <w:pPr>
        <w:numPr>
          <w:ilvl w:val="2"/>
          <w:numId w:val="15"/>
        </w:numPr>
        <w:jc w:val="both"/>
        <w:rPr>
          <w:b/>
        </w:rPr>
      </w:pPr>
      <w:r w:rsidRPr="00AD2CCF">
        <w:rPr>
          <w:b/>
        </w:rPr>
        <w:t>equals();</w:t>
      </w:r>
    </w:p>
    <w:p w14:paraId="72C486C2" w14:textId="629DAE11" w:rsidR="001A6274" w:rsidRPr="00AD2CCF" w:rsidRDefault="001A6274" w:rsidP="008F0715">
      <w:pPr>
        <w:numPr>
          <w:ilvl w:val="2"/>
          <w:numId w:val="15"/>
        </w:numPr>
        <w:jc w:val="both"/>
        <w:rPr>
          <w:b/>
        </w:rPr>
      </w:pPr>
      <w:r w:rsidRPr="00AD2CCF">
        <w:rPr>
          <w:b/>
        </w:rPr>
        <w:t>hashCode();</w:t>
      </w:r>
    </w:p>
    <w:p w14:paraId="562BBC9C" w14:textId="67A91607" w:rsidR="001A6274" w:rsidRPr="00AD2CCF" w:rsidRDefault="00845A38" w:rsidP="008F0715">
      <w:pPr>
        <w:numPr>
          <w:ilvl w:val="2"/>
          <w:numId w:val="15"/>
        </w:numPr>
        <w:jc w:val="both"/>
        <w:rPr>
          <w:b/>
        </w:rPr>
      </w:pPr>
      <w:r w:rsidRPr="00AD2CCF">
        <w:rPr>
          <w:b/>
        </w:rPr>
        <w:t>doRetrieveByUsernameAndPassword(Username, password);</w:t>
      </w:r>
    </w:p>
    <w:p w14:paraId="5CBF0B1E" w14:textId="663593A0" w:rsidR="00845A38" w:rsidRPr="00AD2CCF" w:rsidRDefault="00845A38" w:rsidP="008F0715">
      <w:pPr>
        <w:numPr>
          <w:ilvl w:val="2"/>
          <w:numId w:val="15"/>
        </w:numPr>
        <w:jc w:val="both"/>
        <w:rPr>
          <w:b/>
        </w:rPr>
      </w:pPr>
      <w:r w:rsidRPr="00AD2CCF">
        <w:rPr>
          <w:b/>
        </w:rPr>
        <w:t>doRetrieveByUsername(username);</w:t>
      </w:r>
    </w:p>
    <w:p w14:paraId="306D55B7" w14:textId="2869BE33" w:rsidR="00845A38" w:rsidRPr="00AD2CCF" w:rsidRDefault="00845A38" w:rsidP="008F0715">
      <w:pPr>
        <w:numPr>
          <w:ilvl w:val="2"/>
          <w:numId w:val="15"/>
        </w:numPr>
        <w:jc w:val="both"/>
        <w:rPr>
          <w:b/>
        </w:rPr>
      </w:pPr>
      <w:r w:rsidRPr="00AD2CCF">
        <w:rPr>
          <w:b/>
        </w:rPr>
        <w:t>doSave(account);</w:t>
      </w:r>
    </w:p>
    <w:p w14:paraId="7BB27D52" w14:textId="377F2B46" w:rsidR="00845A38" w:rsidRPr="00AD2CCF" w:rsidRDefault="00845A38" w:rsidP="008F0715">
      <w:pPr>
        <w:numPr>
          <w:ilvl w:val="2"/>
          <w:numId w:val="15"/>
        </w:numPr>
        <w:jc w:val="both"/>
        <w:rPr>
          <w:b/>
        </w:rPr>
      </w:pPr>
      <w:r w:rsidRPr="00AD2CCF">
        <w:rPr>
          <w:b/>
        </w:rPr>
        <w:t>doRetrieveAll();</w:t>
      </w:r>
    </w:p>
    <w:p w14:paraId="24ABF54C" w14:textId="4D069272" w:rsidR="00845A38" w:rsidRPr="00AD2CCF" w:rsidRDefault="00845A38" w:rsidP="008F0715">
      <w:pPr>
        <w:numPr>
          <w:ilvl w:val="2"/>
          <w:numId w:val="15"/>
        </w:numPr>
        <w:jc w:val="both"/>
        <w:rPr>
          <w:b/>
        </w:rPr>
      </w:pPr>
      <w:r w:rsidRPr="00AD2CCF">
        <w:rPr>
          <w:b/>
        </w:rPr>
        <w:t>doUpdate(</w:t>
      </w:r>
      <w:r w:rsidR="001146C1" w:rsidRPr="00AD2CCF">
        <w:rPr>
          <w:b/>
        </w:rPr>
        <w:t>username, newUsername, password, cf, NumCarta, indirizzo);</w:t>
      </w:r>
    </w:p>
    <w:p w14:paraId="102D0120" w14:textId="2F349FA3" w:rsidR="001146C1" w:rsidRDefault="001146C1" w:rsidP="008F0715">
      <w:pPr>
        <w:numPr>
          <w:ilvl w:val="2"/>
          <w:numId w:val="15"/>
        </w:numPr>
        <w:jc w:val="both"/>
        <w:rPr>
          <w:b/>
        </w:rPr>
      </w:pPr>
      <w:r w:rsidRPr="00AD2CCF">
        <w:rPr>
          <w:b/>
        </w:rPr>
        <w:t>doDelete(username);</w:t>
      </w:r>
    </w:p>
    <w:p w14:paraId="10DD088F" w14:textId="0A9E0F59" w:rsidR="0075053A" w:rsidRDefault="0075053A" w:rsidP="0075053A">
      <w:pPr>
        <w:jc w:val="both"/>
        <w:rPr>
          <w:b/>
        </w:rPr>
      </w:pPr>
    </w:p>
    <w:p w14:paraId="6CBF820D" w14:textId="09ED19D2" w:rsidR="0075053A" w:rsidRDefault="0075053A" w:rsidP="0075053A">
      <w:pPr>
        <w:jc w:val="both"/>
        <w:rPr>
          <w:b/>
        </w:rPr>
      </w:pPr>
    </w:p>
    <w:p w14:paraId="680452BF" w14:textId="08E751D7" w:rsidR="0075053A" w:rsidRDefault="0075053A" w:rsidP="0075053A">
      <w:pPr>
        <w:jc w:val="both"/>
        <w:rPr>
          <w:b/>
        </w:rPr>
      </w:pPr>
    </w:p>
    <w:p w14:paraId="2D3B6086" w14:textId="77777777" w:rsidR="0075053A" w:rsidRPr="00AD2CCF" w:rsidRDefault="0075053A" w:rsidP="0075053A">
      <w:pPr>
        <w:jc w:val="both"/>
        <w:rPr>
          <w:b/>
        </w:rPr>
      </w:pPr>
    </w:p>
    <w:p w14:paraId="13721D0C" w14:textId="77777777" w:rsidR="00D333FA" w:rsidRPr="00D333FA" w:rsidRDefault="00D333FA" w:rsidP="00D333FA">
      <w:pPr>
        <w:numPr>
          <w:ilvl w:val="0"/>
          <w:numId w:val="15"/>
        </w:numPr>
        <w:jc w:val="both"/>
        <w:rPr>
          <w:bCs/>
        </w:rPr>
      </w:pPr>
      <w:r w:rsidRPr="00D333FA">
        <w:rPr>
          <w:b/>
        </w:rPr>
        <w:t>Prodotti</w:t>
      </w:r>
      <w:r w:rsidRPr="00D333FA">
        <w:rPr>
          <w:bCs/>
        </w:rPr>
        <w:t>: i prodotti registrati all’interno del database che possono venire comprate dagli utenti a patto che la loro quantità sia almeno uno, sono caratterizzati da:</w:t>
      </w:r>
    </w:p>
    <w:p w14:paraId="1BD11C05" w14:textId="77777777" w:rsidR="00D333FA" w:rsidRPr="00D333FA" w:rsidRDefault="00D333FA" w:rsidP="00D333FA">
      <w:pPr>
        <w:numPr>
          <w:ilvl w:val="1"/>
          <w:numId w:val="15"/>
        </w:numPr>
        <w:jc w:val="both"/>
        <w:rPr>
          <w:bCs/>
        </w:rPr>
      </w:pPr>
      <w:r w:rsidRPr="00D333FA">
        <w:rPr>
          <w:b/>
        </w:rPr>
        <w:t>ID del prodotto</w:t>
      </w:r>
    </w:p>
    <w:p w14:paraId="402CAA4F" w14:textId="77777777" w:rsidR="00D333FA" w:rsidRPr="00D333FA" w:rsidRDefault="00D333FA" w:rsidP="00D333FA">
      <w:pPr>
        <w:numPr>
          <w:ilvl w:val="1"/>
          <w:numId w:val="15"/>
        </w:numPr>
        <w:jc w:val="both"/>
        <w:rPr>
          <w:bCs/>
        </w:rPr>
      </w:pPr>
      <w:r w:rsidRPr="00D333FA">
        <w:rPr>
          <w:b/>
        </w:rPr>
        <w:lastRenderedPageBreak/>
        <w:t>Quantità disponibile</w:t>
      </w:r>
    </w:p>
    <w:p w14:paraId="0C8E5EE9" w14:textId="77777777" w:rsidR="00D333FA" w:rsidRPr="00D333FA" w:rsidRDefault="00D333FA" w:rsidP="00D333FA">
      <w:pPr>
        <w:numPr>
          <w:ilvl w:val="1"/>
          <w:numId w:val="15"/>
        </w:numPr>
        <w:jc w:val="both"/>
        <w:rPr>
          <w:bCs/>
        </w:rPr>
      </w:pPr>
      <w:r w:rsidRPr="00D333FA">
        <w:rPr>
          <w:b/>
        </w:rPr>
        <w:t>Nome del prodotto</w:t>
      </w:r>
    </w:p>
    <w:p w14:paraId="4CDBCBB0" w14:textId="77777777" w:rsidR="00D333FA" w:rsidRPr="00D333FA" w:rsidRDefault="00D333FA" w:rsidP="00D333FA">
      <w:pPr>
        <w:numPr>
          <w:ilvl w:val="1"/>
          <w:numId w:val="15"/>
        </w:numPr>
        <w:jc w:val="both"/>
        <w:rPr>
          <w:bCs/>
        </w:rPr>
      </w:pPr>
      <w:r w:rsidRPr="00D333FA">
        <w:rPr>
          <w:b/>
        </w:rPr>
        <w:t>Descrizione del prodotto</w:t>
      </w:r>
    </w:p>
    <w:p w14:paraId="2721FDE0" w14:textId="77777777" w:rsidR="00D333FA" w:rsidRPr="00D333FA" w:rsidRDefault="00D333FA" w:rsidP="00D333FA">
      <w:pPr>
        <w:numPr>
          <w:ilvl w:val="1"/>
          <w:numId w:val="15"/>
        </w:numPr>
        <w:jc w:val="both"/>
        <w:rPr>
          <w:bCs/>
        </w:rPr>
      </w:pPr>
      <w:r w:rsidRPr="00D333FA">
        <w:rPr>
          <w:b/>
        </w:rPr>
        <w:t>Prezzo del prodotto</w:t>
      </w:r>
    </w:p>
    <w:p w14:paraId="7BD84353" w14:textId="74D430BF" w:rsidR="00D333FA" w:rsidRPr="009007D8" w:rsidRDefault="00D333FA" w:rsidP="00C7335C">
      <w:pPr>
        <w:numPr>
          <w:ilvl w:val="1"/>
          <w:numId w:val="15"/>
        </w:numPr>
        <w:jc w:val="both"/>
        <w:rPr>
          <w:bCs/>
        </w:rPr>
      </w:pPr>
      <w:r w:rsidRPr="00D333FA">
        <w:rPr>
          <w:b/>
        </w:rPr>
        <w:t>Lista di categorie al quale il prodotto appartiene</w:t>
      </w:r>
    </w:p>
    <w:p w14:paraId="0B5F1117" w14:textId="1006E7AB" w:rsidR="009007D8" w:rsidRPr="009007D8" w:rsidRDefault="009007D8" w:rsidP="00C7335C">
      <w:pPr>
        <w:numPr>
          <w:ilvl w:val="1"/>
          <w:numId w:val="15"/>
        </w:numPr>
        <w:jc w:val="both"/>
        <w:rPr>
          <w:bCs/>
        </w:rPr>
      </w:pPr>
      <w:r>
        <w:rPr>
          <w:b/>
        </w:rPr>
        <w:t>Operazioni:</w:t>
      </w:r>
    </w:p>
    <w:p w14:paraId="73F24FAD" w14:textId="5C80DFB4" w:rsidR="009007D8" w:rsidRPr="009007D8" w:rsidRDefault="009007D8" w:rsidP="009007D8">
      <w:pPr>
        <w:numPr>
          <w:ilvl w:val="2"/>
          <w:numId w:val="15"/>
        </w:numPr>
        <w:jc w:val="both"/>
        <w:rPr>
          <w:bCs/>
        </w:rPr>
      </w:pPr>
      <w:r>
        <w:rPr>
          <w:b/>
        </w:rPr>
        <w:t>Get();</w:t>
      </w:r>
    </w:p>
    <w:p w14:paraId="5712F6BF" w14:textId="41BDBEAB" w:rsidR="009007D8" w:rsidRPr="009007D8" w:rsidRDefault="009007D8" w:rsidP="009007D8">
      <w:pPr>
        <w:numPr>
          <w:ilvl w:val="2"/>
          <w:numId w:val="15"/>
        </w:numPr>
        <w:jc w:val="both"/>
        <w:rPr>
          <w:bCs/>
        </w:rPr>
      </w:pPr>
      <w:r>
        <w:rPr>
          <w:b/>
        </w:rPr>
        <w:t>Set(Data);</w:t>
      </w:r>
    </w:p>
    <w:p w14:paraId="27488DE6" w14:textId="2EBAF9CD" w:rsidR="009007D8" w:rsidRPr="007F3D85" w:rsidRDefault="007F3D85" w:rsidP="009007D8">
      <w:pPr>
        <w:numPr>
          <w:ilvl w:val="2"/>
          <w:numId w:val="15"/>
        </w:numPr>
        <w:jc w:val="both"/>
        <w:rPr>
          <w:bCs/>
        </w:rPr>
      </w:pPr>
      <w:r>
        <w:rPr>
          <w:b/>
        </w:rPr>
        <w:t>doRetrieveByID(IDprodotto);</w:t>
      </w:r>
    </w:p>
    <w:p w14:paraId="560DEA3D" w14:textId="6F3A0FDC" w:rsidR="007F3D85" w:rsidRPr="007F3D85" w:rsidRDefault="007F3D85" w:rsidP="009007D8">
      <w:pPr>
        <w:numPr>
          <w:ilvl w:val="2"/>
          <w:numId w:val="15"/>
        </w:numPr>
        <w:jc w:val="both"/>
        <w:rPr>
          <w:bCs/>
        </w:rPr>
      </w:pPr>
      <w:r>
        <w:rPr>
          <w:b/>
        </w:rPr>
        <w:t>doRetrieveAll(offset, limit);</w:t>
      </w:r>
    </w:p>
    <w:p w14:paraId="217F5CBD" w14:textId="56FFF941" w:rsidR="007F3D85" w:rsidRPr="007F3D85" w:rsidRDefault="007F3D85" w:rsidP="009007D8">
      <w:pPr>
        <w:numPr>
          <w:ilvl w:val="2"/>
          <w:numId w:val="15"/>
        </w:numPr>
        <w:jc w:val="both"/>
        <w:rPr>
          <w:bCs/>
        </w:rPr>
      </w:pPr>
      <w:r>
        <w:rPr>
          <w:b/>
        </w:rPr>
        <w:t>doSave(prodID, nome, descrizione, prezzo, quantità);</w:t>
      </w:r>
    </w:p>
    <w:p w14:paraId="350A1AD7" w14:textId="3B2AD6A6" w:rsidR="007F3D85" w:rsidRPr="007F3D85" w:rsidRDefault="007F3D85" w:rsidP="009007D8">
      <w:pPr>
        <w:numPr>
          <w:ilvl w:val="2"/>
          <w:numId w:val="15"/>
        </w:numPr>
        <w:jc w:val="both"/>
        <w:rPr>
          <w:bCs/>
        </w:rPr>
      </w:pPr>
      <w:r>
        <w:rPr>
          <w:b/>
        </w:rPr>
        <w:t>doSaveCategoria(prodID, catID);</w:t>
      </w:r>
    </w:p>
    <w:p w14:paraId="75797FA2" w14:textId="45E5F23F" w:rsidR="007F3D85" w:rsidRPr="007F3D85" w:rsidRDefault="007F3D85" w:rsidP="009007D8">
      <w:pPr>
        <w:numPr>
          <w:ilvl w:val="2"/>
          <w:numId w:val="15"/>
        </w:numPr>
        <w:jc w:val="both"/>
        <w:rPr>
          <w:bCs/>
        </w:rPr>
      </w:pPr>
      <w:r>
        <w:rPr>
          <w:b/>
        </w:rPr>
        <w:t>getCategorie(connection, IDProdotto);</w:t>
      </w:r>
    </w:p>
    <w:p w14:paraId="218B2930" w14:textId="34FDDADA" w:rsidR="007F3D85" w:rsidRPr="007F3D85" w:rsidRDefault="007F3D85" w:rsidP="009007D8">
      <w:pPr>
        <w:numPr>
          <w:ilvl w:val="2"/>
          <w:numId w:val="15"/>
        </w:numPr>
        <w:jc w:val="both"/>
        <w:rPr>
          <w:bCs/>
        </w:rPr>
      </w:pPr>
      <w:r>
        <w:rPr>
          <w:b/>
        </w:rPr>
        <w:t>getProdottiByNameLikeness(name);</w:t>
      </w:r>
    </w:p>
    <w:p w14:paraId="09C1A774" w14:textId="638FAEF2" w:rsidR="007F3D85" w:rsidRPr="00E85277" w:rsidRDefault="007F3D85" w:rsidP="009007D8">
      <w:pPr>
        <w:numPr>
          <w:ilvl w:val="2"/>
          <w:numId w:val="15"/>
        </w:numPr>
        <w:jc w:val="both"/>
        <w:rPr>
          <w:bCs/>
        </w:rPr>
      </w:pPr>
      <w:r>
        <w:rPr>
          <w:b/>
        </w:rPr>
        <w:t>doUpdate(prodID, nome, descrizione, prezzo, quantità);</w:t>
      </w:r>
    </w:p>
    <w:p w14:paraId="1A375747" w14:textId="4676D88D" w:rsidR="00E85277" w:rsidRPr="00C7335C" w:rsidRDefault="00E85277" w:rsidP="009007D8">
      <w:pPr>
        <w:numPr>
          <w:ilvl w:val="2"/>
          <w:numId w:val="15"/>
        </w:numPr>
        <w:jc w:val="both"/>
        <w:rPr>
          <w:bCs/>
        </w:rPr>
      </w:pPr>
      <w:r>
        <w:rPr>
          <w:b/>
        </w:rPr>
        <w:t>doDelete(prodID);</w:t>
      </w:r>
    </w:p>
    <w:p w14:paraId="6E58ECAF" w14:textId="77777777" w:rsidR="00D333FA" w:rsidRPr="00D333FA" w:rsidRDefault="00D333FA" w:rsidP="00D333FA">
      <w:pPr>
        <w:numPr>
          <w:ilvl w:val="0"/>
          <w:numId w:val="15"/>
        </w:numPr>
        <w:jc w:val="both"/>
        <w:rPr>
          <w:bCs/>
        </w:rPr>
      </w:pPr>
      <w:r w:rsidRPr="00D333FA">
        <w:rPr>
          <w:b/>
        </w:rPr>
        <w:t>Utenti Non registrati</w:t>
      </w:r>
      <w:r w:rsidRPr="00D333FA">
        <w:rPr>
          <w:bCs/>
        </w:rPr>
        <w:t xml:space="preserve">: le persone che sfogliano il sito senza essersi registrate a questo, avranno solo la possibilità di visionare il catalogo e mettere i prodotti nel carrello senza, però, poter proseguire con la procedura d’acquisto </w:t>
      </w:r>
    </w:p>
    <w:p w14:paraId="647CDD46" w14:textId="77777777" w:rsidR="00D333FA" w:rsidRPr="00D333FA" w:rsidRDefault="00D333FA" w:rsidP="00D333FA">
      <w:pPr>
        <w:numPr>
          <w:ilvl w:val="0"/>
          <w:numId w:val="15"/>
        </w:numPr>
        <w:jc w:val="both"/>
        <w:rPr>
          <w:bCs/>
        </w:rPr>
      </w:pPr>
      <w:r w:rsidRPr="00D333FA">
        <w:rPr>
          <w:b/>
        </w:rPr>
        <w:t>Ordini</w:t>
      </w:r>
      <w:r w:rsidRPr="00D333FA">
        <w:t>: gli ordini singoli effettuati dagli utenti che potranno essere visionati all’interno dell’area utente, sono caratterizzati da:</w:t>
      </w:r>
    </w:p>
    <w:p w14:paraId="2541AF42" w14:textId="77777777" w:rsidR="00D333FA" w:rsidRPr="00D333FA" w:rsidRDefault="00D333FA" w:rsidP="00D333FA">
      <w:pPr>
        <w:numPr>
          <w:ilvl w:val="1"/>
          <w:numId w:val="15"/>
        </w:numPr>
        <w:jc w:val="both"/>
        <w:rPr>
          <w:bCs/>
        </w:rPr>
      </w:pPr>
      <w:r w:rsidRPr="00D333FA">
        <w:rPr>
          <w:b/>
        </w:rPr>
        <w:t>Id dell’ordine</w:t>
      </w:r>
    </w:p>
    <w:p w14:paraId="63ED2EDF" w14:textId="77777777" w:rsidR="00D333FA" w:rsidRPr="00D333FA" w:rsidRDefault="00D333FA" w:rsidP="00D333FA">
      <w:pPr>
        <w:numPr>
          <w:ilvl w:val="1"/>
          <w:numId w:val="15"/>
        </w:numPr>
        <w:jc w:val="both"/>
        <w:rPr>
          <w:bCs/>
        </w:rPr>
      </w:pPr>
      <w:r w:rsidRPr="00D333FA">
        <w:rPr>
          <w:b/>
        </w:rPr>
        <w:t>Nome utente dell’account associato all’ordine</w:t>
      </w:r>
    </w:p>
    <w:p w14:paraId="1D2C0E2F" w14:textId="77777777" w:rsidR="00D333FA" w:rsidRPr="00D333FA" w:rsidRDefault="00D333FA" w:rsidP="00D333FA">
      <w:pPr>
        <w:numPr>
          <w:ilvl w:val="1"/>
          <w:numId w:val="15"/>
        </w:numPr>
        <w:jc w:val="both"/>
        <w:rPr>
          <w:bCs/>
        </w:rPr>
      </w:pPr>
      <w:r w:rsidRPr="00D333FA">
        <w:rPr>
          <w:b/>
        </w:rPr>
        <w:t>Data in cui è stato effettuato l’ordine</w:t>
      </w:r>
    </w:p>
    <w:p w14:paraId="3E28ED80" w14:textId="585E8305" w:rsidR="00D333FA" w:rsidRPr="00E85277" w:rsidRDefault="00D333FA" w:rsidP="00D333FA">
      <w:pPr>
        <w:numPr>
          <w:ilvl w:val="1"/>
          <w:numId w:val="15"/>
        </w:numPr>
        <w:jc w:val="both"/>
        <w:rPr>
          <w:bCs/>
        </w:rPr>
      </w:pPr>
      <w:r w:rsidRPr="00D333FA">
        <w:rPr>
          <w:b/>
        </w:rPr>
        <w:t>Spesa totale dell’ordine</w:t>
      </w:r>
    </w:p>
    <w:p w14:paraId="3CD542F0" w14:textId="6EC0BBB7" w:rsidR="00E85277" w:rsidRPr="00E85277" w:rsidRDefault="00E85277" w:rsidP="00D333FA">
      <w:pPr>
        <w:numPr>
          <w:ilvl w:val="1"/>
          <w:numId w:val="15"/>
        </w:numPr>
        <w:jc w:val="both"/>
        <w:rPr>
          <w:bCs/>
        </w:rPr>
      </w:pPr>
      <w:r>
        <w:rPr>
          <w:b/>
        </w:rPr>
        <w:t>Operazioni:</w:t>
      </w:r>
    </w:p>
    <w:p w14:paraId="72EE5A2E" w14:textId="023D043C" w:rsidR="00E85277" w:rsidRPr="00E85277" w:rsidRDefault="00E85277" w:rsidP="00E85277">
      <w:pPr>
        <w:numPr>
          <w:ilvl w:val="2"/>
          <w:numId w:val="15"/>
        </w:numPr>
        <w:jc w:val="both"/>
        <w:rPr>
          <w:bCs/>
        </w:rPr>
      </w:pPr>
      <w:r>
        <w:rPr>
          <w:b/>
        </w:rPr>
        <w:t>Get();</w:t>
      </w:r>
    </w:p>
    <w:p w14:paraId="79D810F7" w14:textId="3A0E4C3E" w:rsidR="00E85277" w:rsidRPr="00E85277" w:rsidRDefault="00E85277" w:rsidP="00E85277">
      <w:pPr>
        <w:numPr>
          <w:ilvl w:val="2"/>
          <w:numId w:val="15"/>
        </w:numPr>
        <w:jc w:val="both"/>
        <w:rPr>
          <w:bCs/>
        </w:rPr>
      </w:pPr>
      <w:r>
        <w:rPr>
          <w:b/>
        </w:rPr>
        <w:t>Set(data);</w:t>
      </w:r>
    </w:p>
    <w:p w14:paraId="518FC741" w14:textId="34FEFED9" w:rsidR="00E85277" w:rsidRPr="00E85277" w:rsidRDefault="00E85277" w:rsidP="00E85277">
      <w:pPr>
        <w:numPr>
          <w:ilvl w:val="2"/>
          <w:numId w:val="15"/>
        </w:numPr>
        <w:jc w:val="both"/>
        <w:rPr>
          <w:bCs/>
        </w:rPr>
      </w:pPr>
      <w:r>
        <w:rPr>
          <w:b/>
        </w:rPr>
        <w:t>doRetrieveById(id);</w:t>
      </w:r>
    </w:p>
    <w:p w14:paraId="35839B4E" w14:textId="30E1B3A1" w:rsidR="00E85277" w:rsidRPr="00E85277" w:rsidRDefault="00E85277" w:rsidP="00E85277">
      <w:pPr>
        <w:numPr>
          <w:ilvl w:val="2"/>
          <w:numId w:val="15"/>
        </w:numPr>
        <w:jc w:val="both"/>
        <w:rPr>
          <w:bCs/>
        </w:rPr>
      </w:pPr>
      <w:r>
        <w:rPr>
          <w:b/>
        </w:rPr>
        <w:t>doRetrieveAll();</w:t>
      </w:r>
    </w:p>
    <w:p w14:paraId="5DB4FD48" w14:textId="0A6A43D4" w:rsidR="00E85277" w:rsidRPr="000D4A70" w:rsidRDefault="000D4A70" w:rsidP="00E85277">
      <w:pPr>
        <w:numPr>
          <w:ilvl w:val="2"/>
          <w:numId w:val="15"/>
        </w:numPr>
        <w:jc w:val="both"/>
        <w:rPr>
          <w:bCs/>
        </w:rPr>
      </w:pPr>
      <w:r>
        <w:rPr>
          <w:b/>
        </w:rPr>
        <w:t>doRetrieveLastId();</w:t>
      </w:r>
    </w:p>
    <w:p w14:paraId="29B8C826" w14:textId="21CBCBEC" w:rsidR="000D4A70" w:rsidRPr="000D4A70" w:rsidRDefault="000D4A70" w:rsidP="00E85277">
      <w:pPr>
        <w:numPr>
          <w:ilvl w:val="2"/>
          <w:numId w:val="15"/>
        </w:numPr>
        <w:jc w:val="both"/>
        <w:rPr>
          <w:bCs/>
        </w:rPr>
      </w:pPr>
      <w:r>
        <w:rPr>
          <w:b/>
        </w:rPr>
        <w:t>doSave(date, username, spesa);</w:t>
      </w:r>
    </w:p>
    <w:p w14:paraId="225AECAF" w14:textId="646B1791" w:rsidR="000D4A70" w:rsidRPr="000D4A70" w:rsidRDefault="000D4A70" w:rsidP="00E85277">
      <w:pPr>
        <w:numPr>
          <w:ilvl w:val="2"/>
          <w:numId w:val="15"/>
        </w:numPr>
        <w:jc w:val="both"/>
        <w:rPr>
          <w:bCs/>
        </w:rPr>
      </w:pPr>
      <w:r>
        <w:rPr>
          <w:b/>
        </w:rPr>
        <w:t>doSaveProdotti(transID, prodID, username);</w:t>
      </w:r>
    </w:p>
    <w:p w14:paraId="7B74108E" w14:textId="1A7C5F7A" w:rsidR="000D4A70" w:rsidRPr="000D4A70" w:rsidRDefault="000D4A70" w:rsidP="00E85277">
      <w:pPr>
        <w:numPr>
          <w:ilvl w:val="2"/>
          <w:numId w:val="15"/>
        </w:numPr>
        <w:jc w:val="both"/>
        <w:rPr>
          <w:bCs/>
        </w:rPr>
      </w:pPr>
      <w:r>
        <w:rPr>
          <w:b/>
        </w:rPr>
        <w:t>doRetrieveAllByUsername(username);</w:t>
      </w:r>
    </w:p>
    <w:p w14:paraId="306781A5" w14:textId="7A2D541D" w:rsidR="000D4A70" w:rsidRPr="000D4A70" w:rsidRDefault="000D4A70" w:rsidP="00E85277">
      <w:pPr>
        <w:numPr>
          <w:ilvl w:val="2"/>
          <w:numId w:val="15"/>
        </w:numPr>
        <w:jc w:val="both"/>
        <w:rPr>
          <w:bCs/>
        </w:rPr>
      </w:pPr>
      <w:r>
        <w:rPr>
          <w:b/>
        </w:rPr>
        <w:t>doRetrieveProdotti(IDTransazione);</w:t>
      </w:r>
    </w:p>
    <w:p w14:paraId="3800DE63" w14:textId="2C6540FD" w:rsidR="000D4A70" w:rsidRPr="000D4A70" w:rsidRDefault="000D4A70" w:rsidP="00E85277">
      <w:pPr>
        <w:numPr>
          <w:ilvl w:val="2"/>
          <w:numId w:val="15"/>
        </w:numPr>
        <w:jc w:val="both"/>
        <w:rPr>
          <w:bCs/>
        </w:rPr>
      </w:pPr>
      <w:r>
        <w:rPr>
          <w:b/>
        </w:rPr>
        <w:t>doDeleteProdotti(username);</w:t>
      </w:r>
    </w:p>
    <w:p w14:paraId="437B00FA" w14:textId="14C35364" w:rsidR="000D4A70" w:rsidRPr="00D333FA" w:rsidRDefault="000D4A70" w:rsidP="00E85277">
      <w:pPr>
        <w:numPr>
          <w:ilvl w:val="2"/>
          <w:numId w:val="15"/>
        </w:numPr>
        <w:jc w:val="both"/>
        <w:rPr>
          <w:bCs/>
        </w:rPr>
      </w:pPr>
      <w:r>
        <w:rPr>
          <w:b/>
        </w:rPr>
        <w:t>doDelete(username);</w:t>
      </w:r>
    </w:p>
    <w:p w14:paraId="432C2BD4" w14:textId="77777777" w:rsidR="00D333FA" w:rsidRPr="00D333FA" w:rsidRDefault="00D333FA" w:rsidP="00D333FA">
      <w:pPr>
        <w:numPr>
          <w:ilvl w:val="0"/>
          <w:numId w:val="15"/>
        </w:numPr>
        <w:jc w:val="both"/>
        <w:rPr>
          <w:bCs/>
        </w:rPr>
      </w:pPr>
      <w:r w:rsidRPr="00D333FA">
        <w:rPr>
          <w:b/>
        </w:rPr>
        <w:t>Carrello</w:t>
      </w:r>
      <w:r w:rsidRPr="00D333FA">
        <w:t>: entità che ospita temporaneamente i prodotti selezionati da un utente fino alla procedura d’acquisto che trasformerà quindi il contenuto del carrello in un ordine, caratterizzato da:</w:t>
      </w:r>
    </w:p>
    <w:p w14:paraId="109A462D" w14:textId="54748EFC" w:rsidR="00D333FA" w:rsidRPr="0005001F" w:rsidRDefault="00D333FA" w:rsidP="00D333FA">
      <w:pPr>
        <w:numPr>
          <w:ilvl w:val="1"/>
          <w:numId w:val="15"/>
        </w:numPr>
        <w:jc w:val="both"/>
        <w:rPr>
          <w:bCs/>
        </w:rPr>
      </w:pPr>
      <w:r w:rsidRPr="00D333FA">
        <w:rPr>
          <w:b/>
        </w:rPr>
        <w:t>Lista di prodotti contenuti nel carrello</w:t>
      </w:r>
    </w:p>
    <w:p w14:paraId="169E4AC5" w14:textId="7897509F" w:rsidR="0005001F" w:rsidRPr="0005001F" w:rsidRDefault="0005001F" w:rsidP="00D333FA">
      <w:pPr>
        <w:numPr>
          <w:ilvl w:val="1"/>
          <w:numId w:val="15"/>
        </w:numPr>
        <w:jc w:val="both"/>
        <w:rPr>
          <w:bCs/>
        </w:rPr>
      </w:pPr>
      <w:r>
        <w:rPr>
          <w:b/>
        </w:rPr>
        <w:t>Operazioni:</w:t>
      </w:r>
    </w:p>
    <w:p w14:paraId="5FFCE11D" w14:textId="1814DB2D" w:rsidR="0005001F" w:rsidRPr="007500C8" w:rsidRDefault="007500C8" w:rsidP="0005001F">
      <w:pPr>
        <w:numPr>
          <w:ilvl w:val="2"/>
          <w:numId w:val="15"/>
        </w:numPr>
        <w:jc w:val="both"/>
        <w:rPr>
          <w:bCs/>
        </w:rPr>
      </w:pPr>
      <w:r>
        <w:rPr>
          <w:b/>
        </w:rPr>
        <w:t>Get();</w:t>
      </w:r>
    </w:p>
    <w:p w14:paraId="7328FE59" w14:textId="0FAC54F1" w:rsidR="007500C8" w:rsidRPr="007500C8" w:rsidRDefault="007500C8" w:rsidP="0005001F">
      <w:pPr>
        <w:numPr>
          <w:ilvl w:val="2"/>
          <w:numId w:val="15"/>
        </w:numPr>
        <w:jc w:val="both"/>
        <w:rPr>
          <w:bCs/>
        </w:rPr>
      </w:pPr>
      <w:r>
        <w:rPr>
          <w:b/>
        </w:rPr>
        <w:t>Set();</w:t>
      </w:r>
    </w:p>
    <w:p w14:paraId="614356F9" w14:textId="6C03EA1E" w:rsidR="007500C8" w:rsidRPr="007500C8" w:rsidRDefault="007500C8" w:rsidP="0005001F">
      <w:pPr>
        <w:numPr>
          <w:ilvl w:val="2"/>
          <w:numId w:val="15"/>
        </w:numPr>
        <w:jc w:val="both"/>
        <w:rPr>
          <w:bCs/>
        </w:rPr>
      </w:pPr>
      <w:r>
        <w:rPr>
          <w:b/>
        </w:rPr>
        <w:t>getProdotti();</w:t>
      </w:r>
    </w:p>
    <w:p w14:paraId="6D397975" w14:textId="4DAD2B2D" w:rsidR="007500C8" w:rsidRPr="00D54757" w:rsidRDefault="00D54757" w:rsidP="0005001F">
      <w:pPr>
        <w:numPr>
          <w:ilvl w:val="2"/>
          <w:numId w:val="15"/>
        </w:numPr>
        <w:jc w:val="both"/>
        <w:rPr>
          <w:bCs/>
        </w:rPr>
      </w:pPr>
      <w:r>
        <w:rPr>
          <w:b/>
        </w:rPr>
        <w:t>put(prodotto, quantità);</w:t>
      </w:r>
    </w:p>
    <w:p w14:paraId="075E304C" w14:textId="5A9D1453" w:rsidR="00D54757" w:rsidRPr="00D54757" w:rsidRDefault="00D54757" w:rsidP="0005001F">
      <w:pPr>
        <w:numPr>
          <w:ilvl w:val="2"/>
          <w:numId w:val="15"/>
        </w:numPr>
        <w:jc w:val="both"/>
        <w:rPr>
          <w:bCs/>
        </w:rPr>
      </w:pPr>
      <w:r>
        <w:rPr>
          <w:b/>
        </w:rPr>
        <w:t>remove(prodID);</w:t>
      </w:r>
    </w:p>
    <w:p w14:paraId="57219602" w14:textId="7BEC2F69" w:rsidR="00D54757" w:rsidRPr="00D333FA" w:rsidRDefault="00D54757" w:rsidP="0005001F">
      <w:pPr>
        <w:numPr>
          <w:ilvl w:val="2"/>
          <w:numId w:val="15"/>
        </w:numPr>
        <w:jc w:val="both"/>
        <w:rPr>
          <w:bCs/>
        </w:rPr>
      </w:pPr>
      <w:r>
        <w:rPr>
          <w:b/>
        </w:rPr>
        <w:t>getPrezzoTot();</w:t>
      </w:r>
    </w:p>
    <w:p w14:paraId="0982DDE1" w14:textId="77777777" w:rsidR="00D333FA" w:rsidRPr="00D333FA" w:rsidRDefault="00D333FA" w:rsidP="00D333FA">
      <w:pPr>
        <w:numPr>
          <w:ilvl w:val="0"/>
          <w:numId w:val="15"/>
        </w:numPr>
        <w:jc w:val="both"/>
        <w:rPr>
          <w:bCs/>
        </w:rPr>
      </w:pPr>
      <w:r w:rsidRPr="00D333FA">
        <w:rPr>
          <w:b/>
        </w:rPr>
        <w:lastRenderedPageBreak/>
        <w:t xml:space="preserve">Carta di credito: </w:t>
      </w:r>
      <w:r w:rsidRPr="00D333FA">
        <w:rPr>
          <w:bCs/>
        </w:rPr>
        <w:t>contiene le informazioni della carta di credito di un utente, caratterizzata da:</w:t>
      </w:r>
    </w:p>
    <w:p w14:paraId="7C86B6AF" w14:textId="77777777" w:rsidR="00D333FA" w:rsidRPr="00D333FA" w:rsidRDefault="00D333FA" w:rsidP="00D333FA">
      <w:pPr>
        <w:numPr>
          <w:ilvl w:val="1"/>
          <w:numId w:val="15"/>
        </w:numPr>
        <w:jc w:val="both"/>
        <w:rPr>
          <w:bCs/>
        </w:rPr>
      </w:pPr>
      <w:r w:rsidRPr="00D333FA">
        <w:rPr>
          <w:b/>
        </w:rPr>
        <w:t>Numero della carta</w:t>
      </w:r>
    </w:p>
    <w:p w14:paraId="571B4F62" w14:textId="77777777" w:rsidR="00D333FA" w:rsidRPr="00D333FA" w:rsidRDefault="00D333FA" w:rsidP="00D333FA">
      <w:pPr>
        <w:numPr>
          <w:ilvl w:val="1"/>
          <w:numId w:val="15"/>
        </w:numPr>
        <w:jc w:val="both"/>
        <w:rPr>
          <w:bCs/>
        </w:rPr>
      </w:pPr>
      <w:r w:rsidRPr="00D333FA">
        <w:rPr>
          <w:b/>
        </w:rPr>
        <w:t>Data di scadenza</w:t>
      </w:r>
    </w:p>
    <w:p w14:paraId="4DC14D86" w14:textId="77777777" w:rsidR="00D333FA" w:rsidRPr="00D333FA" w:rsidRDefault="00D333FA" w:rsidP="00D333FA">
      <w:pPr>
        <w:numPr>
          <w:ilvl w:val="1"/>
          <w:numId w:val="15"/>
        </w:numPr>
        <w:jc w:val="both"/>
        <w:rPr>
          <w:bCs/>
        </w:rPr>
      </w:pPr>
      <w:r w:rsidRPr="00D333FA">
        <w:rPr>
          <w:b/>
        </w:rPr>
        <w:t>CSV</w:t>
      </w:r>
    </w:p>
    <w:p w14:paraId="0BC7EF3D" w14:textId="77777777" w:rsidR="00D333FA" w:rsidRPr="00D333FA" w:rsidRDefault="00D333FA" w:rsidP="00D333FA">
      <w:pPr>
        <w:numPr>
          <w:ilvl w:val="1"/>
          <w:numId w:val="15"/>
        </w:numPr>
        <w:jc w:val="both"/>
        <w:rPr>
          <w:bCs/>
        </w:rPr>
      </w:pPr>
      <w:r w:rsidRPr="00D333FA">
        <w:rPr>
          <w:b/>
        </w:rPr>
        <w:t>Nome del titolare</w:t>
      </w:r>
    </w:p>
    <w:p w14:paraId="1031BDAC" w14:textId="0D7DAB31" w:rsidR="00D333FA" w:rsidRPr="001C3814" w:rsidRDefault="00D333FA" w:rsidP="00D333FA">
      <w:pPr>
        <w:numPr>
          <w:ilvl w:val="1"/>
          <w:numId w:val="15"/>
        </w:numPr>
        <w:jc w:val="both"/>
        <w:rPr>
          <w:bCs/>
        </w:rPr>
      </w:pPr>
      <w:r w:rsidRPr="00D333FA">
        <w:rPr>
          <w:b/>
        </w:rPr>
        <w:t>Cognome del titolare</w:t>
      </w:r>
    </w:p>
    <w:p w14:paraId="291D2F73" w14:textId="5F5F01C7" w:rsidR="001C3814" w:rsidRPr="001C3814" w:rsidRDefault="001C3814" w:rsidP="00D333FA">
      <w:pPr>
        <w:numPr>
          <w:ilvl w:val="1"/>
          <w:numId w:val="15"/>
        </w:numPr>
        <w:jc w:val="both"/>
        <w:rPr>
          <w:bCs/>
        </w:rPr>
      </w:pPr>
      <w:r>
        <w:rPr>
          <w:b/>
        </w:rPr>
        <w:t>Operazioni:</w:t>
      </w:r>
    </w:p>
    <w:p w14:paraId="5AD407EF" w14:textId="7EF00F1D" w:rsidR="001C3814" w:rsidRPr="001C3814" w:rsidRDefault="001C3814" w:rsidP="001C3814">
      <w:pPr>
        <w:numPr>
          <w:ilvl w:val="2"/>
          <w:numId w:val="15"/>
        </w:numPr>
        <w:jc w:val="both"/>
        <w:rPr>
          <w:bCs/>
        </w:rPr>
      </w:pPr>
      <w:r>
        <w:rPr>
          <w:b/>
        </w:rPr>
        <w:t>Set(data);</w:t>
      </w:r>
    </w:p>
    <w:p w14:paraId="6D957C6E" w14:textId="5A80D1E1" w:rsidR="001C3814" w:rsidRPr="001C3814" w:rsidRDefault="001C3814" w:rsidP="001C3814">
      <w:pPr>
        <w:numPr>
          <w:ilvl w:val="2"/>
          <w:numId w:val="15"/>
        </w:numPr>
        <w:jc w:val="both"/>
        <w:rPr>
          <w:bCs/>
        </w:rPr>
      </w:pPr>
      <w:r>
        <w:rPr>
          <w:b/>
        </w:rPr>
        <w:t>Get();</w:t>
      </w:r>
    </w:p>
    <w:p w14:paraId="1B0098CE" w14:textId="436E4FE3" w:rsidR="001C3814" w:rsidRPr="007B0215" w:rsidRDefault="007B0215" w:rsidP="001C3814">
      <w:pPr>
        <w:numPr>
          <w:ilvl w:val="2"/>
          <w:numId w:val="15"/>
        </w:numPr>
        <w:jc w:val="both"/>
        <w:rPr>
          <w:bCs/>
        </w:rPr>
      </w:pPr>
      <w:r>
        <w:rPr>
          <w:b/>
        </w:rPr>
        <w:t>doRetrieveBynumCarta(numCarta);</w:t>
      </w:r>
    </w:p>
    <w:p w14:paraId="79FB8204" w14:textId="35A32B86" w:rsidR="007B0215" w:rsidRPr="007B0215" w:rsidRDefault="007B0215" w:rsidP="001C3814">
      <w:pPr>
        <w:numPr>
          <w:ilvl w:val="2"/>
          <w:numId w:val="15"/>
        </w:numPr>
        <w:jc w:val="both"/>
        <w:rPr>
          <w:bCs/>
        </w:rPr>
      </w:pPr>
      <w:r>
        <w:rPr>
          <w:b/>
        </w:rPr>
        <w:t>doSave(carta);</w:t>
      </w:r>
    </w:p>
    <w:p w14:paraId="4FC97458" w14:textId="0ED27AE9" w:rsidR="007B0215" w:rsidRPr="00FE3C9B" w:rsidRDefault="00FE3C9B" w:rsidP="001C3814">
      <w:pPr>
        <w:numPr>
          <w:ilvl w:val="2"/>
          <w:numId w:val="15"/>
        </w:numPr>
        <w:jc w:val="both"/>
        <w:rPr>
          <w:bCs/>
        </w:rPr>
      </w:pPr>
      <w:r>
        <w:rPr>
          <w:b/>
        </w:rPr>
        <w:t>doRetrieveAll();</w:t>
      </w:r>
    </w:p>
    <w:p w14:paraId="3BC1EF39" w14:textId="29B373A2" w:rsidR="00FE3C9B" w:rsidRPr="00FE3C9B" w:rsidRDefault="00FE3C9B" w:rsidP="001C3814">
      <w:pPr>
        <w:numPr>
          <w:ilvl w:val="2"/>
          <w:numId w:val="15"/>
        </w:numPr>
        <w:jc w:val="both"/>
        <w:rPr>
          <w:bCs/>
        </w:rPr>
      </w:pPr>
      <w:r>
        <w:rPr>
          <w:b/>
        </w:rPr>
        <w:t>doDelete(numCarta);</w:t>
      </w:r>
    </w:p>
    <w:p w14:paraId="7B6F5FE1" w14:textId="212EA272" w:rsidR="00FE3C9B" w:rsidRPr="00FE3C9B" w:rsidRDefault="00FE3C9B" w:rsidP="00FE3C9B">
      <w:pPr>
        <w:numPr>
          <w:ilvl w:val="2"/>
          <w:numId w:val="15"/>
        </w:numPr>
        <w:jc w:val="both"/>
        <w:rPr>
          <w:bCs/>
        </w:rPr>
      </w:pPr>
      <w:r>
        <w:rPr>
          <w:b/>
        </w:rPr>
        <w:t>doUpdate(numCarta, newNumCarta, dataDiScadenza, CSV, nomeTitolare, cognomeTitolare);</w:t>
      </w:r>
    </w:p>
    <w:p w14:paraId="5F462009" w14:textId="77777777" w:rsidR="00D333FA" w:rsidRPr="00D333FA" w:rsidRDefault="00D333FA" w:rsidP="00D333FA">
      <w:pPr>
        <w:numPr>
          <w:ilvl w:val="0"/>
          <w:numId w:val="15"/>
        </w:numPr>
        <w:jc w:val="both"/>
        <w:rPr>
          <w:bCs/>
        </w:rPr>
      </w:pPr>
      <w:r w:rsidRPr="00D333FA">
        <w:rPr>
          <w:b/>
        </w:rPr>
        <w:t xml:space="preserve">Categoria: </w:t>
      </w:r>
      <w:r w:rsidRPr="00D333FA">
        <w:rPr>
          <w:bCs/>
        </w:rPr>
        <w:t>descrive una categoria all’interno del sito, caratterizzato da:</w:t>
      </w:r>
    </w:p>
    <w:p w14:paraId="2047EE16" w14:textId="77777777" w:rsidR="00D333FA" w:rsidRPr="00D333FA" w:rsidRDefault="00D333FA" w:rsidP="00D333FA">
      <w:pPr>
        <w:numPr>
          <w:ilvl w:val="1"/>
          <w:numId w:val="15"/>
        </w:numPr>
        <w:jc w:val="both"/>
        <w:rPr>
          <w:bCs/>
        </w:rPr>
      </w:pPr>
      <w:r w:rsidRPr="00D333FA">
        <w:rPr>
          <w:b/>
        </w:rPr>
        <w:t>ID della categoria</w:t>
      </w:r>
    </w:p>
    <w:p w14:paraId="02857C4A" w14:textId="77777777" w:rsidR="00D333FA" w:rsidRPr="00D333FA" w:rsidRDefault="00D333FA" w:rsidP="00D333FA">
      <w:pPr>
        <w:numPr>
          <w:ilvl w:val="1"/>
          <w:numId w:val="15"/>
        </w:numPr>
        <w:jc w:val="both"/>
        <w:rPr>
          <w:bCs/>
        </w:rPr>
      </w:pPr>
      <w:r w:rsidRPr="00D333FA">
        <w:rPr>
          <w:b/>
        </w:rPr>
        <w:t>Nome della categoria</w:t>
      </w:r>
    </w:p>
    <w:p w14:paraId="55FDE27F" w14:textId="77777777" w:rsidR="00D333FA" w:rsidRPr="00D333FA" w:rsidRDefault="00D333FA" w:rsidP="00D333FA">
      <w:pPr>
        <w:numPr>
          <w:ilvl w:val="1"/>
          <w:numId w:val="15"/>
        </w:numPr>
        <w:jc w:val="both"/>
        <w:rPr>
          <w:bCs/>
        </w:rPr>
      </w:pPr>
      <w:r w:rsidRPr="00D333FA">
        <w:rPr>
          <w:b/>
        </w:rPr>
        <w:t>Descrizione della categoria</w:t>
      </w:r>
    </w:p>
    <w:p w14:paraId="07E70426" w14:textId="41D3C4CD" w:rsidR="00D333FA" w:rsidRPr="00A46C1F" w:rsidRDefault="00D333FA" w:rsidP="00D333FA">
      <w:pPr>
        <w:numPr>
          <w:ilvl w:val="1"/>
          <w:numId w:val="15"/>
        </w:numPr>
        <w:jc w:val="both"/>
        <w:rPr>
          <w:bCs/>
        </w:rPr>
      </w:pPr>
      <w:r w:rsidRPr="00D333FA">
        <w:rPr>
          <w:b/>
        </w:rPr>
        <w:t>Lista di prodotti associati alla categoria</w:t>
      </w:r>
    </w:p>
    <w:p w14:paraId="7431D332" w14:textId="3FE8554E" w:rsidR="00A46C1F" w:rsidRPr="00A46C1F" w:rsidRDefault="00A46C1F" w:rsidP="00D333FA">
      <w:pPr>
        <w:numPr>
          <w:ilvl w:val="1"/>
          <w:numId w:val="15"/>
        </w:numPr>
        <w:jc w:val="both"/>
        <w:rPr>
          <w:bCs/>
        </w:rPr>
      </w:pPr>
      <w:r>
        <w:rPr>
          <w:b/>
        </w:rPr>
        <w:t>Operazioni:</w:t>
      </w:r>
    </w:p>
    <w:p w14:paraId="4F1D604F" w14:textId="5CEBF29D" w:rsidR="00A46C1F" w:rsidRPr="00A46C1F" w:rsidRDefault="00A46C1F" w:rsidP="00A46C1F">
      <w:pPr>
        <w:numPr>
          <w:ilvl w:val="2"/>
          <w:numId w:val="15"/>
        </w:numPr>
        <w:jc w:val="both"/>
        <w:rPr>
          <w:bCs/>
        </w:rPr>
      </w:pPr>
      <w:r>
        <w:rPr>
          <w:b/>
        </w:rPr>
        <w:t>Get();</w:t>
      </w:r>
    </w:p>
    <w:p w14:paraId="62C75284" w14:textId="03A04CF9" w:rsidR="00A46C1F" w:rsidRPr="00A46C1F" w:rsidRDefault="00A46C1F" w:rsidP="00A46C1F">
      <w:pPr>
        <w:numPr>
          <w:ilvl w:val="2"/>
          <w:numId w:val="15"/>
        </w:numPr>
        <w:jc w:val="both"/>
        <w:rPr>
          <w:bCs/>
        </w:rPr>
      </w:pPr>
      <w:r>
        <w:rPr>
          <w:b/>
        </w:rPr>
        <w:t>Set(data);</w:t>
      </w:r>
    </w:p>
    <w:p w14:paraId="37B58EA0" w14:textId="2496CF59" w:rsidR="00A46C1F" w:rsidRPr="00A46C1F" w:rsidRDefault="00A46C1F" w:rsidP="00A46C1F">
      <w:pPr>
        <w:numPr>
          <w:ilvl w:val="2"/>
          <w:numId w:val="15"/>
        </w:numPr>
        <w:jc w:val="both"/>
        <w:rPr>
          <w:bCs/>
        </w:rPr>
      </w:pPr>
      <w:r>
        <w:rPr>
          <w:b/>
        </w:rPr>
        <w:t>doRetrieveAll();</w:t>
      </w:r>
    </w:p>
    <w:p w14:paraId="489D3FA8" w14:textId="48630DEE" w:rsidR="00A46C1F" w:rsidRPr="00A46C1F" w:rsidRDefault="00A46C1F" w:rsidP="00A46C1F">
      <w:pPr>
        <w:numPr>
          <w:ilvl w:val="2"/>
          <w:numId w:val="15"/>
        </w:numPr>
        <w:jc w:val="both"/>
        <w:rPr>
          <w:bCs/>
        </w:rPr>
      </w:pPr>
      <w:r>
        <w:rPr>
          <w:b/>
        </w:rPr>
        <w:t>doRetrieveByName(nomeCategoria);</w:t>
      </w:r>
    </w:p>
    <w:p w14:paraId="1B1A32F6" w14:textId="0F3C5C2A" w:rsidR="00A46C1F" w:rsidRPr="00D47AED" w:rsidRDefault="00A46C1F" w:rsidP="00A46C1F">
      <w:pPr>
        <w:numPr>
          <w:ilvl w:val="2"/>
          <w:numId w:val="15"/>
        </w:numPr>
        <w:jc w:val="both"/>
        <w:rPr>
          <w:bCs/>
        </w:rPr>
      </w:pPr>
      <w:r>
        <w:rPr>
          <w:b/>
        </w:rPr>
        <w:t>doSave(</w:t>
      </w:r>
      <w:r w:rsidR="00D47AED">
        <w:rPr>
          <w:b/>
        </w:rPr>
        <w:t>IDcategoria, nomeCategoria, decrizioneCategoria);</w:t>
      </w:r>
    </w:p>
    <w:p w14:paraId="19A86FAE" w14:textId="7F11E11A" w:rsidR="00D47AED" w:rsidRPr="00D47AED" w:rsidRDefault="00D47AED" w:rsidP="00A46C1F">
      <w:pPr>
        <w:numPr>
          <w:ilvl w:val="2"/>
          <w:numId w:val="15"/>
        </w:numPr>
        <w:jc w:val="both"/>
        <w:rPr>
          <w:bCs/>
        </w:rPr>
      </w:pPr>
      <w:r>
        <w:rPr>
          <w:b/>
        </w:rPr>
        <w:t>doRetrieveByID(idCategoria);</w:t>
      </w:r>
    </w:p>
    <w:p w14:paraId="6BF58F9D" w14:textId="113FEE4C" w:rsidR="00D47AED" w:rsidRPr="003F3DBF" w:rsidRDefault="00D47AED" w:rsidP="00A46C1F">
      <w:pPr>
        <w:numPr>
          <w:ilvl w:val="2"/>
          <w:numId w:val="15"/>
        </w:numPr>
        <w:jc w:val="both"/>
        <w:rPr>
          <w:bCs/>
        </w:rPr>
      </w:pPr>
      <w:r>
        <w:rPr>
          <w:b/>
        </w:rPr>
        <w:t>getProdotti(</w:t>
      </w:r>
      <w:r w:rsidR="003F3DBF">
        <w:rPr>
          <w:b/>
        </w:rPr>
        <w:t>connection, id);</w:t>
      </w:r>
    </w:p>
    <w:p w14:paraId="5CA5983F" w14:textId="02C7260E" w:rsidR="003F3DBF" w:rsidRPr="003F3DBF" w:rsidRDefault="003F3DBF" w:rsidP="00A46C1F">
      <w:pPr>
        <w:numPr>
          <w:ilvl w:val="2"/>
          <w:numId w:val="15"/>
        </w:numPr>
        <w:jc w:val="both"/>
        <w:rPr>
          <w:bCs/>
        </w:rPr>
      </w:pPr>
      <w:r>
        <w:rPr>
          <w:b/>
        </w:rPr>
        <w:t>doDelete(IDCategoria);</w:t>
      </w:r>
    </w:p>
    <w:p w14:paraId="2D0B9BE9" w14:textId="54A7D923" w:rsidR="003F3DBF" w:rsidRPr="00D333FA" w:rsidRDefault="003F3DBF" w:rsidP="00A46C1F">
      <w:pPr>
        <w:numPr>
          <w:ilvl w:val="2"/>
          <w:numId w:val="15"/>
        </w:numPr>
        <w:jc w:val="both"/>
        <w:rPr>
          <w:bCs/>
        </w:rPr>
      </w:pPr>
      <w:r>
        <w:rPr>
          <w:b/>
        </w:rPr>
        <w:t>doUpdate(IDCategoria, nomeCategoria, descrizioneCategoria);</w:t>
      </w:r>
    </w:p>
    <w:p w14:paraId="4496E066" w14:textId="77777777" w:rsidR="00D333FA" w:rsidRPr="00D333FA" w:rsidRDefault="00D333FA" w:rsidP="00D333FA">
      <w:pPr>
        <w:numPr>
          <w:ilvl w:val="0"/>
          <w:numId w:val="15"/>
        </w:numPr>
        <w:jc w:val="both"/>
        <w:rPr>
          <w:bCs/>
        </w:rPr>
      </w:pPr>
      <w:r w:rsidRPr="00D333FA">
        <w:rPr>
          <w:b/>
        </w:rPr>
        <w:t xml:space="preserve">Contatto: </w:t>
      </w:r>
      <w:r w:rsidRPr="00D333FA">
        <w:rPr>
          <w:bCs/>
        </w:rPr>
        <w:t>contiene i dati anagrafici di un utente, caratterizzato da:</w:t>
      </w:r>
    </w:p>
    <w:p w14:paraId="6B2B848A" w14:textId="77777777" w:rsidR="00D333FA" w:rsidRPr="00D333FA" w:rsidRDefault="00D333FA" w:rsidP="00D333FA">
      <w:pPr>
        <w:numPr>
          <w:ilvl w:val="1"/>
          <w:numId w:val="15"/>
        </w:numPr>
        <w:jc w:val="both"/>
        <w:rPr>
          <w:bCs/>
        </w:rPr>
      </w:pPr>
      <w:r w:rsidRPr="00D333FA">
        <w:rPr>
          <w:b/>
        </w:rPr>
        <w:t>Nome</w:t>
      </w:r>
    </w:p>
    <w:p w14:paraId="7F889A04" w14:textId="77777777" w:rsidR="00D333FA" w:rsidRPr="00D333FA" w:rsidRDefault="00D333FA" w:rsidP="00D333FA">
      <w:pPr>
        <w:numPr>
          <w:ilvl w:val="1"/>
          <w:numId w:val="15"/>
        </w:numPr>
        <w:jc w:val="both"/>
        <w:rPr>
          <w:bCs/>
        </w:rPr>
      </w:pPr>
      <w:r w:rsidRPr="00D333FA">
        <w:rPr>
          <w:b/>
        </w:rPr>
        <w:t>Cognome</w:t>
      </w:r>
    </w:p>
    <w:p w14:paraId="36897D45" w14:textId="77777777" w:rsidR="00D333FA" w:rsidRPr="00D333FA" w:rsidRDefault="00D333FA" w:rsidP="00D333FA">
      <w:pPr>
        <w:numPr>
          <w:ilvl w:val="1"/>
          <w:numId w:val="15"/>
        </w:numPr>
        <w:jc w:val="both"/>
        <w:rPr>
          <w:bCs/>
        </w:rPr>
      </w:pPr>
      <w:r w:rsidRPr="00D333FA">
        <w:rPr>
          <w:b/>
        </w:rPr>
        <w:t>Codice fiscale</w:t>
      </w:r>
    </w:p>
    <w:p w14:paraId="5397969C" w14:textId="77777777" w:rsidR="00D333FA" w:rsidRPr="00D333FA" w:rsidRDefault="00D333FA" w:rsidP="00D333FA">
      <w:pPr>
        <w:numPr>
          <w:ilvl w:val="1"/>
          <w:numId w:val="15"/>
        </w:numPr>
        <w:jc w:val="both"/>
        <w:rPr>
          <w:bCs/>
        </w:rPr>
      </w:pPr>
      <w:r w:rsidRPr="00D333FA">
        <w:rPr>
          <w:b/>
        </w:rPr>
        <w:t>Numero di telefono</w:t>
      </w:r>
    </w:p>
    <w:p w14:paraId="7979B0A4" w14:textId="77777777" w:rsidR="00D333FA" w:rsidRPr="00D333FA" w:rsidRDefault="00D333FA" w:rsidP="00D333FA">
      <w:pPr>
        <w:numPr>
          <w:ilvl w:val="1"/>
          <w:numId w:val="15"/>
        </w:numPr>
        <w:jc w:val="both"/>
        <w:rPr>
          <w:bCs/>
        </w:rPr>
      </w:pPr>
      <w:r w:rsidRPr="00D333FA">
        <w:rPr>
          <w:b/>
        </w:rPr>
        <w:t>Data di nascita</w:t>
      </w:r>
    </w:p>
    <w:p w14:paraId="4C7A78D7" w14:textId="4DABD7C4" w:rsidR="00D333FA" w:rsidRPr="008200E4" w:rsidRDefault="00D333FA" w:rsidP="00D333FA">
      <w:pPr>
        <w:numPr>
          <w:ilvl w:val="1"/>
          <w:numId w:val="15"/>
        </w:numPr>
        <w:jc w:val="both"/>
        <w:rPr>
          <w:bCs/>
        </w:rPr>
      </w:pPr>
      <w:r w:rsidRPr="00D333FA">
        <w:rPr>
          <w:b/>
        </w:rPr>
        <w:t>E-mail</w:t>
      </w:r>
    </w:p>
    <w:p w14:paraId="54814608" w14:textId="357A3AC9" w:rsidR="008200E4" w:rsidRPr="008200E4" w:rsidRDefault="008200E4" w:rsidP="00D333FA">
      <w:pPr>
        <w:numPr>
          <w:ilvl w:val="1"/>
          <w:numId w:val="15"/>
        </w:numPr>
        <w:jc w:val="both"/>
        <w:rPr>
          <w:bCs/>
        </w:rPr>
      </w:pPr>
      <w:r>
        <w:rPr>
          <w:b/>
        </w:rPr>
        <w:t>Operazioni:</w:t>
      </w:r>
    </w:p>
    <w:p w14:paraId="6236EEC7" w14:textId="77777777" w:rsidR="008200E4" w:rsidRPr="008200E4" w:rsidRDefault="008200E4" w:rsidP="008200E4">
      <w:pPr>
        <w:numPr>
          <w:ilvl w:val="2"/>
          <w:numId w:val="15"/>
        </w:numPr>
        <w:jc w:val="both"/>
        <w:rPr>
          <w:bCs/>
        </w:rPr>
      </w:pPr>
      <w:r>
        <w:rPr>
          <w:b/>
        </w:rPr>
        <w:t>Set(Data);</w:t>
      </w:r>
    </w:p>
    <w:p w14:paraId="2D2E089D" w14:textId="0F3B7E22" w:rsidR="008200E4" w:rsidRPr="008200E4" w:rsidRDefault="008200E4" w:rsidP="008200E4">
      <w:pPr>
        <w:numPr>
          <w:ilvl w:val="2"/>
          <w:numId w:val="15"/>
        </w:numPr>
        <w:jc w:val="both"/>
        <w:rPr>
          <w:bCs/>
        </w:rPr>
      </w:pPr>
      <w:r>
        <w:rPr>
          <w:b/>
        </w:rPr>
        <w:t>get();</w:t>
      </w:r>
    </w:p>
    <w:p w14:paraId="7862A59B" w14:textId="2B448E59" w:rsidR="008200E4" w:rsidRPr="009B13B4" w:rsidRDefault="009B13B4" w:rsidP="008200E4">
      <w:pPr>
        <w:numPr>
          <w:ilvl w:val="2"/>
          <w:numId w:val="15"/>
        </w:numPr>
        <w:jc w:val="both"/>
        <w:rPr>
          <w:bCs/>
        </w:rPr>
      </w:pPr>
      <w:r>
        <w:rPr>
          <w:b/>
        </w:rPr>
        <w:t>doRetrieveByCF(CF);</w:t>
      </w:r>
    </w:p>
    <w:p w14:paraId="0015C1FB" w14:textId="4444EFAD" w:rsidR="009B13B4" w:rsidRPr="009B13B4" w:rsidRDefault="009B13B4" w:rsidP="008200E4">
      <w:pPr>
        <w:numPr>
          <w:ilvl w:val="2"/>
          <w:numId w:val="15"/>
        </w:numPr>
        <w:jc w:val="both"/>
        <w:rPr>
          <w:bCs/>
        </w:rPr>
      </w:pPr>
      <w:r>
        <w:rPr>
          <w:b/>
        </w:rPr>
        <w:t>doSave(contact);</w:t>
      </w:r>
    </w:p>
    <w:p w14:paraId="23AB8F93" w14:textId="5DB0DA39" w:rsidR="009B13B4" w:rsidRPr="009B13B4" w:rsidRDefault="009B13B4" w:rsidP="008200E4">
      <w:pPr>
        <w:numPr>
          <w:ilvl w:val="2"/>
          <w:numId w:val="15"/>
        </w:numPr>
        <w:jc w:val="both"/>
        <w:rPr>
          <w:bCs/>
        </w:rPr>
      </w:pPr>
      <w:r>
        <w:rPr>
          <w:b/>
        </w:rPr>
        <w:t>doRetrieveAll();</w:t>
      </w:r>
    </w:p>
    <w:p w14:paraId="64B0B7AA" w14:textId="2CAF1E9F" w:rsidR="009B13B4" w:rsidRPr="00EF7104" w:rsidRDefault="00EF7104" w:rsidP="008200E4">
      <w:pPr>
        <w:numPr>
          <w:ilvl w:val="2"/>
          <w:numId w:val="15"/>
        </w:numPr>
        <w:jc w:val="both"/>
        <w:rPr>
          <w:bCs/>
        </w:rPr>
      </w:pPr>
      <w:r>
        <w:rPr>
          <w:b/>
        </w:rPr>
        <w:t>doDelete(CF);</w:t>
      </w:r>
    </w:p>
    <w:p w14:paraId="3ADA2672" w14:textId="7128AA9C" w:rsidR="00EF7104" w:rsidRPr="00EF7104" w:rsidRDefault="00EF7104" w:rsidP="00EF7104">
      <w:pPr>
        <w:numPr>
          <w:ilvl w:val="2"/>
          <w:numId w:val="15"/>
        </w:numPr>
        <w:jc w:val="both"/>
        <w:rPr>
          <w:bCs/>
        </w:rPr>
      </w:pPr>
      <w:r>
        <w:rPr>
          <w:b/>
        </w:rPr>
        <w:t>doUpdate(CF, newCF, nome, cognome, dataDiNascita, telefono, mail);</w:t>
      </w:r>
    </w:p>
    <w:p w14:paraId="53291DC6" w14:textId="77777777" w:rsidR="00C7335C" w:rsidRPr="00D333FA" w:rsidRDefault="00C7335C" w:rsidP="00C7335C">
      <w:pPr>
        <w:ind w:left="2149"/>
        <w:jc w:val="both"/>
        <w:rPr>
          <w:bCs/>
        </w:rPr>
      </w:pPr>
    </w:p>
    <w:p w14:paraId="117AB44A" w14:textId="77777777" w:rsidR="00D333FA" w:rsidRPr="00D333FA" w:rsidRDefault="00D333FA" w:rsidP="00D333FA">
      <w:pPr>
        <w:numPr>
          <w:ilvl w:val="0"/>
          <w:numId w:val="15"/>
        </w:numPr>
        <w:jc w:val="both"/>
        <w:rPr>
          <w:bCs/>
        </w:rPr>
      </w:pPr>
      <w:r w:rsidRPr="00D333FA">
        <w:rPr>
          <w:b/>
        </w:rPr>
        <w:lastRenderedPageBreak/>
        <w:t xml:space="preserve">Indirizzo: </w:t>
      </w:r>
      <w:r w:rsidRPr="00D333FA">
        <w:rPr>
          <w:bCs/>
        </w:rPr>
        <w:t>contiene i dati dell’indirizzo di fatturazione/spedizione di un account, caratterizzato da:</w:t>
      </w:r>
    </w:p>
    <w:p w14:paraId="2B6328BE" w14:textId="77777777" w:rsidR="00D333FA" w:rsidRPr="00D333FA" w:rsidRDefault="00D333FA" w:rsidP="00D333FA">
      <w:pPr>
        <w:numPr>
          <w:ilvl w:val="1"/>
          <w:numId w:val="15"/>
        </w:numPr>
        <w:jc w:val="both"/>
        <w:rPr>
          <w:bCs/>
        </w:rPr>
      </w:pPr>
      <w:r w:rsidRPr="00D333FA">
        <w:rPr>
          <w:b/>
        </w:rPr>
        <w:t>Via</w:t>
      </w:r>
    </w:p>
    <w:p w14:paraId="161EBACC" w14:textId="77777777" w:rsidR="00D333FA" w:rsidRPr="00D333FA" w:rsidRDefault="00D333FA" w:rsidP="00D333FA">
      <w:pPr>
        <w:numPr>
          <w:ilvl w:val="1"/>
          <w:numId w:val="15"/>
        </w:numPr>
        <w:jc w:val="both"/>
        <w:rPr>
          <w:bCs/>
        </w:rPr>
      </w:pPr>
      <w:r w:rsidRPr="00D333FA">
        <w:rPr>
          <w:b/>
        </w:rPr>
        <w:t>CAP</w:t>
      </w:r>
    </w:p>
    <w:p w14:paraId="33F0D94F" w14:textId="77777777" w:rsidR="00D333FA" w:rsidRPr="00D333FA" w:rsidRDefault="00D333FA" w:rsidP="00D333FA">
      <w:pPr>
        <w:numPr>
          <w:ilvl w:val="1"/>
          <w:numId w:val="15"/>
        </w:numPr>
        <w:jc w:val="both"/>
        <w:rPr>
          <w:bCs/>
        </w:rPr>
      </w:pPr>
      <w:r w:rsidRPr="00D333FA">
        <w:rPr>
          <w:b/>
        </w:rPr>
        <w:t>Nazione</w:t>
      </w:r>
    </w:p>
    <w:p w14:paraId="39CD8431" w14:textId="77777777" w:rsidR="00D333FA" w:rsidRPr="00D333FA" w:rsidRDefault="00D333FA" w:rsidP="00D333FA">
      <w:pPr>
        <w:numPr>
          <w:ilvl w:val="1"/>
          <w:numId w:val="15"/>
        </w:numPr>
        <w:jc w:val="both"/>
        <w:rPr>
          <w:bCs/>
        </w:rPr>
      </w:pPr>
      <w:r w:rsidRPr="00D333FA">
        <w:rPr>
          <w:b/>
        </w:rPr>
        <w:t>Regione</w:t>
      </w:r>
    </w:p>
    <w:p w14:paraId="68C19A29" w14:textId="755E8758" w:rsidR="004E3E97" w:rsidRDefault="00D333FA" w:rsidP="00D333FA">
      <w:pPr>
        <w:pStyle w:val="Paragrafoelenco"/>
        <w:numPr>
          <w:ilvl w:val="1"/>
          <w:numId w:val="15"/>
        </w:numPr>
        <w:rPr>
          <w:b/>
          <w:sz w:val="32"/>
          <w:szCs w:val="32"/>
        </w:rPr>
      </w:pPr>
      <w:r w:rsidRPr="00D333FA">
        <w:rPr>
          <w:b/>
        </w:rPr>
        <w:t>Città</w:t>
      </w:r>
      <w:r w:rsidR="004E3E97" w:rsidRPr="00D333FA">
        <w:rPr>
          <w:b/>
          <w:sz w:val="32"/>
          <w:szCs w:val="32"/>
        </w:rPr>
        <w:tab/>
      </w:r>
    </w:p>
    <w:p w14:paraId="467B3FAB" w14:textId="00C667A2" w:rsidR="00044EE5" w:rsidRPr="00044EE5" w:rsidRDefault="00044EE5" w:rsidP="00D333FA">
      <w:pPr>
        <w:pStyle w:val="Paragrafoelenco"/>
        <w:numPr>
          <w:ilvl w:val="1"/>
          <w:numId w:val="15"/>
        </w:numPr>
        <w:rPr>
          <w:b/>
          <w:sz w:val="32"/>
          <w:szCs w:val="32"/>
        </w:rPr>
      </w:pPr>
      <w:r>
        <w:rPr>
          <w:b/>
        </w:rPr>
        <w:t>Operazioni:</w:t>
      </w:r>
    </w:p>
    <w:p w14:paraId="5682560A" w14:textId="18AFA029" w:rsidR="00044EE5" w:rsidRPr="00044EE5" w:rsidRDefault="00044EE5" w:rsidP="00044EE5">
      <w:pPr>
        <w:pStyle w:val="Paragrafoelenco"/>
        <w:numPr>
          <w:ilvl w:val="2"/>
          <w:numId w:val="15"/>
        </w:numPr>
        <w:rPr>
          <w:b/>
          <w:sz w:val="32"/>
          <w:szCs w:val="32"/>
        </w:rPr>
      </w:pPr>
      <w:r>
        <w:rPr>
          <w:b/>
        </w:rPr>
        <w:t>Get();</w:t>
      </w:r>
    </w:p>
    <w:p w14:paraId="24A00CFA" w14:textId="344AE61A" w:rsidR="00044EE5" w:rsidRPr="00044EE5" w:rsidRDefault="00044EE5" w:rsidP="00044EE5">
      <w:pPr>
        <w:pStyle w:val="Paragrafoelenco"/>
        <w:numPr>
          <w:ilvl w:val="2"/>
          <w:numId w:val="15"/>
        </w:numPr>
        <w:rPr>
          <w:b/>
          <w:sz w:val="32"/>
          <w:szCs w:val="32"/>
        </w:rPr>
      </w:pPr>
      <w:r>
        <w:rPr>
          <w:b/>
        </w:rPr>
        <w:t>Set(Data);</w:t>
      </w:r>
    </w:p>
    <w:p w14:paraId="386A366F" w14:textId="455A35E5" w:rsidR="00044EE5" w:rsidRPr="00777DC2" w:rsidRDefault="00777DC2" w:rsidP="00044EE5">
      <w:pPr>
        <w:pStyle w:val="Paragrafoelenco"/>
        <w:numPr>
          <w:ilvl w:val="2"/>
          <w:numId w:val="15"/>
        </w:numPr>
        <w:rPr>
          <w:b/>
          <w:sz w:val="32"/>
          <w:szCs w:val="32"/>
        </w:rPr>
      </w:pPr>
      <w:r>
        <w:rPr>
          <w:b/>
        </w:rPr>
        <w:t>doRetrieveByVia(via);</w:t>
      </w:r>
    </w:p>
    <w:p w14:paraId="30D25D6C" w14:textId="7725250C" w:rsidR="00777DC2" w:rsidRPr="00777DC2" w:rsidRDefault="00777DC2" w:rsidP="00044EE5">
      <w:pPr>
        <w:pStyle w:val="Paragrafoelenco"/>
        <w:numPr>
          <w:ilvl w:val="2"/>
          <w:numId w:val="15"/>
        </w:numPr>
        <w:rPr>
          <w:b/>
          <w:sz w:val="32"/>
          <w:szCs w:val="32"/>
        </w:rPr>
      </w:pPr>
      <w:r>
        <w:rPr>
          <w:b/>
        </w:rPr>
        <w:t>doSave(indirizzo);</w:t>
      </w:r>
    </w:p>
    <w:p w14:paraId="670B39BD" w14:textId="58591514" w:rsidR="00777DC2" w:rsidRPr="00777DC2" w:rsidRDefault="00777DC2" w:rsidP="00044EE5">
      <w:pPr>
        <w:pStyle w:val="Paragrafoelenco"/>
        <w:numPr>
          <w:ilvl w:val="2"/>
          <w:numId w:val="15"/>
        </w:numPr>
        <w:rPr>
          <w:b/>
          <w:sz w:val="32"/>
          <w:szCs w:val="32"/>
        </w:rPr>
      </w:pPr>
      <w:r>
        <w:rPr>
          <w:b/>
        </w:rPr>
        <w:t>doRetrieveAll();</w:t>
      </w:r>
    </w:p>
    <w:p w14:paraId="6C8A8E08" w14:textId="5462347A" w:rsidR="00777DC2" w:rsidRPr="00777DC2" w:rsidRDefault="00777DC2" w:rsidP="00044EE5">
      <w:pPr>
        <w:pStyle w:val="Paragrafoelenco"/>
        <w:numPr>
          <w:ilvl w:val="2"/>
          <w:numId w:val="15"/>
        </w:numPr>
        <w:rPr>
          <w:b/>
          <w:sz w:val="32"/>
          <w:szCs w:val="32"/>
        </w:rPr>
      </w:pPr>
      <w:r>
        <w:rPr>
          <w:b/>
        </w:rPr>
        <w:t>doDelete(via);</w:t>
      </w:r>
    </w:p>
    <w:p w14:paraId="56841C69" w14:textId="27B8BA6A" w:rsidR="00777DC2" w:rsidRPr="00D333FA" w:rsidRDefault="00777DC2" w:rsidP="00044EE5">
      <w:pPr>
        <w:pStyle w:val="Paragrafoelenco"/>
        <w:numPr>
          <w:ilvl w:val="2"/>
          <w:numId w:val="15"/>
        </w:numPr>
        <w:rPr>
          <w:b/>
          <w:sz w:val="32"/>
          <w:szCs w:val="32"/>
        </w:rPr>
      </w:pPr>
      <w:r>
        <w:rPr>
          <w:b/>
        </w:rPr>
        <w:t>doUpdate(via, newVia, CAP</w:t>
      </w:r>
      <w:r w:rsidR="009007D8">
        <w:rPr>
          <w:b/>
        </w:rPr>
        <w:t>, nazione, regione, città);</w:t>
      </w:r>
    </w:p>
    <w:sectPr w:rsidR="00777DC2" w:rsidRPr="00D333FA"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04EA9" w14:textId="77777777" w:rsidR="00F03CCE" w:rsidRDefault="00F03CCE">
      <w:r>
        <w:separator/>
      </w:r>
    </w:p>
  </w:endnote>
  <w:endnote w:type="continuationSeparator" w:id="0">
    <w:p w14:paraId="4CD1CE3B" w14:textId="77777777" w:rsidR="00F03CCE" w:rsidRDefault="00F03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1F638A3F" w14:textId="77777777">
      <w:trPr>
        <w:trHeight w:val="276"/>
      </w:trPr>
      <w:tc>
        <w:tcPr>
          <w:tcW w:w="3212" w:type="dxa"/>
          <w:vMerge w:val="restart"/>
          <w:tcBorders>
            <w:top w:val="single" w:sz="1" w:space="0" w:color="000000"/>
            <w:left w:val="single" w:sz="1" w:space="0" w:color="000000"/>
            <w:bottom w:val="single" w:sz="1" w:space="0" w:color="000000"/>
          </w:tcBorders>
        </w:tcPr>
        <w:p w14:paraId="5DAFF9A0"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430848AA"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2FD87DEC"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48BB5F9D" w14:textId="77777777" w:rsidR="008B36D5" w:rsidRDefault="008B36D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3AEFA"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BF945"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0D2B5"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B82FD"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758EBA" w14:textId="77777777" w:rsidR="00F03CCE" w:rsidRDefault="00F03CCE">
      <w:r>
        <w:separator/>
      </w:r>
    </w:p>
  </w:footnote>
  <w:footnote w:type="continuationSeparator" w:id="0">
    <w:p w14:paraId="6CD2EF06" w14:textId="77777777" w:rsidR="00F03CCE" w:rsidRDefault="00F03C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34823B19" w14:textId="77777777">
      <w:trPr>
        <w:trHeight w:val="230"/>
      </w:trPr>
      <w:tc>
        <w:tcPr>
          <w:tcW w:w="6745" w:type="dxa"/>
          <w:vMerge w:val="restart"/>
          <w:tcBorders>
            <w:top w:val="single" w:sz="1" w:space="0" w:color="000000"/>
            <w:left w:val="single" w:sz="1" w:space="0" w:color="000000"/>
            <w:bottom w:val="single" w:sz="1" w:space="0" w:color="000000"/>
          </w:tcBorders>
        </w:tcPr>
        <w:p w14:paraId="1019A58F" w14:textId="77777777" w:rsidR="008B36D5" w:rsidRDefault="008B36D5" w:rsidP="00093D9B">
          <w:pPr>
            <w:pStyle w:val="Intestazionetabella"/>
            <w:jc w:val="left"/>
            <w:rPr>
              <w:b w:val="0"/>
              <w:sz w:val="20"/>
            </w:rPr>
          </w:pPr>
          <w:r>
            <w:rPr>
              <w:b w:val="0"/>
              <w:sz w:val="20"/>
            </w:rPr>
            <w:t>Progetto:</w:t>
          </w:r>
          <w:r w:rsidR="009670F0">
            <w:rPr>
              <w:b w:val="0"/>
              <w:sz w:val="20"/>
            </w:rPr>
            <w:t xml:space="preserve"> Uroboros</w:t>
          </w:r>
        </w:p>
      </w:tc>
      <w:tc>
        <w:tcPr>
          <w:tcW w:w="2892" w:type="dxa"/>
          <w:vMerge w:val="restart"/>
          <w:tcBorders>
            <w:top w:val="single" w:sz="1" w:space="0" w:color="000000"/>
            <w:left w:val="single" w:sz="1" w:space="0" w:color="000000"/>
            <w:bottom w:val="single" w:sz="1" w:space="0" w:color="000000"/>
            <w:right w:val="single" w:sz="1" w:space="0" w:color="000000"/>
          </w:tcBorders>
        </w:tcPr>
        <w:p w14:paraId="42F10CBB" w14:textId="77777777" w:rsidR="008B36D5" w:rsidRDefault="008B36D5">
          <w:pPr>
            <w:pStyle w:val="Intestazionetabella"/>
            <w:jc w:val="left"/>
            <w:rPr>
              <w:b w:val="0"/>
              <w:sz w:val="20"/>
            </w:rPr>
          </w:pPr>
          <w:r>
            <w:rPr>
              <w:b w:val="0"/>
              <w:sz w:val="20"/>
            </w:rPr>
            <w:t xml:space="preserve">Versione: </w:t>
          </w:r>
          <w:r w:rsidR="009670F0">
            <w:rPr>
              <w:b w:val="0"/>
              <w:sz w:val="20"/>
            </w:rPr>
            <w:t>0.1</w:t>
          </w:r>
        </w:p>
      </w:tc>
    </w:tr>
    <w:tr w:rsidR="008B36D5" w14:paraId="09EE44A6" w14:textId="77777777">
      <w:trPr>
        <w:trHeight w:val="230"/>
      </w:trPr>
      <w:tc>
        <w:tcPr>
          <w:tcW w:w="6745" w:type="dxa"/>
          <w:vMerge w:val="restart"/>
          <w:tcBorders>
            <w:left w:val="single" w:sz="1" w:space="0" w:color="000000"/>
            <w:bottom w:val="single" w:sz="1" w:space="0" w:color="000000"/>
          </w:tcBorders>
        </w:tcPr>
        <w:p w14:paraId="03220DC5" w14:textId="4DE4A394" w:rsidR="008B36D5" w:rsidRDefault="008B36D5" w:rsidP="00093D9B">
          <w:pPr>
            <w:pStyle w:val="Contenutotabella"/>
            <w:rPr>
              <w:sz w:val="20"/>
            </w:rPr>
          </w:pPr>
          <w:r>
            <w:rPr>
              <w:sz w:val="20"/>
            </w:rPr>
            <w:t xml:space="preserve">Documento: </w:t>
          </w:r>
          <w:r w:rsidR="00EA4D3D">
            <w:rPr>
              <w:sz w:val="20"/>
            </w:rPr>
            <w:t>Requirements Analysis Document</w:t>
          </w:r>
        </w:p>
      </w:tc>
      <w:tc>
        <w:tcPr>
          <w:tcW w:w="2892" w:type="dxa"/>
          <w:vMerge w:val="restart"/>
          <w:tcBorders>
            <w:left w:val="single" w:sz="1" w:space="0" w:color="000000"/>
            <w:bottom w:val="single" w:sz="1" w:space="0" w:color="000000"/>
            <w:right w:val="single" w:sz="1" w:space="0" w:color="000000"/>
          </w:tcBorders>
        </w:tcPr>
        <w:p w14:paraId="4C76F052" w14:textId="77777777" w:rsidR="008B36D5" w:rsidRDefault="004D1EA6">
          <w:pPr>
            <w:pStyle w:val="Contenutotabella"/>
            <w:rPr>
              <w:sz w:val="20"/>
            </w:rPr>
          </w:pPr>
          <w:r>
            <w:rPr>
              <w:sz w:val="20"/>
            </w:rPr>
            <w:t xml:space="preserve">Data: </w:t>
          </w:r>
          <w:r w:rsidR="009670F0">
            <w:rPr>
              <w:sz w:val="20"/>
            </w:rPr>
            <w:t>27/10/2020</w:t>
          </w:r>
        </w:p>
      </w:tc>
    </w:tr>
  </w:tbl>
  <w:p w14:paraId="14CC4A08" w14:textId="77777777" w:rsidR="008B36D5" w:rsidRDefault="008B36D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5DA0C"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A6B62"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5BE85"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24B0D"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36" type="#_x0000_t75" style="width:316.8pt;height:252.95pt" o:bullet="t" filled="t">
        <v:fill color2="black"/>
        <v:imagedata r:id="rId1" o:title=""/>
      </v:shape>
    </w:pict>
  </w:numPicBullet>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18C56811"/>
    <w:multiLevelType w:val="multilevel"/>
    <w:tmpl w:val="1F50906C"/>
    <w:lvl w:ilvl="0">
      <w:start w:val="1"/>
      <w:numFmt w:val="decimal"/>
      <w:lvlText w:val="%1"/>
      <w:lvlJc w:val="left"/>
      <w:pPr>
        <w:ind w:left="525" w:hanging="525"/>
      </w:pPr>
      <w:rPr>
        <w:rFonts w:hint="default"/>
      </w:rPr>
    </w:lvl>
    <w:lvl w:ilvl="1">
      <w:start w:val="3"/>
      <w:numFmt w:val="decimal"/>
      <w:lvlText w:val="%1.%2"/>
      <w:lvlJc w:val="left"/>
      <w:pPr>
        <w:ind w:left="855" w:hanging="525"/>
      </w:pPr>
      <w:rPr>
        <w:rFonts w:hint="default"/>
      </w:rPr>
    </w:lvl>
    <w:lvl w:ilvl="2">
      <w:start w:val="2"/>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440" w:hanging="1800"/>
      </w:pPr>
      <w:rPr>
        <w:rFonts w:hint="default"/>
      </w:rPr>
    </w:lvl>
  </w:abstractNum>
  <w:abstractNum w:abstractNumId="6" w15:restartNumberingAfterBreak="0">
    <w:nsid w:val="1F8433D7"/>
    <w:multiLevelType w:val="multilevel"/>
    <w:tmpl w:val="0E74FC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2066" w:hanging="648"/>
      </w:pPr>
      <w:rPr>
        <w:b/>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9E06300"/>
    <w:multiLevelType w:val="hybridMultilevel"/>
    <w:tmpl w:val="1F00AEFA"/>
    <w:lvl w:ilvl="0" w:tplc="EBAE063A">
      <w:start w:val="2"/>
      <w:numFmt w:val="bullet"/>
      <w:lvlText w:val=""/>
      <w:lvlJc w:val="left"/>
      <w:pPr>
        <w:ind w:left="1065" w:hanging="360"/>
      </w:pPr>
      <w:rPr>
        <w:rFonts w:ascii="Symbol" w:eastAsia="Lucida Sans Unicode" w:hAnsi="Symbol" w:cs="Times New Roman" w:hint="default"/>
      </w:rPr>
    </w:lvl>
    <w:lvl w:ilvl="1" w:tplc="04100003">
      <w:start w:val="1"/>
      <w:numFmt w:val="bullet"/>
      <w:lvlText w:val="o"/>
      <w:lvlJc w:val="left"/>
      <w:pPr>
        <w:ind w:left="1785" w:hanging="360"/>
      </w:pPr>
      <w:rPr>
        <w:rFonts w:ascii="Courier New" w:hAnsi="Courier New" w:cs="Courier New" w:hint="default"/>
      </w:rPr>
    </w:lvl>
    <w:lvl w:ilvl="2" w:tplc="04100005">
      <w:start w:val="1"/>
      <w:numFmt w:val="bullet"/>
      <w:lvlText w:val=""/>
      <w:lvlJc w:val="left"/>
      <w:pPr>
        <w:ind w:left="2505" w:hanging="360"/>
      </w:pPr>
      <w:rPr>
        <w:rFonts w:ascii="Wingdings" w:hAnsi="Wingdings" w:hint="default"/>
      </w:rPr>
    </w:lvl>
    <w:lvl w:ilvl="3" w:tplc="0410000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9" w15:restartNumberingAfterBreak="0">
    <w:nsid w:val="4D806D94"/>
    <w:multiLevelType w:val="hybridMultilevel"/>
    <w:tmpl w:val="B830B6BE"/>
    <w:lvl w:ilvl="0" w:tplc="AA60C928">
      <w:start w:val="3"/>
      <w:numFmt w:val="bullet"/>
      <w:lvlText w:val=""/>
      <w:lvlJc w:val="left"/>
      <w:pPr>
        <w:ind w:left="1069" w:hanging="360"/>
      </w:pPr>
      <w:rPr>
        <w:rFonts w:ascii="Symbol" w:eastAsia="Lucida Sans Unicode" w:hAnsi="Symbol"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0" w15:restartNumberingAfterBreak="0">
    <w:nsid w:val="52320FA0"/>
    <w:multiLevelType w:val="hybridMultilevel"/>
    <w:tmpl w:val="9918AE1E"/>
    <w:lvl w:ilvl="0" w:tplc="2CA2B970">
      <w:start w:val="2"/>
      <w:numFmt w:val="bullet"/>
      <w:lvlText w:val=""/>
      <w:lvlJc w:val="left"/>
      <w:pPr>
        <w:ind w:left="1429" w:hanging="360"/>
      </w:pPr>
      <w:rPr>
        <w:rFonts w:ascii="Symbol" w:eastAsia="Lucida Sans Unicode" w:hAnsi="Symbol" w:cs="Times New Roman" w:hint="default"/>
      </w:rPr>
    </w:lvl>
    <w:lvl w:ilvl="1" w:tplc="04100003">
      <w:start w:val="1"/>
      <w:numFmt w:val="bullet"/>
      <w:lvlText w:val="o"/>
      <w:lvlJc w:val="left"/>
      <w:pPr>
        <w:ind w:left="2149" w:hanging="360"/>
      </w:pPr>
      <w:rPr>
        <w:rFonts w:ascii="Courier New" w:hAnsi="Courier New" w:cs="Courier New" w:hint="default"/>
      </w:rPr>
    </w:lvl>
    <w:lvl w:ilvl="2" w:tplc="04100005">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1"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2" w15:restartNumberingAfterBreak="0">
    <w:nsid w:val="7BC50F53"/>
    <w:multiLevelType w:val="multilevel"/>
    <w:tmpl w:val="0A68975A"/>
    <w:lvl w:ilvl="0">
      <w:start w:val="1"/>
      <w:numFmt w:val="decimal"/>
      <w:lvlText w:val="%1"/>
      <w:lvlJc w:val="left"/>
      <w:pPr>
        <w:ind w:left="525" w:hanging="525"/>
      </w:pPr>
      <w:rPr>
        <w:rFonts w:hint="default"/>
      </w:rPr>
    </w:lvl>
    <w:lvl w:ilvl="1">
      <w:start w:val="3"/>
      <w:numFmt w:val="decimal"/>
      <w:lvlText w:val="%1.%2"/>
      <w:lvlJc w:val="left"/>
      <w:pPr>
        <w:ind w:left="855" w:hanging="525"/>
      </w:pPr>
      <w:rPr>
        <w:rFonts w:hint="default"/>
      </w:rPr>
    </w:lvl>
    <w:lvl w:ilvl="2">
      <w:start w:val="9"/>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44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11"/>
  </w:num>
  <w:num w:numId="8">
    <w:abstractNumId w:val="6"/>
  </w:num>
  <w:num w:numId="9">
    <w:abstractNumId w:val="6"/>
  </w:num>
  <w:num w:numId="10">
    <w:abstractNumId w:val="9"/>
  </w:num>
  <w:num w:numId="11">
    <w:abstractNumId w:val="8"/>
  </w:num>
  <w:num w:numId="12">
    <w:abstractNumId w:val="5"/>
  </w:num>
  <w:num w:numId="13">
    <w:abstractNumId w:val="12"/>
  </w:num>
  <w:num w:numId="14">
    <w:abstractNumId w:val="6"/>
  </w:num>
  <w:num w:numId="15">
    <w:abstractNumId w:val="10"/>
  </w:num>
  <w:num w:numId="16">
    <w:abstractNumId w:val="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14CC"/>
    <w:rsid w:val="00024768"/>
    <w:rsid w:val="000263F2"/>
    <w:rsid w:val="000357B6"/>
    <w:rsid w:val="00040463"/>
    <w:rsid w:val="00044EE5"/>
    <w:rsid w:val="0005001F"/>
    <w:rsid w:val="00087A6C"/>
    <w:rsid w:val="0009360B"/>
    <w:rsid w:val="00093D9B"/>
    <w:rsid w:val="000A0EB1"/>
    <w:rsid w:val="000A2994"/>
    <w:rsid w:val="000A4845"/>
    <w:rsid w:val="000A5632"/>
    <w:rsid w:val="000A5F76"/>
    <w:rsid w:val="000B3C98"/>
    <w:rsid w:val="000C7F14"/>
    <w:rsid w:val="000D2800"/>
    <w:rsid w:val="000D4A70"/>
    <w:rsid w:val="000D6A35"/>
    <w:rsid w:val="000E3D46"/>
    <w:rsid w:val="000F1A84"/>
    <w:rsid w:val="0010205D"/>
    <w:rsid w:val="00105607"/>
    <w:rsid w:val="00106D45"/>
    <w:rsid w:val="0011162F"/>
    <w:rsid w:val="001146C1"/>
    <w:rsid w:val="00115A54"/>
    <w:rsid w:val="0011656F"/>
    <w:rsid w:val="00121BDF"/>
    <w:rsid w:val="001353DD"/>
    <w:rsid w:val="00142330"/>
    <w:rsid w:val="00142D2C"/>
    <w:rsid w:val="0015394A"/>
    <w:rsid w:val="00155110"/>
    <w:rsid w:val="00162102"/>
    <w:rsid w:val="00171132"/>
    <w:rsid w:val="001765AE"/>
    <w:rsid w:val="00176A3F"/>
    <w:rsid w:val="0018088A"/>
    <w:rsid w:val="0018094F"/>
    <w:rsid w:val="00184D61"/>
    <w:rsid w:val="0018611E"/>
    <w:rsid w:val="00191159"/>
    <w:rsid w:val="00193EC4"/>
    <w:rsid w:val="00194874"/>
    <w:rsid w:val="00195DAE"/>
    <w:rsid w:val="001A227C"/>
    <w:rsid w:val="001A5E60"/>
    <w:rsid w:val="001A6274"/>
    <w:rsid w:val="001B348C"/>
    <w:rsid w:val="001B500F"/>
    <w:rsid w:val="001B6CE4"/>
    <w:rsid w:val="001C0D3A"/>
    <w:rsid w:val="001C3814"/>
    <w:rsid w:val="001D2D12"/>
    <w:rsid w:val="001D7308"/>
    <w:rsid w:val="001E194F"/>
    <w:rsid w:val="001E1A48"/>
    <w:rsid w:val="001F28A3"/>
    <w:rsid w:val="001F2DBE"/>
    <w:rsid w:val="00213233"/>
    <w:rsid w:val="002132C0"/>
    <w:rsid w:val="002159EF"/>
    <w:rsid w:val="0021633D"/>
    <w:rsid w:val="00223B68"/>
    <w:rsid w:val="00230CC4"/>
    <w:rsid w:val="002327CB"/>
    <w:rsid w:val="00234035"/>
    <w:rsid w:val="0025140B"/>
    <w:rsid w:val="002663E4"/>
    <w:rsid w:val="00267D38"/>
    <w:rsid w:val="002713D8"/>
    <w:rsid w:val="00274D56"/>
    <w:rsid w:val="0027673D"/>
    <w:rsid w:val="0029046F"/>
    <w:rsid w:val="00292BAD"/>
    <w:rsid w:val="00292DD2"/>
    <w:rsid w:val="002A042A"/>
    <w:rsid w:val="002A54E3"/>
    <w:rsid w:val="002B1D49"/>
    <w:rsid w:val="002B4546"/>
    <w:rsid w:val="002B7C73"/>
    <w:rsid w:val="002F4CE7"/>
    <w:rsid w:val="002F5539"/>
    <w:rsid w:val="003051FB"/>
    <w:rsid w:val="00305969"/>
    <w:rsid w:val="00316481"/>
    <w:rsid w:val="00320342"/>
    <w:rsid w:val="003227DA"/>
    <w:rsid w:val="00330E3A"/>
    <w:rsid w:val="00336F54"/>
    <w:rsid w:val="00340013"/>
    <w:rsid w:val="00342A9A"/>
    <w:rsid w:val="0034438C"/>
    <w:rsid w:val="003517BB"/>
    <w:rsid w:val="00351E45"/>
    <w:rsid w:val="00363A7D"/>
    <w:rsid w:val="00366157"/>
    <w:rsid w:val="0036635B"/>
    <w:rsid w:val="0037024C"/>
    <w:rsid w:val="003863B5"/>
    <w:rsid w:val="00396730"/>
    <w:rsid w:val="00396892"/>
    <w:rsid w:val="003A1EEE"/>
    <w:rsid w:val="003A66C9"/>
    <w:rsid w:val="003B662F"/>
    <w:rsid w:val="003B6F51"/>
    <w:rsid w:val="003D4EC5"/>
    <w:rsid w:val="003D6EE7"/>
    <w:rsid w:val="003E00FB"/>
    <w:rsid w:val="003E243A"/>
    <w:rsid w:val="003E6201"/>
    <w:rsid w:val="003E7E1D"/>
    <w:rsid w:val="003F3DBF"/>
    <w:rsid w:val="003F408D"/>
    <w:rsid w:val="003F6123"/>
    <w:rsid w:val="003F7408"/>
    <w:rsid w:val="00403B74"/>
    <w:rsid w:val="004051A0"/>
    <w:rsid w:val="004065EE"/>
    <w:rsid w:val="00407232"/>
    <w:rsid w:val="004105E1"/>
    <w:rsid w:val="00413635"/>
    <w:rsid w:val="004173EC"/>
    <w:rsid w:val="00426FAD"/>
    <w:rsid w:val="004372F9"/>
    <w:rsid w:val="00444438"/>
    <w:rsid w:val="0044773F"/>
    <w:rsid w:val="0046339C"/>
    <w:rsid w:val="004646F8"/>
    <w:rsid w:val="004728E9"/>
    <w:rsid w:val="00476B5B"/>
    <w:rsid w:val="00487B4F"/>
    <w:rsid w:val="00491C1A"/>
    <w:rsid w:val="0049528D"/>
    <w:rsid w:val="00496B3C"/>
    <w:rsid w:val="004A02B6"/>
    <w:rsid w:val="004A05E8"/>
    <w:rsid w:val="004A24BD"/>
    <w:rsid w:val="004A5F63"/>
    <w:rsid w:val="004A676E"/>
    <w:rsid w:val="004A79C6"/>
    <w:rsid w:val="004B6AC6"/>
    <w:rsid w:val="004C375F"/>
    <w:rsid w:val="004D0BB2"/>
    <w:rsid w:val="004D1EA6"/>
    <w:rsid w:val="004D7DD5"/>
    <w:rsid w:val="004E3E97"/>
    <w:rsid w:val="00505B6E"/>
    <w:rsid w:val="00510ED0"/>
    <w:rsid w:val="005177A1"/>
    <w:rsid w:val="00520005"/>
    <w:rsid w:val="00520C93"/>
    <w:rsid w:val="0052115B"/>
    <w:rsid w:val="0052605A"/>
    <w:rsid w:val="00545E7C"/>
    <w:rsid w:val="00552194"/>
    <w:rsid w:val="005569D7"/>
    <w:rsid w:val="00566190"/>
    <w:rsid w:val="005774B6"/>
    <w:rsid w:val="00593CD9"/>
    <w:rsid w:val="005A5CDF"/>
    <w:rsid w:val="005A7714"/>
    <w:rsid w:val="005B0EB4"/>
    <w:rsid w:val="005C39BC"/>
    <w:rsid w:val="005C7AD2"/>
    <w:rsid w:val="005E1282"/>
    <w:rsid w:val="005E1784"/>
    <w:rsid w:val="005F4FB1"/>
    <w:rsid w:val="005F5093"/>
    <w:rsid w:val="00601807"/>
    <w:rsid w:val="00603ACB"/>
    <w:rsid w:val="00611ADA"/>
    <w:rsid w:val="0061675F"/>
    <w:rsid w:val="00621E39"/>
    <w:rsid w:val="00623A29"/>
    <w:rsid w:val="006353D2"/>
    <w:rsid w:val="006369D1"/>
    <w:rsid w:val="00642D1E"/>
    <w:rsid w:val="00644031"/>
    <w:rsid w:val="00646F2B"/>
    <w:rsid w:val="006502B3"/>
    <w:rsid w:val="00654274"/>
    <w:rsid w:val="00654790"/>
    <w:rsid w:val="0067661F"/>
    <w:rsid w:val="00680B27"/>
    <w:rsid w:val="00682AA1"/>
    <w:rsid w:val="006841C5"/>
    <w:rsid w:val="00686128"/>
    <w:rsid w:val="006974EF"/>
    <w:rsid w:val="006A02CB"/>
    <w:rsid w:val="006A3AA0"/>
    <w:rsid w:val="006A4108"/>
    <w:rsid w:val="006C43A1"/>
    <w:rsid w:val="006D4E5B"/>
    <w:rsid w:val="006E3E58"/>
    <w:rsid w:val="006E476C"/>
    <w:rsid w:val="006E55C9"/>
    <w:rsid w:val="0070162A"/>
    <w:rsid w:val="00702455"/>
    <w:rsid w:val="0070312E"/>
    <w:rsid w:val="00706D6C"/>
    <w:rsid w:val="00707AE2"/>
    <w:rsid w:val="0071424B"/>
    <w:rsid w:val="007278EF"/>
    <w:rsid w:val="00731F0E"/>
    <w:rsid w:val="00740384"/>
    <w:rsid w:val="00740B1D"/>
    <w:rsid w:val="00741C60"/>
    <w:rsid w:val="00742827"/>
    <w:rsid w:val="00744F7B"/>
    <w:rsid w:val="00746520"/>
    <w:rsid w:val="00747082"/>
    <w:rsid w:val="00747F33"/>
    <w:rsid w:val="007500C8"/>
    <w:rsid w:val="0075053A"/>
    <w:rsid w:val="0076416D"/>
    <w:rsid w:val="00776517"/>
    <w:rsid w:val="00777DC2"/>
    <w:rsid w:val="00777F29"/>
    <w:rsid w:val="0078071F"/>
    <w:rsid w:val="007939B8"/>
    <w:rsid w:val="0079437F"/>
    <w:rsid w:val="007A0C51"/>
    <w:rsid w:val="007A7ADA"/>
    <w:rsid w:val="007B0215"/>
    <w:rsid w:val="007B6297"/>
    <w:rsid w:val="007C3539"/>
    <w:rsid w:val="007C4B7B"/>
    <w:rsid w:val="007C640C"/>
    <w:rsid w:val="007D635D"/>
    <w:rsid w:val="007D6B70"/>
    <w:rsid w:val="007D7D3D"/>
    <w:rsid w:val="007E09D5"/>
    <w:rsid w:val="007E1ACE"/>
    <w:rsid w:val="007E79AD"/>
    <w:rsid w:val="007E7D31"/>
    <w:rsid w:val="007F0774"/>
    <w:rsid w:val="007F3D85"/>
    <w:rsid w:val="008006D5"/>
    <w:rsid w:val="00804D17"/>
    <w:rsid w:val="008200E4"/>
    <w:rsid w:val="00826798"/>
    <w:rsid w:val="008353EF"/>
    <w:rsid w:val="0084481F"/>
    <w:rsid w:val="00845A38"/>
    <w:rsid w:val="008616AB"/>
    <w:rsid w:val="008626A4"/>
    <w:rsid w:val="008702D0"/>
    <w:rsid w:val="00880D8F"/>
    <w:rsid w:val="00881A95"/>
    <w:rsid w:val="008836A1"/>
    <w:rsid w:val="008A5C56"/>
    <w:rsid w:val="008A740B"/>
    <w:rsid w:val="008B0CE5"/>
    <w:rsid w:val="008B2768"/>
    <w:rsid w:val="008B36D5"/>
    <w:rsid w:val="008B5397"/>
    <w:rsid w:val="008B5B3F"/>
    <w:rsid w:val="008C72D1"/>
    <w:rsid w:val="008E2FCE"/>
    <w:rsid w:val="008F0715"/>
    <w:rsid w:val="008F0D91"/>
    <w:rsid w:val="008F71E0"/>
    <w:rsid w:val="009007D8"/>
    <w:rsid w:val="00901D40"/>
    <w:rsid w:val="009021F0"/>
    <w:rsid w:val="00906B43"/>
    <w:rsid w:val="00906BED"/>
    <w:rsid w:val="00911D0F"/>
    <w:rsid w:val="00913385"/>
    <w:rsid w:val="00930BB0"/>
    <w:rsid w:val="0093719A"/>
    <w:rsid w:val="009403B1"/>
    <w:rsid w:val="009433F8"/>
    <w:rsid w:val="00943884"/>
    <w:rsid w:val="0094430A"/>
    <w:rsid w:val="009501FF"/>
    <w:rsid w:val="00953EB0"/>
    <w:rsid w:val="00954BD6"/>
    <w:rsid w:val="0095600E"/>
    <w:rsid w:val="00963922"/>
    <w:rsid w:val="00965E5D"/>
    <w:rsid w:val="009670F0"/>
    <w:rsid w:val="00967F60"/>
    <w:rsid w:val="0097312C"/>
    <w:rsid w:val="00973138"/>
    <w:rsid w:val="00973A05"/>
    <w:rsid w:val="00981077"/>
    <w:rsid w:val="00992446"/>
    <w:rsid w:val="00992841"/>
    <w:rsid w:val="009946EB"/>
    <w:rsid w:val="009A0D28"/>
    <w:rsid w:val="009A3402"/>
    <w:rsid w:val="009A3660"/>
    <w:rsid w:val="009A3C5E"/>
    <w:rsid w:val="009A5FB3"/>
    <w:rsid w:val="009B13B4"/>
    <w:rsid w:val="009B27A7"/>
    <w:rsid w:val="009B2E35"/>
    <w:rsid w:val="009C6215"/>
    <w:rsid w:val="009D05C7"/>
    <w:rsid w:val="009D3DDF"/>
    <w:rsid w:val="009F3E34"/>
    <w:rsid w:val="00A10793"/>
    <w:rsid w:val="00A25851"/>
    <w:rsid w:val="00A309BA"/>
    <w:rsid w:val="00A42FC6"/>
    <w:rsid w:val="00A433B8"/>
    <w:rsid w:val="00A43468"/>
    <w:rsid w:val="00A46C1F"/>
    <w:rsid w:val="00A52850"/>
    <w:rsid w:val="00A558E6"/>
    <w:rsid w:val="00A60E8C"/>
    <w:rsid w:val="00A641DC"/>
    <w:rsid w:val="00A6663A"/>
    <w:rsid w:val="00A70C6D"/>
    <w:rsid w:val="00A729D2"/>
    <w:rsid w:val="00A874E3"/>
    <w:rsid w:val="00A90278"/>
    <w:rsid w:val="00AA45A1"/>
    <w:rsid w:val="00AB4B6A"/>
    <w:rsid w:val="00AB4C25"/>
    <w:rsid w:val="00AB5748"/>
    <w:rsid w:val="00AC1C33"/>
    <w:rsid w:val="00AD2CCF"/>
    <w:rsid w:val="00AD6736"/>
    <w:rsid w:val="00AE1087"/>
    <w:rsid w:val="00AE3019"/>
    <w:rsid w:val="00AE476F"/>
    <w:rsid w:val="00AE4A93"/>
    <w:rsid w:val="00AE72DF"/>
    <w:rsid w:val="00AF426A"/>
    <w:rsid w:val="00AF72DF"/>
    <w:rsid w:val="00B02D13"/>
    <w:rsid w:val="00B10D8C"/>
    <w:rsid w:val="00B16C89"/>
    <w:rsid w:val="00B23301"/>
    <w:rsid w:val="00B240BA"/>
    <w:rsid w:val="00B350D5"/>
    <w:rsid w:val="00B4270A"/>
    <w:rsid w:val="00B43A5C"/>
    <w:rsid w:val="00B447EA"/>
    <w:rsid w:val="00B513D6"/>
    <w:rsid w:val="00B51525"/>
    <w:rsid w:val="00B51734"/>
    <w:rsid w:val="00B7370D"/>
    <w:rsid w:val="00B777D9"/>
    <w:rsid w:val="00B9104F"/>
    <w:rsid w:val="00B93F0F"/>
    <w:rsid w:val="00B93FB3"/>
    <w:rsid w:val="00BA546E"/>
    <w:rsid w:val="00BA65BA"/>
    <w:rsid w:val="00BA70B5"/>
    <w:rsid w:val="00BB0182"/>
    <w:rsid w:val="00BC52BE"/>
    <w:rsid w:val="00BD069F"/>
    <w:rsid w:val="00BD0FC7"/>
    <w:rsid w:val="00BD7A38"/>
    <w:rsid w:val="00BE4E78"/>
    <w:rsid w:val="00C137E5"/>
    <w:rsid w:val="00C175E1"/>
    <w:rsid w:val="00C23FB2"/>
    <w:rsid w:val="00C37A71"/>
    <w:rsid w:val="00C45F70"/>
    <w:rsid w:val="00C465E5"/>
    <w:rsid w:val="00C541CD"/>
    <w:rsid w:val="00C55E35"/>
    <w:rsid w:val="00C639AB"/>
    <w:rsid w:val="00C67EF0"/>
    <w:rsid w:val="00C71536"/>
    <w:rsid w:val="00C7335C"/>
    <w:rsid w:val="00C76EC3"/>
    <w:rsid w:val="00C87267"/>
    <w:rsid w:val="00C90C32"/>
    <w:rsid w:val="00CA7749"/>
    <w:rsid w:val="00CB0252"/>
    <w:rsid w:val="00CB3D3B"/>
    <w:rsid w:val="00CB7CF3"/>
    <w:rsid w:val="00CC11E7"/>
    <w:rsid w:val="00CC436A"/>
    <w:rsid w:val="00CC7010"/>
    <w:rsid w:val="00CD0838"/>
    <w:rsid w:val="00CD3607"/>
    <w:rsid w:val="00CD5E3B"/>
    <w:rsid w:val="00CD6556"/>
    <w:rsid w:val="00CE6293"/>
    <w:rsid w:val="00CE7F8D"/>
    <w:rsid w:val="00CF3988"/>
    <w:rsid w:val="00D03C37"/>
    <w:rsid w:val="00D1464E"/>
    <w:rsid w:val="00D15634"/>
    <w:rsid w:val="00D15F88"/>
    <w:rsid w:val="00D2060D"/>
    <w:rsid w:val="00D20F39"/>
    <w:rsid w:val="00D22053"/>
    <w:rsid w:val="00D22917"/>
    <w:rsid w:val="00D333FA"/>
    <w:rsid w:val="00D33652"/>
    <w:rsid w:val="00D47AED"/>
    <w:rsid w:val="00D50E44"/>
    <w:rsid w:val="00D5243B"/>
    <w:rsid w:val="00D54757"/>
    <w:rsid w:val="00D6146C"/>
    <w:rsid w:val="00D6379E"/>
    <w:rsid w:val="00D7265C"/>
    <w:rsid w:val="00D73F07"/>
    <w:rsid w:val="00D812CE"/>
    <w:rsid w:val="00D86534"/>
    <w:rsid w:val="00DA2785"/>
    <w:rsid w:val="00DB37E9"/>
    <w:rsid w:val="00DC01C9"/>
    <w:rsid w:val="00DC076D"/>
    <w:rsid w:val="00DC3214"/>
    <w:rsid w:val="00DE79E5"/>
    <w:rsid w:val="00DF7451"/>
    <w:rsid w:val="00E02567"/>
    <w:rsid w:val="00E040A6"/>
    <w:rsid w:val="00E26512"/>
    <w:rsid w:val="00E3153A"/>
    <w:rsid w:val="00E32EF3"/>
    <w:rsid w:val="00E370D6"/>
    <w:rsid w:val="00E46C9B"/>
    <w:rsid w:val="00E54A1A"/>
    <w:rsid w:val="00E574C8"/>
    <w:rsid w:val="00E671C9"/>
    <w:rsid w:val="00E70BAB"/>
    <w:rsid w:val="00E73655"/>
    <w:rsid w:val="00E769F8"/>
    <w:rsid w:val="00E773ED"/>
    <w:rsid w:val="00E82D89"/>
    <w:rsid w:val="00E83FD7"/>
    <w:rsid w:val="00E85277"/>
    <w:rsid w:val="00E945F9"/>
    <w:rsid w:val="00E9540E"/>
    <w:rsid w:val="00E97F8E"/>
    <w:rsid w:val="00EA1974"/>
    <w:rsid w:val="00EA200A"/>
    <w:rsid w:val="00EA3CC3"/>
    <w:rsid w:val="00EA4D3D"/>
    <w:rsid w:val="00EA558C"/>
    <w:rsid w:val="00EB51D7"/>
    <w:rsid w:val="00EB580D"/>
    <w:rsid w:val="00EC2052"/>
    <w:rsid w:val="00EC2740"/>
    <w:rsid w:val="00EC4E38"/>
    <w:rsid w:val="00ED5480"/>
    <w:rsid w:val="00ED7403"/>
    <w:rsid w:val="00ED748C"/>
    <w:rsid w:val="00EE1FDE"/>
    <w:rsid w:val="00EE5F78"/>
    <w:rsid w:val="00EE6F08"/>
    <w:rsid w:val="00EF7104"/>
    <w:rsid w:val="00F03943"/>
    <w:rsid w:val="00F03CCE"/>
    <w:rsid w:val="00F20C8A"/>
    <w:rsid w:val="00F21137"/>
    <w:rsid w:val="00F24E54"/>
    <w:rsid w:val="00F3345C"/>
    <w:rsid w:val="00F46B17"/>
    <w:rsid w:val="00F50CBF"/>
    <w:rsid w:val="00F67F14"/>
    <w:rsid w:val="00F72B09"/>
    <w:rsid w:val="00F76316"/>
    <w:rsid w:val="00F803EB"/>
    <w:rsid w:val="00F81148"/>
    <w:rsid w:val="00F8373A"/>
    <w:rsid w:val="00F900BD"/>
    <w:rsid w:val="00F928D7"/>
    <w:rsid w:val="00FA3BEE"/>
    <w:rsid w:val="00FA598E"/>
    <w:rsid w:val="00FB2560"/>
    <w:rsid w:val="00FC2B06"/>
    <w:rsid w:val="00FD42FF"/>
    <w:rsid w:val="00FE3C9B"/>
    <w:rsid w:val="00FE452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CE676E"/>
  <w14:defaultImageDpi w14:val="300"/>
  <w15:chartTrackingRefBased/>
  <w15:docId w15:val="{E71F3962-F54B-4571-AD87-4B7716E0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327CB"/>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F46B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uiPriority w:val="39"/>
    <w:pPr>
      <w:tabs>
        <w:tab w:val="right" w:leader="dot" w:pos="9637"/>
      </w:tabs>
      <w:ind w:left="849"/>
    </w:pPr>
  </w:style>
  <w:style w:type="paragraph" w:styleId="Sommario5">
    <w:name w:val="toc 5"/>
    <w:basedOn w:val="Indice"/>
    <w:uiPriority w:val="39"/>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styleId="Paragrafoelenco">
    <w:name w:val="List Paragraph"/>
    <w:basedOn w:val="Normale"/>
    <w:uiPriority w:val="72"/>
    <w:qFormat/>
    <w:rsid w:val="00CC436A"/>
    <w:pPr>
      <w:ind w:left="720"/>
      <w:contextualSpacing/>
    </w:pPr>
  </w:style>
  <w:style w:type="character" w:customStyle="1" w:styleId="Titolo1Carattere">
    <w:name w:val="Titolo 1 Carattere"/>
    <w:basedOn w:val="Carpredefinitoparagrafo"/>
    <w:link w:val="Titolo1"/>
    <w:uiPriority w:val="9"/>
    <w:rsid w:val="00F46B17"/>
    <w:rPr>
      <w:rFonts w:asciiTheme="majorHAnsi" w:eastAsiaTheme="majorEastAsia" w:hAnsiTheme="majorHAnsi" w:cstheme="majorBidi"/>
      <w:color w:val="2F5496" w:themeColor="accent1" w:themeShade="BF"/>
      <w:kern w:val="1"/>
      <w:sz w:val="32"/>
      <w:szCs w:val="32"/>
    </w:rPr>
  </w:style>
  <w:style w:type="paragraph" w:styleId="Titolosommario">
    <w:name w:val="TOC Heading"/>
    <w:basedOn w:val="Titolo1"/>
    <w:next w:val="Normale"/>
    <w:uiPriority w:val="39"/>
    <w:unhideWhenUsed/>
    <w:qFormat/>
    <w:rsid w:val="00F46B17"/>
    <w:pPr>
      <w:widowControl/>
      <w:suppressAutoHyphens w:val="0"/>
      <w:spacing w:line="259" w:lineRule="auto"/>
      <w:outlineLvl w:val="9"/>
    </w:pPr>
    <w:rPr>
      <w:kern w:val="0"/>
    </w:rPr>
  </w:style>
  <w:style w:type="character" w:styleId="Collegamentoipertestuale">
    <w:name w:val="Hyperlink"/>
    <w:basedOn w:val="Carpredefinitoparagrafo"/>
    <w:uiPriority w:val="99"/>
    <w:unhideWhenUsed/>
    <w:rsid w:val="00F46B17"/>
    <w:rPr>
      <w:color w:val="0563C1" w:themeColor="hyperlink"/>
      <w:u w:val="single"/>
    </w:rPr>
  </w:style>
  <w:style w:type="character" w:styleId="Menzionenonrisolta">
    <w:name w:val="Unresolved Mention"/>
    <w:basedOn w:val="Carpredefinitoparagrafo"/>
    <w:uiPriority w:val="99"/>
    <w:semiHidden/>
    <w:unhideWhenUsed/>
    <w:rsid w:val="0023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footer" Target="footer5.xm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0.jpeg"/><Relationship Id="rId11" Type="http://schemas.openxmlformats.org/officeDocument/2006/relationships/image" Target="media/image2.jpeg"/><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2.jpeg"/><Relationship Id="rId44" Type="http://schemas.openxmlformats.org/officeDocument/2006/relationships/image" Target="media/image2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header" Target="header5.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2" ma:contentTypeDescription="Creare un nuovo documento." ma:contentTypeScope="" ma:versionID="cff0072a123b58de271795821149aa48">
  <xsd:schema xmlns:xsd="http://www.w3.org/2001/XMLSchema" xmlns:xs="http://www.w3.org/2001/XMLSchema" xmlns:p="http://schemas.microsoft.com/office/2006/metadata/properties" xmlns:ns3="c1651439-6e46-4f78-9acb-4a905f92618b" targetNamespace="http://schemas.microsoft.com/office/2006/metadata/properties" ma:root="true" ma:fieldsID="641e646ec69e9ab9500d4b8b0a090e61" ns3:_="">
    <xsd:import namespace="c1651439-6e46-4f78-9acb-4a905f92618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7F4CD-4022-4948-8605-FDD39868E0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185F74-20BA-4A9F-81E2-F4D041076ED7}">
  <ds:schemaRefs>
    <ds:schemaRef ds:uri="http://schemas.microsoft.com/sharepoint/v3/contenttype/forms"/>
  </ds:schemaRefs>
</ds:datastoreItem>
</file>

<file path=customXml/itemProps3.xml><?xml version="1.0" encoding="utf-8"?>
<ds:datastoreItem xmlns:ds="http://schemas.openxmlformats.org/officeDocument/2006/customXml" ds:itemID="{44E1F209-0BF1-480E-A503-13C830D083F2}">
  <ds:schemaRefs>
    <ds:schemaRef ds:uri="http://schemas.microsoft.com/office/2006/metadata/properties"/>
    <ds:schemaRef ds:uri="http://purl.org/dc/elements/1.1/"/>
    <ds:schemaRef ds:uri="http://purl.org/dc/dcmitype/"/>
    <ds:schemaRef ds:uri="c1651439-6e46-4f78-9acb-4a905f92618b"/>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719713B2-4335-4140-997A-740BAA8EF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5707</Words>
  <Characters>32533</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38164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Andrea Amorosini</cp:lastModifiedBy>
  <cp:revision>2</cp:revision>
  <cp:lastPrinted>1899-12-31T23:00:00Z</cp:lastPrinted>
  <dcterms:created xsi:type="dcterms:W3CDTF">2021-01-12T13:26:00Z</dcterms:created>
  <dcterms:modified xsi:type="dcterms:W3CDTF">2021-01-12T13:26:00Z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